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3B518" w14:textId="77777777" w:rsidR="0019511A" w:rsidRDefault="0019511A">
      <w:pPr>
        <w:spacing w:before="3" w:line="100" w:lineRule="exact"/>
        <w:rPr>
          <w:sz w:val="10"/>
          <w:szCs w:val="10"/>
        </w:rPr>
      </w:pPr>
    </w:p>
    <w:p w14:paraId="34D74996" w14:textId="77777777" w:rsidR="0019511A" w:rsidRDefault="00000000">
      <w:pPr>
        <w:ind w:left="102"/>
      </w:pPr>
      <w:r>
        <w:pict w14:anchorId="508DFD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pt;height:28.7pt">
            <v:imagedata r:id="rId8" o:title=""/>
          </v:shape>
        </w:pict>
      </w:r>
    </w:p>
    <w:p w14:paraId="422EE099" w14:textId="77777777" w:rsidR="0019511A" w:rsidRDefault="0019511A">
      <w:pPr>
        <w:spacing w:before="1" w:line="160" w:lineRule="exact"/>
        <w:rPr>
          <w:sz w:val="17"/>
          <w:szCs w:val="17"/>
        </w:rPr>
      </w:pPr>
    </w:p>
    <w:p w14:paraId="1B6B3702" w14:textId="77777777" w:rsidR="0019511A" w:rsidRDefault="0019511A">
      <w:pPr>
        <w:spacing w:line="200" w:lineRule="exact"/>
      </w:pPr>
    </w:p>
    <w:p w14:paraId="7B2A1101" w14:textId="77777777" w:rsidR="0019511A" w:rsidRDefault="0019511A">
      <w:pPr>
        <w:spacing w:line="200" w:lineRule="exact"/>
      </w:pPr>
    </w:p>
    <w:p w14:paraId="17DB45EE" w14:textId="77777777" w:rsidR="0019511A" w:rsidRDefault="0019511A">
      <w:pPr>
        <w:spacing w:line="200" w:lineRule="exact"/>
      </w:pPr>
    </w:p>
    <w:p w14:paraId="52168AF6" w14:textId="77777777" w:rsidR="0019511A" w:rsidRDefault="0019511A">
      <w:pPr>
        <w:spacing w:line="200" w:lineRule="exact"/>
      </w:pPr>
    </w:p>
    <w:p w14:paraId="45DDCE7E" w14:textId="77777777" w:rsidR="0019511A" w:rsidRDefault="0019511A">
      <w:pPr>
        <w:spacing w:line="200" w:lineRule="exact"/>
      </w:pPr>
    </w:p>
    <w:p w14:paraId="69478A6B" w14:textId="77777777" w:rsidR="0019511A" w:rsidRDefault="00184255">
      <w:pPr>
        <w:spacing w:before="9"/>
        <w:ind w:left="1495" w:right="1359"/>
        <w:jc w:val="center"/>
        <w:rPr>
          <w:rFonts w:ascii="Arial" w:eastAsia="Arial" w:hAnsi="Arial" w:cs="Arial"/>
          <w:sz w:val="40"/>
          <w:szCs w:val="40"/>
        </w:rPr>
      </w:pPr>
      <w:r>
        <w:rPr>
          <w:rFonts w:ascii="Arial" w:eastAsia="Arial" w:hAnsi="Arial" w:cs="Arial"/>
          <w:b/>
          <w:i/>
          <w:sz w:val="40"/>
          <w:szCs w:val="40"/>
        </w:rPr>
        <w:t>Soft</w:t>
      </w:r>
      <w:r>
        <w:rPr>
          <w:rFonts w:ascii="Arial" w:eastAsia="Arial" w:hAnsi="Arial" w:cs="Arial"/>
          <w:b/>
          <w:i/>
          <w:spacing w:val="-1"/>
          <w:sz w:val="40"/>
          <w:szCs w:val="40"/>
        </w:rPr>
        <w:t>w</w:t>
      </w:r>
      <w:r>
        <w:rPr>
          <w:rFonts w:ascii="Arial" w:eastAsia="Arial" w:hAnsi="Arial" w:cs="Arial"/>
          <w:b/>
          <w:i/>
          <w:sz w:val="40"/>
          <w:szCs w:val="40"/>
        </w:rPr>
        <w:t xml:space="preserve">are </w:t>
      </w:r>
      <w:r>
        <w:rPr>
          <w:rFonts w:ascii="Arial" w:eastAsia="Arial" w:hAnsi="Arial" w:cs="Arial"/>
          <w:b/>
          <w:i/>
          <w:spacing w:val="-2"/>
          <w:sz w:val="40"/>
          <w:szCs w:val="40"/>
        </w:rPr>
        <w:t>Re</w:t>
      </w:r>
      <w:r>
        <w:rPr>
          <w:rFonts w:ascii="Arial" w:eastAsia="Arial" w:hAnsi="Arial" w:cs="Arial"/>
          <w:b/>
          <w:i/>
          <w:sz w:val="40"/>
          <w:szCs w:val="40"/>
        </w:rPr>
        <w:t>quire</w:t>
      </w:r>
      <w:r>
        <w:rPr>
          <w:rFonts w:ascii="Arial" w:eastAsia="Arial" w:hAnsi="Arial" w:cs="Arial"/>
          <w:b/>
          <w:i/>
          <w:spacing w:val="-2"/>
          <w:sz w:val="40"/>
          <w:szCs w:val="40"/>
        </w:rPr>
        <w:t>m</w:t>
      </w:r>
      <w:r>
        <w:rPr>
          <w:rFonts w:ascii="Arial" w:eastAsia="Arial" w:hAnsi="Arial" w:cs="Arial"/>
          <w:b/>
          <w:i/>
          <w:sz w:val="40"/>
          <w:szCs w:val="40"/>
        </w:rPr>
        <w:t>ent</w:t>
      </w:r>
      <w:r>
        <w:rPr>
          <w:rFonts w:ascii="Arial" w:eastAsia="Arial" w:hAnsi="Arial" w:cs="Arial"/>
          <w:b/>
          <w:i/>
          <w:spacing w:val="2"/>
          <w:sz w:val="40"/>
          <w:szCs w:val="40"/>
        </w:rPr>
        <w:t xml:space="preserve"> </w:t>
      </w:r>
      <w:r>
        <w:rPr>
          <w:rFonts w:ascii="Arial" w:eastAsia="Arial" w:hAnsi="Arial" w:cs="Arial"/>
          <w:b/>
          <w:i/>
          <w:spacing w:val="-2"/>
          <w:sz w:val="40"/>
          <w:szCs w:val="40"/>
        </w:rPr>
        <w:t>a</w:t>
      </w:r>
      <w:r>
        <w:rPr>
          <w:rFonts w:ascii="Arial" w:eastAsia="Arial" w:hAnsi="Arial" w:cs="Arial"/>
          <w:b/>
          <w:i/>
          <w:sz w:val="40"/>
          <w:szCs w:val="40"/>
        </w:rPr>
        <w:t>nd Design</w:t>
      </w:r>
    </w:p>
    <w:p w14:paraId="7896121F" w14:textId="77777777" w:rsidR="0019511A" w:rsidRDefault="00000000">
      <w:pPr>
        <w:spacing w:before="1" w:line="440" w:lineRule="exact"/>
        <w:ind w:left="3401" w:right="3265"/>
        <w:jc w:val="center"/>
        <w:rPr>
          <w:rFonts w:ascii="Arial" w:eastAsia="Arial" w:hAnsi="Arial" w:cs="Arial"/>
          <w:sz w:val="40"/>
          <w:szCs w:val="40"/>
        </w:rPr>
      </w:pPr>
      <w:r>
        <w:pict w14:anchorId="72508C9A">
          <v:shape id="_x0000_s2057" type="#_x0000_t75" style="position:absolute;left:0;text-align:left;margin-left:299.15pt;margin-top:-89.8pt;width:37.25pt;height:43.15pt;z-index:-251659776;mso-position-horizontal-relative:page">
            <v:imagedata r:id="rId9" o:title=""/>
            <w10:wrap anchorx="page"/>
          </v:shape>
        </w:pict>
      </w:r>
      <w:r w:rsidR="00184255">
        <w:rPr>
          <w:rFonts w:ascii="Arial" w:eastAsia="Arial" w:hAnsi="Arial" w:cs="Arial"/>
          <w:b/>
          <w:i/>
          <w:position w:val="-1"/>
          <w:sz w:val="40"/>
          <w:szCs w:val="40"/>
        </w:rPr>
        <w:t>Spec</w:t>
      </w:r>
      <w:r w:rsidR="00184255">
        <w:rPr>
          <w:rFonts w:ascii="Arial" w:eastAsia="Arial" w:hAnsi="Arial" w:cs="Arial"/>
          <w:b/>
          <w:i/>
          <w:spacing w:val="-1"/>
          <w:position w:val="-1"/>
          <w:sz w:val="40"/>
          <w:szCs w:val="40"/>
        </w:rPr>
        <w:t>i</w:t>
      </w:r>
      <w:r w:rsidR="00184255">
        <w:rPr>
          <w:rFonts w:ascii="Arial" w:eastAsia="Arial" w:hAnsi="Arial" w:cs="Arial"/>
          <w:b/>
          <w:i/>
          <w:position w:val="-1"/>
          <w:sz w:val="40"/>
          <w:szCs w:val="40"/>
        </w:rPr>
        <w:t>fic</w:t>
      </w:r>
      <w:r w:rsidR="00184255">
        <w:rPr>
          <w:rFonts w:ascii="Arial" w:eastAsia="Arial" w:hAnsi="Arial" w:cs="Arial"/>
          <w:b/>
          <w:i/>
          <w:spacing w:val="-2"/>
          <w:position w:val="-1"/>
          <w:sz w:val="40"/>
          <w:szCs w:val="40"/>
        </w:rPr>
        <w:t>a</w:t>
      </w:r>
      <w:r w:rsidR="00184255">
        <w:rPr>
          <w:rFonts w:ascii="Arial" w:eastAsia="Arial" w:hAnsi="Arial" w:cs="Arial"/>
          <w:b/>
          <w:i/>
          <w:position w:val="-1"/>
          <w:sz w:val="40"/>
          <w:szCs w:val="40"/>
        </w:rPr>
        <w:t>tions</w:t>
      </w:r>
    </w:p>
    <w:p w14:paraId="304214A4" w14:textId="77777777" w:rsidR="0019511A" w:rsidRDefault="0019511A">
      <w:pPr>
        <w:spacing w:before="8" w:line="120" w:lineRule="exact"/>
        <w:rPr>
          <w:sz w:val="12"/>
          <w:szCs w:val="12"/>
        </w:rPr>
      </w:pPr>
    </w:p>
    <w:p w14:paraId="721EA846" w14:textId="77777777" w:rsidR="0019511A" w:rsidRDefault="0019511A">
      <w:pPr>
        <w:spacing w:line="200" w:lineRule="exact"/>
      </w:pPr>
    </w:p>
    <w:p w14:paraId="1D2A7753" w14:textId="47B6EFE5" w:rsidR="0019511A" w:rsidRDefault="00C5180F">
      <w:pPr>
        <w:spacing w:line="200" w:lineRule="exact"/>
      </w:pPr>
      <w:r>
        <w:rPr>
          <w:noProof/>
        </w:rPr>
        <mc:AlternateContent>
          <mc:Choice Requires="wps">
            <w:drawing>
              <wp:anchor distT="0" distB="0" distL="114300" distR="114300" simplePos="0" relativeHeight="251659776" behindDoc="0" locked="0" layoutInCell="1" allowOverlap="1" wp14:anchorId="501E0E70" wp14:editId="30336A39">
                <wp:simplePos x="0" y="0"/>
                <wp:positionH relativeFrom="column">
                  <wp:posOffset>6350</wp:posOffset>
                </wp:positionH>
                <wp:positionV relativeFrom="paragraph">
                  <wp:posOffset>110490</wp:posOffset>
                </wp:positionV>
                <wp:extent cx="5918200" cy="419100"/>
                <wp:effectExtent l="0" t="0" r="25400" b="19050"/>
                <wp:wrapNone/>
                <wp:docPr id="1" name="Text Box 1"/>
                <wp:cNvGraphicFramePr/>
                <a:graphic xmlns:a="http://schemas.openxmlformats.org/drawingml/2006/main">
                  <a:graphicData uri="http://schemas.microsoft.com/office/word/2010/wordprocessingShape">
                    <wps:wsp>
                      <wps:cNvSpPr txBox="1"/>
                      <wps:spPr>
                        <a:xfrm>
                          <a:off x="0" y="0"/>
                          <a:ext cx="5918200" cy="419100"/>
                        </a:xfrm>
                        <a:prstGeom prst="rect">
                          <a:avLst/>
                        </a:prstGeom>
                        <a:solidFill>
                          <a:schemeClr val="lt1"/>
                        </a:solidFill>
                        <a:ln w="6350">
                          <a:solidFill>
                            <a:prstClr val="black"/>
                          </a:solidFill>
                        </a:ln>
                      </wps:spPr>
                      <wps:txbx>
                        <w:txbxContent>
                          <w:p w14:paraId="4A9E290A" w14:textId="2BD47D3B" w:rsidR="00C5180F" w:rsidRPr="00C5180F" w:rsidRDefault="00C5180F">
                            <w:pPr>
                              <w:rPr>
                                <w:b/>
                                <w:bCs/>
                                <w:i/>
                                <w:iCs/>
                                <w:sz w:val="48"/>
                                <w:szCs w:val="48"/>
                                <w:u w:val="single"/>
                              </w:rPr>
                            </w:pPr>
                            <w:r w:rsidRPr="00C5180F">
                              <w:rPr>
                                <w:b/>
                                <w:bCs/>
                                <w:i/>
                                <w:iCs/>
                                <w:sz w:val="48"/>
                                <w:szCs w:val="48"/>
                                <w:u w:val="single"/>
                              </w:rPr>
                              <w:t xml:space="preserve">RAILWAY RESERVATION SYSTEM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1E0E70" id="_x0000_t202" coordsize="21600,21600" o:spt="202" path="m,l,21600r21600,l21600,xe">
                <v:stroke joinstyle="miter"/>
                <v:path gradientshapeok="t" o:connecttype="rect"/>
              </v:shapetype>
              <v:shape id="Text Box 1" o:spid="_x0000_s1026" type="#_x0000_t202" style="position:absolute;margin-left:.5pt;margin-top:8.7pt;width:466pt;height:33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" fillcolor="white [3201]" strokeweight=".5pt">
                <v:textbox>
                  <w:txbxContent>
                    <w:p w14:paraId="4A9E290A" w14:textId="2BD47D3B" w:rsidR="00C5180F" w:rsidRPr="00C5180F" w:rsidRDefault="00C5180F">
                      <w:pPr>
                        <w:rPr>
                          <w:b/>
                          <w:bCs/>
                          <w:i/>
                          <w:iCs/>
                          <w:sz w:val="48"/>
                          <w:szCs w:val="48"/>
                          <w:u w:val="single"/>
                        </w:rPr>
                      </w:pPr>
                      <w:r w:rsidRPr="00C5180F">
                        <w:rPr>
                          <w:b/>
                          <w:bCs/>
                          <w:i/>
                          <w:iCs/>
                          <w:sz w:val="48"/>
                          <w:szCs w:val="48"/>
                          <w:u w:val="single"/>
                        </w:rPr>
                        <w:t xml:space="preserve">RAILWAY RESERVATION SYSTEM </w:t>
                      </w:r>
                    </w:p>
                  </w:txbxContent>
                </v:textbox>
              </v:shape>
            </w:pict>
          </mc:Fallback>
        </mc:AlternateContent>
      </w:r>
    </w:p>
    <w:p w14:paraId="0130623B" w14:textId="77777777" w:rsidR="0019511A" w:rsidRDefault="0019511A">
      <w:pPr>
        <w:spacing w:line="200" w:lineRule="exact"/>
      </w:pPr>
    </w:p>
    <w:p w14:paraId="66FE9109" w14:textId="77777777" w:rsidR="0019511A" w:rsidRDefault="0019511A">
      <w:pPr>
        <w:spacing w:before="9" w:line="120" w:lineRule="exact"/>
        <w:rPr>
          <w:sz w:val="12"/>
          <w:szCs w:val="12"/>
        </w:rPr>
      </w:pPr>
    </w:p>
    <w:p w14:paraId="4F0EF1F1" w14:textId="77777777" w:rsidR="0019511A" w:rsidRDefault="0019511A">
      <w:pPr>
        <w:spacing w:line="200" w:lineRule="exact"/>
      </w:pPr>
    </w:p>
    <w:p w14:paraId="0B648511" w14:textId="77777777" w:rsidR="0019511A" w:rsidRDefault="0019511A">
      <w:pPr>
        <w:spacing w:line="200" w:lineRule="exact"/>
      </w:pPr>
    </w:p>
    <w:p w14:paraId="2A51A0D6" w14:textId="77777777" w:rsidR="0019511A" w:rsidRDefault="0019511A">
      <w:pPr>
        <w:spacing w:line="200" w:lineRule="exact"/>
      </w:pPr>
    </w:p>
    <w:p w14:paraId="18940C68" w14:textId="77777777" w:rsidR="0019511A" w:rsidRDefault="0019511A">
      <w:pPr>
        <w:spacing w:line="200" w:lineRule="exact"/>
      </w:pPr>
    </w:p>
    <w:p w14:paraId="02ACC362" w14:textId="7C3D0952" w:rsidR="0019511A" w:rsidRDefault="00184255">
      <w:pPr>
        <w:spacing w:before="18"/>
        <w:ind w:left="3572" w:right="3438"/>
        <w:jc w:val="center"/>
        <w:rPr>
          <w:rFonts w:ascii="Arial" w:eastAsia="Arial" w:hAnsi="Arial" w:cs="Arial"/>
          <w:sz w:val="32"/>
          <w:szCs w:val="32"/>
        </w:rPr>
      </w:pPr>
      <w:r>
        <w:rPr>
          <w:rFonts w:ascii="Arial" w:eastAsia="Arial" w:hAnsi="Arial" w:cs="Arial"/>
          <w:b/>
          <w:i/>
          <w:sz w:val="32"/>
          <w:szCs w:val="32"/>
        </w:rPr>
        <w:t>Ve</w:t>
      </w:r>
      <w:r>
        <w:rPr>
          <w:rFonts w:ascii="Arial" w:eastAsia="Arial" w:hAnsi="Arial" w:cs="Arial"/>
          <w:b/>
          <w:i/>
          <w:spacing w:val="1"/>
          <w:sz w:val="32"/>
          <w:szCs w:val="32"/>
        </w:rPr>
        <w:t>r</w:t>
      </w:r>
      <w:r>
        <w:rPr>
          <w:rFonts w:ascii="Arial" w:eastAsia="Arial" w:hAnsi="Arial" w:cs="Arial"/>
          <w:b/>
          <w:i/>
          <w:sz w:val="32"/>
          <w:szCs w:val="32"/>
        </w:rPr>
        <w:t>sio</w:t>
      </w:r>
      <w:r>
        <w:rPr>
          <w:rFonts w:ascii="Arial" w:eastAsia="Arial" w:hAnsi="Arial" w:cs="Arial"/>
          <w:b/>
          <w:i/>
          <w:spacing w:val="1"/>
          <w:sz w:val="32"/>
          <w:szCs w:val="32"/>
        </w:rPr>
        <w:t>n</w:t>
      </w:r>
      <w:r>
        <w:rPr>
          <w:rFonts w:ascii="Arial" w:eastAsia="Arial" w:hAnsi="Arial" w:cs="Arial"/>
          <w:b/>
          <w:i/>
          <w:sz w:val="32"/>
          <w:szCs w:val="32"/>
        </w:rPr>
        <w:t>:</w:t>
      </w:r>
      <w:r>
        <w:rPr>
          <w:rFonts w:ascii="Arial" w:eastAsia="Arial" w:hAnsi="Arial" w:cs="Arial"/>
          <w:b/>
          <w:i/>
          <w:spacing w:val="-13"/>
          <w:sz w:val="32"/>
          <w:szCs w:val="32"/>
        </w:rPr>
        <w:t xml:space="preserve"> </w:t>
      </w:r>
      <w:r>
        <w:rPr>
          <w:rFonts w:ascii="Arial" w:eastAsia="Arial" w:hAnsi="Arial" w:cs="Arial"/>
          <w:b/>
          <w:i/>
          <w:spacing w:val="-1"/>
          <w:w w:val="99"/>
          <w:sz w:val="32"/>
          <w:szCs w:val="32"/>
        </w:rPr>
        <w:t>[</w:t>
      </w:r>
      <w:r w:rsidR="00C5180F">
        <w:rPr>
          <w:rFonts w:ascii="Arial" w:eastAsia="Arial" w:hAnsi="Arial" w:cs="Arial"/>
          <w:b/>
          <w:i/>
          <w:w w:val="99"/>
          <w:sz w:val="32"/>
          <w:szCs w:val="32"/>
        </w:rPr>
        <w:t>00.01</w:t>
      </w:r>
      <w:r>
        <w:rPr>
          <w:rFonts w:ascii="Arial" w:eastAsia="Arial" w:hAnsi="Arial" w:cs="Arial"/>
          <w:b/>
          <w:i/>
          <w:w w:val="99"/>
          <w:sz w:val="32"/>
          <w:szCs w:val="32"/>
        </w:rPr>
        <w:t>]</w:t>
      </w:r>
    </w:p>
    <w:p w14:paraId="38D032A9" w14:textId="77777777" w:rsidR="0019511A" w:rsidRDefault="0019511A">
      <w:pPr>
        <w:spacing w:before="5" w:line="100" w:lineRule="exact"/>
        <w:rPr>
          <w:sz w:val="10"/>
          <w:szCs w:val="10"/>
        </w:rPr>
      </w:pPr>
    </w:p>
    <w:p w14:paraId="26344FBF" w14:textId="77777777" w:rsidR="0019511A" w:rsidRDefault="0019511A">
      <w:pPr>
        <w:spacing w:line="200" w:lineRule="exact"/>
      </w:pPr>
    </w:p>
    <w:p w14:paraId="3FE40E68" w14:textId="77777777" w:rsidR="0019511A" w:rsidRDefault="0019511A">
      <w:pPr>
        <w:spacing w:line="200" w:lineRule="exact"/>
      </w:pPr>
    </w:p>
    <w:tbl>
      <w:tblPr>
        <w:tblW w:w="0" w:type="auto"/>
        <w:tblInd w:w="235" w:type="dxa"/>
        <w:tblLayout w:type="fixed"/>
        <w:tblCellMar>
          <w:left w:w="0" w:type="dxa"/>
          <w:right w:w="0" w:type="dxa"/>
        </w:tblCellMar>
        <w:tblLook w:val="01E0" w:firstRow="1" w:lastRow="1" w:firstColumn="1" w:lastColumn="1" w:noHBand="0" w:noVBand="0"/>
      </w:tblPr>
      <w:tblGrid>
        <w:gridCol w:w="4568"/>
        <w:gridCol w:w="4568"/>
      </w:tblGrid>
      <w:tr w:rsidR="0019511A" w14:paraId="6358B808" w14:textId="77777777">
        <w:trPr>
          <w:trHeight w:hRule="exact" w:val="355"/>
        </w:trPr>
        <w:tc>
          <w:tcPr>
            <w:tcW w:w="4568" w:type="dxa"/>
            <w:tcBorders>
              <w:top w:val="single" w:sz="5" w:space="0" w:color="999999"/>
              <w:left w:val="single" w:sz="5" w:space="0" w:color="999999"/>
              <w:bottom w:val="single" w:sz="5" w:space="0" w:color="999999"/>
              <w:right w:val="single" w:sz="5" w:space="0" w:color="999999"/>
            </w:tcBorders>
          </w:tcPr>
          <w:p w14:paraId="2B097237" w14:textId="77777777" w:rsidR="0019511A" w:rsidRDefault="00184255">
            <w:pPr>
              <w:spacing w:before="1" w:line="340" w:lineRule="exact"/>
              <w:ind w:left="102"/>
              <w:rPr>
                <w:rFonts w:ascii="Arial" w:eastAsia="Arial" w:hAnsi="Arial" w:cs="Arial"/>
                <w:sz w:val="30"/>
                <w:szCs w:val="30"/>
              </w:rPr>
            </w:pPr>
            <w:r>
              <w:rPr>
                <w:rFonts w:ascii="Arial" w:eastAsia="Arial" w:hAnsi="Arial" w:cs="Arial"/>
                <w:i/>
                <w:position w:val="-1"/>
                <w:sz w:val="30"/>
                <w:szCs w:val="30"/>
              </w:rPr>
              <w:t>Co</w:t>
            </w:r>
            <w:r>
              <w:rPr>
                <w:rFonts w:ascii="Arial" w:eastAsia="Arial" w:hAnsi="Arial" w:cs="Arial"/>
                <w:i/>
                <w:spacing w:val="2"/>
                <w:position w:val="-1"/>
                <w:sz w:val="30"/>
                <w:szCs w:val="30"/>
              </w:rPr>
              <w:t>u</w:t>
            </w:r>
            <w:r>
              <w:rPr>
                <w:rFonts w:ascii="Arial" w:eastAsia="Arial" w:hAnsi="Arial" w:cs="Arial"/>
                <w:i/>
                <w:spacing w:val="-2"/>
                <w:position w:val="-1"/>
                <w:sz w:val="30"/>
                <w:szCs w:val="30"/>
              </w:rPr>
              <w:t>r</w:t>
            </w:r>
            <w:r>
              <w:rPr>
                <w:rFonts w:ascii="Arial" w:eastAsia="Arial" w:hAnsi="Arial" w:cs="Arial"/>
                <w:i/>
                <w:spacing w:val="1"/>
                <w:position w:val="-1"/>
                <w:sz w:val="30"/>
                <w:szCs w:val="30"/>
              </w:rPr>
              <w:t>s</w:t>
            </w:r>
            <w:r>
              <w:rPr>
                <w:rFonts w:ascii="Arial" w:eastAsia="Arial" w:hAnsi="Arial" w:cs="Arial"/>
                <w:i/>
                <w:position w:val="-1"/>
                <w:sz w:val="30"/>
                <w:szCs w:val="30"/>
              </w:rPr>
              <w:t>e</w:t>
            </w:r>
            <w:r>
              <w:rPr>
                <w:rFonts w:ascii="Arial" w:eastAsia="Arial" w:hAnsi="Arial" w:cs="Arial"/>
                <w:i/>
                <w:spacing w:val="3"/>
                <w:position w:val="-1"/>
                <w:sz w:val="30"/>
                <w:szCs w:val="30"/>
              </w:rPr>
              <w:t xml:space="preserve"> </w:t>
            </w:r>
            <w:r>
              <w:rPr>
                <w:rFonts w:ascii="Arial" w:eastAsia="Arial" w:hAnsi="Arial" w:cs="Arial"/>
                <w:i/>
                <w:position w:val="-1"/>
                <w:sz w:val="30"/>
                <w:szCs w:val="30"/>
              </w:rPr>
              <w:t>C</w:t>
            </w:r>
            <w:r>
              <w:rPr>
                <w:rFonts w:ascii="Arial" w:eastAsia="Arial" w:hAnsi="Arial" w:cs="Arial"/>
                <w:i/>
                <w:spacing w:val="-2"/>
                <w:position w:val="-1"/>
                <w:sz w:val="30"/>
                <w:szCs w:val="30"/>
              </w:rPr>
              <w:t>o</w:t>
            </w:r>
            <w:r>
              <w:rPr>
                <w:rFonts w:ascii="Arial" w:eastAsia="Arial" w:hAnsi="Arial" w:cs="Arial"/>
                <w:i/>
                <w:spacing w:val="1"/>
                <w:position w:val="-1"/>
                <w:sz w:val="30"/>
                <w:szCs w:val="30"/>
              </w:rPr>
              <w:t>d</w:t>
            </w:r>
            <w:r>
              <w:rPr>
                <w:rFonts w:ascii="Arial" w:eastAsia="Arial" w:hAnsi="Arial" w:cs="Arial"/>
                <w:i/>
                <w:position w:val="-1"/>
                <w:sz w:val="30"/>
                <w:szCs w:val="30"/>
              </w:rPr>
              <w:t>e</w:t>
            </w:r>
          </w:p>
        </w:tc>
        <w:tc>
          <w:tcPr>
            <w:tcW w:w="4568" w:type="dxa"/>
            <w:tcBorders>
              <w:top w:val="single" w:sz="5" w:space="0" w:color="999999"/>
              <w:left w:val="single" w:sz="5" w:space="0" w:color="999999"/>
              <w:bottom w:val="single" w:sz="5" w:space="0" w:color="999999"/>
              <w:right w:val="single" w:sz="5" w:space="0" w:color="999999"/>
            </w:tcBorders>
          </w:tcPr>
          <w:p w14:paraId="246F77EE" w14:textId="74AC54E7" w:rsidR="0019511A" w:rsidRDefault="009A71AD">
            <w:r>
              <w:t xml:space="preserve">     CS2008</w:t>
            </w:r>
          </w:p>
        </w:tc>
      </w:tr>
      <w:tr w:rsidR="0019511A" w14:paraId="24E9BC70" w14:textId="77777777">
        <w:trPr>
          <w:trHeight w:hRule="exact" w:val="355"/>
        </w:trPr>
        <w:tc>
          <w:tcPr>
            <w:tcW w:w="4568" w:type="dxa"/>
            <w:tcBorders>
              <w:top w:val="single" w:sz="5" w:space="0" w:color="999999"/>
              <w:left w:val="single" w:sz="5" w:space="0" w:color="999999"/>
              <w:bottom w:val="single" w:sz="5" w:space="0" w:color="999999"/>
              <w:right w:val="single" w:sz="5" w:space="0" w:color="999999"/>
            </w:tcBorders>
          </w:tcPr>
          <w:p w14:paraId="5D98EB30" w14:textId="77777777" w:rsidR="0019511A" w:rsidRDefault="00184255">
            <w:pPr>
              <w:spacing w:before="1" w:line="340" w:lineRule="exact"/>
              <w:ind w:left="102"/>
              <w:rPr>
                <w:rFonts w:ascii="Arial" w:eastAsia="Arial" w:hAnsi="Arial" w:cs="Arial"/>
                <w:sz w:val="30"/>
                <w:szCs w:val="30"/>
              </w:rPr>
            </w:pPr>
            <w:r>
              <w:rPr>
                <w:rFonts w:ascii="Arial" w:eastAsia="Arial" w:hAnsi="Arial" w:cs="Arial"/>
                <w:i/>
                <w:position w:val="-1"/>
                <w:sz w:val="30"/>
                <w:szCs w:val="30"/>
              </w:rPr>
              <w:t>I</w:t>
            </w:r>
            <w:r>
              <w:rPr>
                <w:rFonts w:ascii="Arial" w:eastAsia="Arial" w:hAnsi="Arial" w:cs="Arial"/>
                <w:i/>
                <w:spacing w:val="2"/>
                <w:position w:val="-1"/>
                <w:sz w:val="30"/>
                <w:szCs w:val="30"/>
              </w:rPr>
              <w:t>n</w:t>
            </w:r>
            <w:r>
              <w:rPr>
                <w:rFonts w:ascii="Arial" w:eastAsia="Arial" w:hAnsi="Arial" w:cs="Arial"/>
                <w:i/>
                <w:spacing w:val="-1"/>
                <w:position w:val="-1"/>
                <w:sz w:val="30"/>
                <w:szCs w:val="30"/>
              </w:rPr>
              <w:t>s</w:t>
            </w:r>
            <w:r>
              <w:rPr>
                <w:rFonts w:ascii="Arial" w:eastAsia="Arial" w:hAnsi="Arial" w:cs="Arial"/>
                <w:i/>
                <w:position w:val="-1"/>
                <w:sz w:val="30"/>
                <w:szCs w:val="30"/>
              </w:rPr>
              <w:t>t</w:t>
            </w:r>
            <w:r>
              <w:rPr>
                <w:rFonts w:ascii="Arial" w:eastAsia="Arial" w:hAnsi="Arial" w:cs="Arial"/>
                <w:i/>
                <w:spacing w:val="1"/>
                <w:position w:val="-1"/>
                <w:sz w:val="30"/>
                <w:szCs w:val="30"/>
              </w:rPr>
              <w:t>r</w:t>
            </w:r>
            <w:r>
              <w:rPr>
                <w:rFonts w:ascii="Arial" w:eastAsia="Arial" w:hAnsi="Arial" w:cs="Arial"/>
                <w:i/>
                <w:spacing w:val="-1"/>
                <w:position w:val="-1"/>
                <w:sz w:val="30"/>
                <w:szCs w:val="30"/>
              </w:rPr>
              <w:t>u</w:t>
            </w:r>
            <w:r>
              <w:rPr>
                <w:rFonts w:ascii="Arial" w:eastAsia="Arial" w:hAnsi="Arial" w:cs="Arial"/>
                <w:i/>
                <w:spacing w:val="1"/>
                <w:position w:val="-1"/>
                <w:sz w:val="30"/>
                <w:szCs w:val="30"/>
              </w:rPr>
              <w:t>c</w:t>
            </w:r>
            <w:r>
              <w:rPr>
                <w:rFonts w:ascii="Arial" w:eastAsia="Arial" w:hAnsi="Arial" w:cs="Arial"/>
                <w:i/>
                <w:spacing w:val="-2"/>
                <w:position w:val="-1"/>
                <w:sz w:val="30"/>
                <w:szCs w:val="30"/>
              </w:rPr>
              <w:t>t</w:t>
            </w:r>
            <w:r>
              <w:rPr>
                <w:rFonts w:ascii="Arial" w:eastAsia="Arial" w:hAnsi="Arial" w:cs="Arial"/>
                <w:i/>
                <w:spacing w:val="1"/>
                <w:position w:val="-1"/>
                <w:sz w:val="30"/>
                <w:szCs w:val="30"/>
              </w:rPr>
              <w:t>o</w:t>
            </w:r>
            <w:r>
              <w:rPr>
                <w:rFonts w:ascii="Arial" w:eastAsia="Arial" w:hAnsi="Arial" w:cs="Arial"/>
                <w:i/>
                <w:position w:val="-1"/>
                <w:sz w:val="30"/>
                <w:szCs w:val="30"/>
              </w:rPr>
              <w:t>r</w:t>
            </w:r>
          </w:p>
        </w:tc>
        <w:tc>
          <w:tcPr>
            <w:tcW w:w="4568" w:type="dxa"/>
            <w:tcBorders>
              <w:top w:val="single" w:sz="5" w:space="0" w:color="999999"/>
              <w:left w:val="single" w:sz="5" w:space="0" w:color="999999"/>
              <w:bottom w:val="single" w:sz="5" w:space="0" w:color="999999"/>
              <w:right w:val="single" w:sz="5" w:space="0" w:color="999999"/>
            </w:tcBorders>
          </w:tcPr>
          <w:p w14:paraId="4E8379F0" w14:textId="254E93E1" w:rsidR="0019511A" w:rsidRDefault="002E4D1B">
            <w:r>
              <w:t xml:space="preserve">    Abeeha Sattar </w:t>
            </w:r>
          </w:p>
        </w:tc>
      </w:tr>
      <w:tr w:rsidR="0019511A" w14:paraId="171077C9" w14:textId="77777777">
        <w:trPr>
          <w:trHeight w:hRule="exact" w:val="2424"/>
        </w:trPr>
        <w:tc>
          <w:tcPr>
            <w:tcW w:w="4568" w:type="dxa"/>
            <w:tcBorders>
              <w:top w:val="single" w:sz="5" w:space="0" w:color="999999"/>
              <w:left w:val="single" w:sz="5" w:space="0" w:color="999999"/>
              <w:bottom w:val="single" w:sz="5" w:space="0" w:color="999999"/>
              <w:right w:val="single" w:sz="5" w:space="0" w:color="999999"/>
            </w:tcBorders>
          </w:tcPr>
          <w:p w14:paraId="35EEDCC5" w14:textId="77777777" w:rsidR="0019511A" w:rsidRDefault="00184255">
            <w:pPr>
              <w:spacing w:before="1"/>
              <w:ind w:left="102"/>
              <w:rPr>
                <w:rFonts w:ascii="Arial" w:eastAsia="Arial" w:hAnsi="Arial" w:cs="Arial"/>
                <w:sz w:val="30"/>
                <w:szCs w:val="30"/>
              </w:rPr>
            </w:pPr>
            <w:r>
              <w:rPr>
                <w:rFonts w:ascii="Arial" w:eastAsia="Arial" w:hAnsi="Arial" w:cs="Arial"/>
                <w:i/>
                <w:spacing w:val="-1"/>
                <w:sz w:val="30"/>
                <w:szCs w:val="30"/>
              </w:rPr>
              <w:t>P</w:t>
            </w:r>
            <w:r>
              <w:rPr>
                <w:rFonts w:ascii="Arial" w:eastAsia="Arial" w:hAnsi="Arial" w:cs="Arial"/>
                <w:i/>
                <w:sz w:val="30"/>
                <w:szCs w:val="30"/>
              </w:rPr>
              <w:t>r</w:t>
            </w:r>
            <w:r>
              <w:rPr>
                <w:rFonts w:ascii="Arial" w:eastAsia="Arial" w:hAnsi="Arial" w:cs="Arial"/>
                <w:i/>
                <w:spacing w:val="2"/>
                <w:sz w:val="30"/>
                <w:szCs w:val="30"/>
              </w:rPr>
              <w:t>o</w:t>
            </w:r>
            <w:r>
              <w:rPr>
                <w:rFonts w:ascii="Arial" w:eastAsia="Arial" w:hAnsi="Arial" w:cs="Arial"/>
                <w:i/>
                <w:sz w:val="30"/>
                <w:szCs w:val="30"/>
              </w:rPr>
              <w:t>ject</w:t>
            </w:r>
            <w:r>
              <w:rPr>
                <w:rFonts w:ascii="Arial" w:eastAsia="Arial" w:hAnsi="Arial" w:cs="Arial"/>
                <w:i/>
                <w:spacing w:val="1"/>
                <w:sz w:val="30"/>
                <w:szCs w:val="30"/>
              </w:rPr>
              <w:t xml:space="preserve"> </w:t>
            </w:r>
            <w:r>
              <w:rPr>
                <w:rFonts w:ascii="Arial" w:eastAsia="Arial" w:hAnsi="Arial" w:cs="Arial"/>
                <w:i/>
                <w:sz w:val="30"/>
                <w:szCs w:val="30"/>
              </w:rPr>
              <w:t>T</w:t>
            </w:r>
            <w:r>
              <w:rPr>
                <w:rFonts w:ascii="Arial" w:eastAsia="Arial" w:hAnsi="Arial" w:cs="Arial"/>
                <w:i/>
                <w:spacing w:val="-1"/>
                <w:sz w:val="30"/>
                <w:szCs w:val="30"/>
              </w:rPr>
              <w:t>e</w:t>
            </w:r>
            <w:r>
              <w:rPr>
                <w:rFonts w:ascii="Arial" w:eastAsia="Arial" w:hAnsi="Arial" w:cs="Arial"/>
                <w:i/>
                <w:spacing w:val="1"/>
                <w:sz w:val="30"/>
                <w:szCs w:val="30"/>
              </w:rPr>
              <w:t>a</w:t>
            </w:r>
            <w:r>
              <w:rPr>
                <w:rFonts w:ascii="Arial" w:eastAsia="Arial" w:hAnsi="Arial" w:cs="Arial"/>
                <w:i/>
                <w:sz w:val="30"/>
                <w:szCs w:val="30"/>
              </w:rPr>
              <w:t>m</w:t>
            </w:r>
          </w:p>
        </w:tc>
        <w:tc>
          <w:tcPr>
            <w:tcW w:w="4568" w:type="dxa"/>
            <w:tcBorders>
              <w:top w:val="single" w:sz="5" w:space="0" w:color="999999"/>
              <w:left w:val="single" w:sz="5" w:space="0" w:color="999999"/>
              <w:bottom w:val="single" w:sz="5" w:space="0" w:color="999999"/>
              <w:right w:val="single" w:sz="5" w:space="0" w:color="999999"/>
            </w:tcBorders>
          </w:tcPr>
          <w:p w14:paraId="6B80B5B4" w14:textId="77777777" w:rsidR="0019511A" w:rsidRDefault="002E4D1B">
            <w:r>
              <w:t xml:space="preserve">    </w:t>
            </w:r>
          </w:p>
          <w:p w14:paraId="5ECA1C59" w14:textId="09C2DEDE" w:rsidR="002E4D1B" w:rsidRDefault="002E4D1B">
            <w:r>
              <w:t xml:space="preserve">    Abbas Dossa   [  20k-1660   ]</w:t>
            </w:r>
          </w:p>
          <w:p w14:paraId="60E45532" w14:textId="77777777" w:rsidR="002E4D1B" w:rsidRDefault="002E4D1B"/>
          <w:p w14:paraId="53C060E9" w14:textId="1B825CB9" w:rsidR="00786ECB" w:rsidRDefault="002E4D1B" w:rsidP="00786ECB">
            <w:r>
              <w:t xml:space="preserve">     </w:t>
            </w:r>
          </w:p>
          <w:p w14:paraId="2798415E" w14:textId="3F4D275A" w:rsidR="002E4D1B" w:rsidRDefault="002E4D1B"/>
        </w:tc>
      </w:tr>
      <w:tr w:rsidR="0019511A" w14:paraId="22CFFB50" w14:textId="77777777">
        <w:trPr>
          <w:trHeight w:hRule="exact" w:val="355"/>
        </w:trPr>
        <w:tc>
          <w:tcPr>
            <w:tcW w:w="4568" w:type="dxa"/>
            <w:tcBorders>
              <w:top w:val="single" w:sz="5" w:space="0" w:color="999999"/>
              <w:left w:val="single" w:sz="5" w:space="0" w:color="999999"/>
              <w:bottom w:val="single" w:sz="5" w:space="0" w:color="999999"/>
              <w:right w:val="single" w:sz="5" w:space="0" w:color="999999"/>
            </w:tcBorders>
          </w:tcPr>
          <w:p w14:paraId="6DD01C2E" w14:textId="77777777" w:rsidR="0019511A" w:rsidRDefault="00184255">
            <w:pPr>
              <w:spacing w:before="1" w:line="340" w:lineRule="exact"/>
              <w:ind w:left="102"/>
              <w:rPr>
                <w:rFonts w:ascii="Arial" w:eastAsia="Arial" w:hAnsi="Arial" w:cs="Arial"/>
                <w:sz w:val="30"/>
                <w:szCs w:val="30"/>
              </w:rPr>
            </w:pPr>
            <w:r>
              <w:rPr>
                <w:rFonts w:ascii="Arial" w:eastAsia="Arial" w:hAnsi="Arial" w:cs="Arial"/>
                <w:i/>
                <w:spacing w:val="-1"/>
                <w:position w:val="-1"/>
                <w:sz w:val="30"/>
                <w:szCs w:val="30"/>
              </w:rPr>
              <w:t>S</w:t>
            </w:r>
            <w:r>
              <w:rPr>
                <w:rFonts w:ascii="Arial" w:eastAsia="Arial" w:hAnsi="Arial" w:cs="Arial"/>
                <w:i/>
                <w:spacing w:val="1"/>
                <w:position w:val="-1"/>
                <w:sz w:val="30"/>
                <w:szCs w:val="30"/>
              </w:rPr>
              <w:t>ub</w:t>
            </w:r>
            <w:r>
              <w:rPr>
                <w:rFonts w:ascii="Arial" w:eastAsia="Arial" w:hAnsi="Arial" w:cs="Arial"/>
                <w:i/>
                <w:position w:val="-1"/>
                <w:sz w:val="30"/>
                <w:szCs w:val="30"/>
              </w:rPr>
              <w:t>mi</w:t>
            </w:r>
            <w:r>
              <w:rPr>
                <w:rFonts w:ascii="Arial" w:eastAsia="Arial" w:hAnsi="Arial" w:cs="Arial"/>
                <w:i/>
                <w:spacing w:val="-1"/>
                <w:position w:val="-1"/>
                <w:sz w:val="30"/>
                <w:szCs w:val="30"/>
              </w:rPr>
              <w:t>s</w:t>
            </w:r>
            <w:r>
              <w:rPr>
                <w:rFonts w:ascii="Arial" w:eastAsia="Arial" w:hAnsi="Arial" w:cs="Arial"/>
                <w:i/>
                <w:spacing w:val="1"/>
                <w:position w:val="-1"/>
                <w:sz w:val="30"/>
                <w:szCs w:val="30"/>
              </w:rPr>
              <w:t>s</w:t>
            </w:r>
            <w:r>
              <w:rPr>
                <w:rFonts w:ascii="Arial" w:eastAsia="Arial" w:hAnsi="Arial" w:cs="Arial"/>
                <w:i/>
                <w:position w:val="-1"/>
                <w:sz w:val="30"/>
                <w:szCs w:val="30"/>
              </w:rPr>
              <w:t>ion</w:t>
            </w:r>
            <w:r>
              <w:rPr>
                <w:rFonts w:ascii="Arial" w:eastAsia="Arial" w:hAnsi="Arial" w:cs="Arial"/>
                <w:i/>
                <w:spacing w:val="1"/>
                <w:position w:val="-1"/>
                <w:sz w:val="30"/>
                <w:szCs w:val="30"/>
              </w:rPr>
              <w:t xml:space="preserve"> </w:t>
            </w:r>
            <w:r>
              <w:rPr>
                <w:rFonts w:ascii="Arial" w:eastAsia="Arial" w:hAnsi="Arial" w:cs="Arial"/>
                <w:i/>
                <w:position w:val="-1"/>
                <w:sz w:val="30"/>
                <w:szCs w:val="30"/>
              </w:rPr>
              <w:t>D</w:t>
            </w:r>
            <w:r>
              <w:rPr>
                <w:rFonts w:ascii="Arial" w:eastAsia="Arial" w:hAnsi="Arial" w:cs="Arial"/>
                <w:i/>
                <w:spacing w:val="-2"/>
                <w:position w:val="-1"/>
                <w:sz w:val="30"/>
                <w:szCs w:val="30"/>
              </w:rPr>
              <w:t>a</w:t>
            </w:r>
            <w:r>
              <w:rPr>
                <w:rFonts w:ascii="Arial" w:eastAsia="Arial" w:hAnsi="Arial" w:cs="Arial"/>
                <w:i/>
                <w:position w:val="-1"/>
                <w:sz w:val="30"/>
                <w:szCs w:val="30"/>
              </w:rPr>
              <w:t>te</w:t>
            </w:r>
          </w:p>
        </w:tc>
        <w:tc>
          <w:tcPr>
            <w:tcW w:w="4568" w:type="dxa"/>
            <w:tcBorders>
              <w:top w:val="single" w:sz="5" w:space="0" w:color="999999"/>
              <w:left w:val="single" w:sz="5" w:space="0" w:color="999999"/>
              <w:bottom w:val="single" w:sz="5" w:space="0" w:color="999999"/>
              <w:right w:val="single" w:sz="5" w:space="0" w:color="999999"/>
            </w:tcBorders>
          </w:tcPr>
          <w:p w14:paraId="63D5F975" w14:textId="05DC6145" w:rsidR="0019511A" w:rsidRDefault="003F66FC">
            <w:r>
              <w:t xml:space="preserve">    25</w:t>
            </w:r>
            <w:r w:rsidRPr="003F66FC">
              <w:rPr>
                <w:vertAlign w:val="superscript"/>
              </w:rPr>
              <w:t>th</w:t>
            </w:r>
            <w:r>
              <w:t xml:space="preserve"> May 2022</w:t>
            </w:r>
          </w:p>
        </w:tc>
      </w:tr>
    </w:tbl>
    <w:p w14:paraId="1FE8DE91" w14:textId="77777777" w:rsidR="0019511A" w:rsidRDefault="0019511A">
      <w:pPr>
        <w:spacing w:line="200" w:lineRule="exact"/>
      </w:pPr>
    </w:p>
    <w:p w14:paraId="43AF247C" w14:textId="77777777" w:rsidR="0019511A" w:rsidRDefault="0019511A">
      <w:pPr>
        <w:spacing w:line="200" w:lineRule="exact"/>
      </w:pPr>
    </w:p>
    <w:p w14:paraId="311791A6" w14:textId="77777777" w:rsidR="0019511A" w:rsidRDefault="0019511A">
      <w:pPr>
        <w:spacing w:line="200" w:lineRule="exact"/>
      </w:pPr>
    </w:p>
    <w:p w14:paraId="703B56A8" w14:textId="77777777" w:rsidR="0019511A" w:rsidRDefault="0019511A">
      <w:pPr>
        <w:spacing w:line="200" w:lineRule="exact"/>
      </w:pPr>
    </w:p>
    <w:p w14:paraId="2F786491" w14:textId="77777777" w:rsidR="0019511A" w:rsidRDefault="0019511A">
      <w:pPr>
        <w:spacing w:line="200" w:lineRule="exact"/>
      </w:pPr>
    </w:p>
    <w:p w14:paraId="38B6DA21" w14:textId="77777777" w:rsidR="0019511A" w:rsidRDefault="0019511A">
      <w:pPr>
        <w:spacing w:line="200" w:lineRule="exact"/>
      </w:pPr>
    </w:p>
    <w:p w14:paraId="59DAFA74" w14:textId="77777777" w:rsidR="0019511A" w:rsidRDefault="0019511A">
      <w:pPr>
        <w:spacing w:before="15" w:line="220" w:lineRule="exact"/>
        <w:rPr>
          <w:sz w:val="22"/>
          <w:szCs w:val="22"/>
        </w:rPr>
      </w:pPr>
    </w:p>
    <w:p w14:paraId="40C72582" w14:textId="77777777" w:rsidR="0019511A" w:rsidRDefault="00786ECB">
      <w:pPr>
        <w:ind w:left="102"/>
        <w:sectPr w:rsidR="0019511A">
          <w:pgSz w:w="12240" w:h="15840"/>
          <w:pgMar w:top="1380" w:right="1340" w:bottom="280" w:left="1420" w:header="720" w:footer="720" w:gutter="0"/>
          <w:cols w:space="720"/>
        </w:sectPr>
      </w:pPr>
      <w:r>
        <w:pict w14:anchorId="7E275A7A">
          <v:shape id="_x0000_i1026" type="#_x0000_t75" style="width:28.7pt;height:28.7pt">
            <v:imagedata r:id="rId10" o:title=""/>
          </v:shape>
        </w:pict>
      </w:r>
    </w:p>
    <w:p w14:paraId="32F6BF40" w14:textId="77777777" w:rsidR="0019511A" w:rsidRDefault="0019511A">
      <w:pPr>
        <w:spacing w:line="200" w:lineRule="exact"/>
      </w:pPr>
    </w:p>
    <w:p w14:paraId="3F13B79E" w14:textId="77777777" w:rsidR="0019511A" w:rsidRDefault="0019511A">
      <w:pPr>
        <w:spacing w:line="200" w:lineRule="exact"/>
      </w:pPr>
    </w:p>
    <w:p w14:paraId="7277F92B" w14:textId="77777777" w:rsidR="0019511A" w:rsidRDefault="0019511A">
      <w:pPr>
        <w:spacing w:line="200" w:lineRule="exact"/>
      </w:pPr>
    </w:p>
    <w:p w14:paraId="7F9EDF7A" w14:textId="77777777" w:rsidR="0019511A" w:rsidRDefault="0019511A">
      <w:pPr>
        <w:spacing w:line="200" w:lineRule="exact"/>
      </w:pPr>
    </w:p>
    <w:p w14:paraId="0CF04B14" w14:textId="77777777" w:rsidR="0019511A" w:rsidRDefault="0019511A">
      <w:pPr>
        <w:spacing w:line="200" w:lineRule="exact"/>
      </w:pPr>
    </w:p>
    <w:p w14:paraId="797CE633" w14:textId="77777777" w:rsidR="0019511A" w:rsidRDefault="0019511A">
      <w:pPr>
        <w:spacing w:line="200" w:lineRule="exact"/>
      </w:pPr>
    </w:p>
    <w:p w14:paraId="47982B9C" w14:textId="77777777" w:rsidR="0019511A" w:rsidRDefault="0019511A">
      <w:pPr>
        <w:spacing w:line="200" w:lineRule="exact"/>
      </w:pPr>
    </w:p>
    <w:p w14:paraId="33CDEDE4" w14:textId="77777777" w:rsidR="0019511A" w:rsidRDefault="0019511A">
      <w:pPr>
        <w:spacing w:line="200" w:lineRule="exact"/>
      </w:pPr>
    </w:p>
    <w:p w14:paraId="7E2C2515" w14:textId="77777777" w:rsidR="0019511A" w:rsidRDefault="0019511A">
      <w:pPr>
        <w:spacing w:line="200" w:lineRule="exact"/>
      </w:pPr>
    </w:p>
    <w:p w14:paraId="7E978DFC" w14:textId="77777777" w:rsidR="0019511A" w:rsidRDefault="0019511A">
      <w:pPr>
        <w:spacing w:line="200" w:lineRule="exact"/>
      </w:pPr>
    </w:p>
    <w:p w14:paraId="172F0A64" w14:textId="77777777" w:rsidR="0019511A" w:rsidRDefault="0019511A">
      <w:pPr>
        <w:spacing w:line="200" w:lineRule="exact"/>
      </w:pPr>
    </w:p>
    <w:p w14:paraId="02AE4BF7" w14:textId="77777777" w:rsidR="0019511A" w:rsidRDefault="0019511A">
      <w:pPr>
        <w:spacing w:line="200" w:lineRule="exact"/>
      </w:pPr>
    </w:p>
    <w:p w14:paraId="73A4E798" w14:textId="77777777" w:rsidR="0019511A" w:rsidRDefault="0019511A">
      <w:pPr>
        <w:spacing w:line="200" w:lineRule="exact"/>
      </w:pPr>
    </w:p>
    <w:p w14:paraId="18559A26" w14:textId="77777777" w:rsidR="0019511A" w:rsidRDefault="0019511A">
      <w:pPr>
        <w:spacing w:line="200" w:lineRule="exact"/>
      </w:pPr>
    </w:p>
    <w:p w14:paraId="27076BD0" w14:textId="77777777" w:rsidR="0019511A" w:rsidRDefault="0019511A">
      <w:pPr>
        <w:spacing w:line="200" w:lineRule="exact"/>
      </w:pPr>
    </w:p>
    <w:p w14:paraId="62BFD364" w14:textId="77777777" w:rsidR="0019511A" w:rsidRDefault="0019511A">
      <w:pPr>
        <w:spacing w:line="200" w:lineRule="exact"/>
      </w:pPr>
    </w:p>
    <w:p w14:paraId="741D9272" w14:textId="77777777" w:rsidR="0019511A" w:rsidRDefault="0019511A">
      <w:pPr>
        <w:spacing w:line="200" w:lineRule="exact"/>
      </w:pPr>
    </w:p>
    <w:p w14:paraId="2D880791" w14:textId="77777777" w:rsidR="0019511A" w:rsidRDefault="0019511A">
      <w:pPr>
        <w:spacing w:line="200" w:lineRule="exact"/>
      </w:pPr>
    </w:p>
    <w:p w14:paraId="56970BBC" w14:textId="77777777" w:rsidR="0019511A" w:rsidRDefault="0019511A">
      <w:pPr>
        <w:spacing w:line="200" w:lineRule="exact"/>
      </w:pPr>
    </w:p>
    <w:p w14:paraId="7BA9FEC4" w14:textId="77777777" w:rsidR="0019511A" w:rsidRDefault="0019511A">
      <w:pPr>
        <w:spacing w:line="200" w:lineRule="exact"/>
      </w:pPr>
    </w:p>
    <w:p w14:paraId="439F8C61" w14:textId="77777777" w:rsidR="0019511A" w:rsidRDefault="0019511A">
      <w:pPr>
        <w:spacing w:line="200" w:lineRule="exact"/>
      </w:pPr>
    </w:p>
    <w:p w14:paraId="5AD943B9" w14:textId="77777777" w:rsidR="0019511A" w:rsidRDefault="0019511A">
      <w:pPr>
        <w:spacing w:line="200" w:lineRule="exact"/>
      </w:pPr>
    </w:p>
    <w:p w14:paraId="5C07EBEB" w14:textId="77777777" w:rsidR="0019511A" w:rsidRDefault="0019511A">
      <w:pPr>
        <w:spacing w:line="200" w:lineRule="exact"/>
      </w:pPr>
    </w:p>
    <w:p w14:paraId="36F27CCD" w14:textId="77777777" w:rsidR="0019511A" w:rsidRDefault="0019511A">
      <w:pPr>
        <w:spacing w:line="200" w:lineRule="exact"/>
      </w:pPr>
    </w:p>
    <w:p w14:paraId="0FAA8391" w14:textId="77777777" w:rsidR="0019511A" w:rsidRDefault="0019511A">
      <w:pPr>
        <w:spacing w:line="200" w:lineRule="exact"/>
      </w:pPr>
    </w:p>
    <w:p w14:paraId="1B8602E8" w14:textId="77777777" w:rsidR="0019511A" w:rsidRDefault="0019511A">
      <w:pPr>
        <w:spacing w:line="200" w:lineRule="exact"/>
      </w:pPr>
    </w:p>
    <w:p w14:paraId="7F2A3EB7" w14:textId="77777777" w:rsidR="0019511A" w:rsidRDefault="0019511A">
      <w:pPr>
        <w:spacing w:line="200" w:lineRule="exact"/>
      </w:pPr>
    </w:p>
    <w:p w14:paraId="12B4FAC7" w14:textId="77777777" w:rsidR="0019511A" w:rsidRDefault="0019511A">
      <w:pPr>
        <w:spacing w:line="200" w:lineRule="exact"/>
      </w:pPr>
    </w:p>
    <w:p w14:paraId="4405675B" w14:textId="77777777" w:rsidR="0019511A" w:rsidRDefault="0019511A">
      <w:pPr>
        <w:spacing w:line="200" w:lineRule="exact"/>
      </w:pPr>
    </w:p>
    <w:p w14:paraId="1E5AD757" w14:textId="77777777" w:rsidR="0019511A" w:rsidRDefault="0019511A">
      <w:pPr>
        <w:spacing w:line="200" w:lineRule="exact"/>
      </w:pPr>
    </w:p>
    <w:p w14:paraId="42BF3EEC" w14:textId="77777777" w:rsidR="0019511A" w:rsidRDefault="0019511A">
      <w:pPr>
        <w:spacing w:line="200" w:lineRule="exact"/>
      </w:pPr>
    </w:p>
    <w:p w14:paraId="3DDDCA9D" w14:textId="77777777" w:rsidR="0019511A" w:rsidRDefault="0019511A">
      <w:pPr>
        <w:spacing w:line="200" w:lineRule="exact"/>
      </w:pPr>
    </w:p>
    <w:p w14:paraId="00B2AB93" w14:textId="77777777" w:rsidR="0019511A" w:rsidRDefault="0019511A">
      <w:pPr>
        <w:spacing w:line="200" w:lineRule="exact"/>
      </w:pPr>
    </w:p>
    <w:p w14:paraId="616CE544" w14:textId="77777777" w:rsidR="0019511A" w:rsidRDefault="0019511A">
      <w:pPr>
        <w:spacing w:line="200" w:lineRule="exact"/>
      </w:pPr>
    </w:p>
    <w:p w14:paraId="29A44AC1" w14:textId="77777777" w:rsidR="0019511A" w:rsidRDefault="0019511A">
      <w:pPr>
        <w:spacing w:line="200" w:lineRule="exact"/>
      </w:pPr>
    </w:p>
    <w:p w14:paraId="1ED4A662" w14:textId="77777777" w:rsidR="0019511A" w:rsidRDefault="0019511A">
      <w:pPr>
        <w:spacing w:line="200" w:lineRule="exact"/>
      </w:pPr>
    </w:p>
    <w:p w14:paraId="5EFFB007" w14:textId="77777777" w:rsidR="0019511A" w:rsidRDefault="0019511A">
      <w:pPr>
        <w:spacing w:line="200" w:lineRule="exact"/>
      </w:pPr>
    </w:p>
    <w:p w14:paraId="1210DFC0" w14:textId="77777777" w:rsidR="0019511A" w:rsidRDefault="0019511A">
      <w:pPr>
        <w:spacing w:line="200" w:lineRule="exact"/>
      </w:pPr>
    </w:p>
    <w:p w14:paraId="2C648F1C" w14:textId="77777777" w:rsidR="0019511A" w:rsidRDefault="0019511A">
      <w:pPr>
        <w:spacing w:line="200" w:lineRule="exact"/>
      </w:pPr>
    </w:p>
    <w:p w14:paraId="28D2EE27" w14:textId="77777777" w:rsidR="0019511A" w:rsidRDefault="0019511A">
      <w:pPr>
        <w:spacing w:line="200" w:lineRule="exact"/>
      </w:pPr>
    </w:p>
    <w:p w14:paraId="3F0724DC" w14:textId="77777777" w:rsidR="0019511A" w:rsidRDefault="0019511A">
      <w:pPr>
        <w:spacing w:line="200" w:lineRule="exact"/>
      </w:pPr>
    </w:p>
    <w:p w14:paraId="101DEBD5" w14:textId="77777777" w:rsidR="0019511A" w:rsidRDefault="0019511A">
      <w:pPr>
        <w:spacing w:line="200" w:lineRule="exact"/>
      </w:pPr>
    </w:p>
    <w:p w14:paraId="66ED1109" w14:textId="77777777" w:rsidR="0019511A" w:rsidRDefault="0019511A">
      <w:pPr>
        <w:spacing w:line="200" w:lineRule="exact"/>
      </w:pPr>
    </w:p>
    <w:p w14:paraId="2FB36B20" w14:textId="77777777" w:rsidR="0019511A" w:rsidRDefault="0019511A">
      <w:pPr>
        <w:spacing w:line="200" w:lineRule="exact"/>
      </w:pPr>
    </w:p>
    <w:p w14:paraId="112170D6" w14:textId="77777777" w:rsidR="0019511A" w:rsidRDefault="0019511A">
      <w:pPr>
        <w:spacing w:line="200" w:lineRule="exact"/>
      </w:pPr>
    </w:p>
    <w:p w14:paraId="4AF27CC9" w14:textId="77777777" w:rsidR="0019511A" w:rsidRDefault="0019511A">
      <w:pPr>
        <w:spacing w:line="200" w:lineRule="exact"/>
      </w:pPr>
    </w:p>
    <w:p w14:paraId="53AA09F4" w14:textId="77777777" w:rsidR="0019511A" w:rsidRDefault="0019511A">
      <w:pPr>
        <w:spacing w:line="200" w:lineRule="exact"/>
      </w:pPr>
    </w:p>
    <w:p w14:paraId="3D4CB4CD" w14:textId="77777777" w:rsidR="0019511A" w:rsidRDefault="0019511A">
      <w:pPr>
        <w:spacing w:line="200" w:lineRule="exact"/>
      </w:pPr>
    </w:p>
    <w:p w14:paraId="42C0EA2C" w14:textId="77777777" w:rsidR="0019511A" w:rsidRDefault="0019511A">
      <w:pPr>
        <w:spacing w:line="200" w:lineRule="exact"/>
      </w:pPr>
    </w:p>
    <w:p w14:paraId="7DE481AF" w14:textId="77777777" w:rsidR="0019511A" w:rsidRDefault="0019511A">
      <w:pPr>
        <w:spacing w:line="200" w:lineRule="exact"/>
      </w:pPr>
    </w:p>
    <w:p w14:paraId="424FFF66" w14:textId="77777777" w:rsidR="0019511A" w:rsidRDefault="0019511A">
      <w:pPr>
        <w:spacing w:line="200" w:lineRule="exact"/>
      </w:pPr>
    </w:p>
    <w:p w14:paraId="1205CA64" w14:textId="77777777" w:rsidR="0019511A" w:rsidRDefault="0019511A">
      <w:pPr>
        <w:spacing w:line="200" w:lineRule="exact"/>
      </w:pPr>
    </w:p>
    <w:p w14:paraId="03322C1C" w14:textId="77777777" w:rsidR="0019511A" w:rsidRDefault="0019511A">
      <w:pPr>
        <w:spacing w:line="200" w:lineRule="exact"/>
      </w:pPr>
    </w:p>
    <w:p w14:paraId="36D2D01E" w14:textId="77777777" w:rsidR="0019511A" w:rsidRDefault="0019511A">
      <w:pPr>
        <w:spacing w:line="200" w:lineRule="exact"/>
      </w:pPr>
    </w:p>
    <w:p w14:paraId="5086CD3E" w14:textId="77777777" w:rsidR="0019511A" w:rsidRDefault="0019511A">
      <w:pPr>
        <w:spacing w:line="200" w:lineRule="exact"/>
      </w:pPr>
    </w:p>
    <w:p w14:paraId="5E7C92CC" w14:textId="77777777" w:rsidR="0019511A" w:rsidRDefault="0019511A">
      <w:pPr>
        <w:spacing w:line="200" w:lineRule="exact"/>
      </w:pPr>
    </w:p>
    <w:p w14:paraId="6C187CB1" w14:textId="77777777" w:rsidR="0019511A" w:rsidRDefault="0019511A">
      <w:pPr>
        <w:spacing w:line="200" w:lineRule="exact"/>
      </w:pPr>
    </w:p>
    <w:p w14:paraId="02747150" w14:textId="77777777" w:rsidR="0019511A" w:rsidRDefault="0019511A">
      <w:pPr>
        <w:spacing w:line="200" w:lineRule="exact"/>
      </w:pPr>
    </w:p>
    <w:p w14:paraId="482BC9D4" w14:textId="77777777" w:rsidR="0019511A" w:rsidRDefault="0019511A">
      <w:pPr>
        <w:spacing w:line="200" w:lineRule="exact"/>
      </w:pPr>
    </w:p>
    <w:p w14:paraId="52EA9399" w14:textId="77777777" w:rsidR="0019511A" w:rsidRDefault="0019511A">
      <w:pPr>
        <w:spacing w:line="200" w:lineRule="exact"/>
      </w:pPr>
    </w:p>
    <w:p w14:paraId="0C2D2D4D" w14:textId="77777777" w:rsidR="0019511A" w:rsidRDefault="0019511A">
      <w:pPr>
        <w:spacing w:line="200" w:lineRule="exact"/>
      </w:pPr>
    </w:p>
    <w:p w14:paraId="3C2F98D9" w14:textId="77777777" w:rsidR="0019511A" w:rsidRDefault="0019511A">
      <w:pPr>
        <w:spacing w:line="200" w:lineRule="exact"/>
      </w:pPr>
    </w:p>
    <w:p w14:paraId="09078750" w14:textId="77777777" w:rsidR="0019511A" w:rsidRDefault="0019511A">
      <w:pPr>
        <w:spacing w:line="200" w:lineRule="exact"/>
      </w:pPr>
    </w:p>
    <w:p w14:paraId="00DED0AC" w14:textId="77777777" w:rsidR="0019511A" w:rsidRDefault="0019511A">
      <w:pPr>
        <w:spacing w:line="200" w:lineRule="exact"/>
      </w:pPr>
    </w:p>
    <w:p w14:paraId="7EF80A55" w14:textId="77777777" w:rsidR="0019511A" w:rsidRDefault="0019511A">
      <w:pPr>
        <w:spacing w:before="14" w:line="280" w:lineRule="exact"/>
        <w:rPr>
          <w:sz w:val="28"/>
          <w:szCs w:val="28"/>
        </w:rPr>
      </w:pPr>
    </w:p>
    <w:p w14:paraId="0CB15366" w14:textId="77777777" w:rsidR="0019511A" w:rsidRDefault="00000000">
      <w:pPr>
        <w:spacing w:before="30"/>
        <w:ind w:right="136"/>
        <w:jc w:val="right"/>
        <w:rPr>
          <w:rFonts w:ascii="Tahoma" w:eastAsia="Tahoma" w:hAnsi="Tahoma" w:cs="Tahoma"/>
          <w:sz w:val="17"/>
          <w:szCs w:val="17"/>
        </w:rPr>
        <w:sectPr w:rsidR="0019511A">
          <w:headerReference w:type="default" r:id="rId11"/>
          <w:pgSz w:w="12240" w:h="15840"/>
          <w:pgMar w:top="720" w:right="1300" w:bottom="280" w:left="1300" w:header="533" w:footer="0" w:gutter="0"/>
          <w:cols w:space="720"/>
        </w:sectPr>
      </w:pPr>
      <w:r>
        <w:pict w14:anchorId="46C6FC3F">
          <v:group id="_x0000_s2050" style="position:absolute;left:0;text-align:left;margin-left:70.6pt;margin-top:1.85pt;width:470.95pt;height:0;z-index:-251657728;mso-position-horizontal-relative:page" coordorigin="1412,37" coordsize="9419,0">
            <v:shape id="_x0000_s2051" style="position:absolute;left:1412;top:37;width:9419;height:0" coordorigin="1412,37" coordsize="9419,0" path="m1412,37r9419,e" filled="f" strokeweight=".58pt">
              <v:path arrowok="t"/>
            </v:shape>
            <w10:wrap anchorx="page"/>
          </v:group>
        </w:pict>
      </w:r>
      <w:r w:rsidR="00184255">
        <w:rPr>
          <w:rFonts w:ascii="Tahoma" w:eastAsia="Tahoma" w:hAnsi="Tahoma" w:cs="Tahoma"/>
          <w:w w:val="94"/>
          <w:sz w:val="17"/>
          <w:szCs w:val="17"/>
        </w:rPr>
        <w:t>Page</w:t>
      </w:r>
      <w:r w:rsidR="00184255">
        <w:rPr>
          <w:rFonts w:ascii="Tahoma" w:eastAsia="Tahoma" w:hAnsi="Tahoma" w:cs="Tahoma"/>
          <w:spacing w:val="-1"/>
          <w:w w:val="94"/>
          <w:sz w:val="17"/>
          <w:szCs w:val="17"/>
        </w:rPr>
        <w:t xml:space="preserve"> </w:t>
      </w:r>
      <w:r w:rsidR="00184255">
        <w:rPr>
          <w:rFonts w:ascii="Tahoma" w:eastAsia="Tahoma" w:hAnsi="Tahoma" w:cs="Tahoma"/>
          <w:sz w:val="17"/>
          <w:szCs w:val="17"/>
        </w:rPr>
        <w:t>2</w:t>
      </w:r>
      <w:r w:rsidR="00184255">
        <w:rPr>
          <w:rFonts w:ascii="Tahoma" w:eastAsia="Tahoma" w:hAnsi="Tahoma" w:cs="Tahoma"/>
          <w:spacing w:val="-8"/>
          <w:sz w:val="17"/>
          <w:szCs w:val="17"/>
        </w:rPr>
        <w:t xml:space="preserve"> </w:t>
      </w:r>
      <w:r w:rsidR="00184255">
        <w:rPr>
          <w:rFonts w:ascii="Tahoma" w:eastAsia="Tahoma" w:hAnsi="Tahoma" w:cs="Tahoma"/>
          <w:spacing w:val="-1"/>
          <w:sz w:val="17"/>
          <w:szCs w:val="17"/>
        </w:rPr>
        <w:t>o</w:t>
      </w:r>
      <w:r w:rsidR="00184255">
        <w:rPr>
          <w:rFonts w:ascii="Tahoma" w:eastAsia="Tahoma" w:hAnsi="Tahoma" w:cs="Tahoma"/>
          <w:sz w:val="17"/>
          <w:szCs w:val="17"/>
        </w:rPr>
        <w:t>f</w:t>
      </w:r>
      <w:r w:rsidR="00184255">
        <w:rPr>
          <w:rFonts w:ascii="Tahoma" w:eastAsia="Tahoma" w:hAnsi="Tahoma" w:cs="Tahoma"/>
          <w:spacing w:val="-15"/>
          <w:sz w:val="17"/>
          <w:szCs w:val="17"/>
        </w:rPr>
        <w:t xml:space="preserve"> </w:t>
      </w:r>
      <w:r w:rsidR="00184255">
        <w:rPr>
          <w:rFonts w:ascii="Tahoma" w:eastAsia="Tahoma" w:hAnsi="Tahoma" w:cs="Tahoma"/>
          <w:spacing w:val="1"/>
          <w:w w:val="94"/>
          <w:sz w:val="17"/>
          <w:szCs w:val="17"/>
        </w:rPr>
        <w:t>12</w:t>
      </w:r>
    </w:p>
    <w:p w14:paraId="09D91A18" w14:textId="77777777" w:rsidR="0019511A" w:rsidRDefault="0019511A">
      <w:pPr>
        <w:spacing w:line="200" w:lineRule="exact"/>
      </w:pPr>
    </w:p>
    <w:p w14:paraId="68CABA5F" w14:textId="77777777" w:rsidR="0019511A" w:rsidRDefault="0019511A">
      <w:pPr>
        <w:spacing w:line="200" w:lineRule="exact"/>
      </w:pPr>
    </w:p>
    <w:p w14:paraId="445CBC6E" w14:textId="77777777" w:rsidR="0019511A" w:rsidRDefault="0019511A">
      <w:pPr>
        <w:spacing w:before="9" w:line="280" w:lineRule="exact"/>
        <w:rPr>
          <w:sz w:val="28"/>
          <w:szCs w:val="28"/>
        </w:rPr>
      </w:pPr>
    </w:p>
    <w:p w14:paraId="34B5B3B5" w14:textId="77777777" w:rsidR="0019511A" w:rsidRDefault="00184255">
      <w:pPr>
        <w:spacing w:before="18"/>
        <w:ind w:left="3755" w:right="3754"/>
        <w:jc w:val="center"/>
        <w:rPr>
          <w:rFonts w:ascii="Arial" w:eastAsia="Arial" w:hAnsi="Arial" w:cs="Arial"/>
          <w:sz w:val="32"/>
          <w:szCs w:val="32"/>
        </w:rPr>
      </w:pPr>
      <w:r>
        <w:rPr>
          <w:rFonts w:ascii="Arial" w:eastAsia="Arial" w:hAnsi="Arial" w:cs="Arial"/>
          <w:b/>
          <w:i/>
          <w:spacing w:val="-1"/>
          <w:w w:val="99"/>
          <w:sz w:val="32"/>
          <w:szCs w:val="32"/>
        </w:rPr>
        <w:t>[</w:t>
      </w:r>
      <w:r>
        <w:rPr>
          <w:rFonts w:ascii="Arial" w:eastAsia="Arial" w:hAnsi="Arial" w:cs="Arial"/>
          <w:b/>
          <w:i/>
          <w:w w:val="99"/>
          <w:sz w:val="32"/>
          <w:szCs w:val="32"/>
        </w:rPr>
        <w:t>Ins</w:t>
      </w:r>
      <w:r>
        <w:rPr>
          <w:rFonts w:ascii="Arial" w:eastAsia="Arial" w:hAnsi="Arial" w:cs="Arial"/>
          <w:b/>
          <w:i/>
          <w:spacing w:val="-1"/>
          <w:w w:val="99"/>
          <w:sz w:val="32"/>
          <w:szCs w:val="32"/>
        </w:rPr>
        <w:t>t</w:t>
      </w:r>
      <w:r>
        <w:rPr>
          <w:rFonts w:ascii="Arial" w:eastAsia="Arial" w:hAnsi="Arial" w:cs="Arial"/>
          <w:b/>
          <w:i/>
          <w:spacing w:val="3"/>
          <w:w w:val="99"/>
          <w:sz w:val="32"/>
          <w:szCs w:val="32"/>
        </w:rPr>
        <w:t>r</w:t>
      </w:r>
      <w:r>
        <w:rPr>
          <w:rFonts w:ascii="Arial" w:eastAsia="Arial" w:hAnsi="Arial" w:cs="Arial"/>
          <w:b/>
          <w:i/>
          <w:w w:val="99"/>
          <w:sz w:val="32"/>
          <w:szCs w:val="32"/>
        </w:rPr>
        <w:t>uc</w:t>
      </w:r>
      <w:r>
        <w:rPr>
          <w:rFonts w:ascii="Arial" w:eastAsia="Arial" w:hAnsi="Arial" w:cs="Arial"/>
          <w:b/>
          <w:i/>
          <w:spacing w:val="-1"/>
          <w:w w:val="99"/>
          <w:sz w:val="32"/>
          <w:szCs w:val="32"/>
        </w:rPr>
        <w:t>t</w:t>
      </w:r>
      <w:r>
        <w:rPr>
          <w:rFonts w:ascii="Arial" w:eastAsia="Arial" w:hAnsi="Arial" w:cs="Arial"/>
          <w:b/>
          <w:i/>
          <w:spacing w:val="2"/>
          <w:sz w:val="32"/>
          <w:szCs w:val="32"/>
        </w:rPr>
        <w:t>i</w:t>
      </w:r>
      <w:r>
        <w:rPr>
          <w:rFonts w:ascii="Arial" w:eastAsia="Arial" w:hAnsi="Arial" w:cs="Arial"/>
          <w:b/>
          <w:i/>
          <w:w w:val="99"/>
          <w:sz w:val="32"/>
          <w:szCs w:val="32"/>
        </w:rPr>
        <w:t>o</w:t>
      </w:r>
      <w:r>
        <w:rPr>
          <w:rFonts w:ascii="Arial" w:eastAsia="Arial" w:hAnsi="Arial" w:cs="Arial"/>
          <w:b/>
          <w:i/>
          <w:spacing w:val="-1"/>
          <w:w w:val="99"/>
          <w:sz w:val="32"/>
          <w:szCs w:val="32"/>
        </w:rPr>
        <w:t>n</w:t>
      </w:r>
      <w:r>
        <w:rPr>
          <w:rFonts w:ascii="Arial" w:eastAsia="Arial" w:hAnsi="Arial" w:cs="Arial"/>
          <w:b/>
          <w:i/>
          <w:spacing w:val="4"/>
          <w:w w:val="99"/>
          <w:sz w:val="32"/>
          <w:szCs w:val="32"/>
        </w:rPr>
        <w:t>s</w:t>
      </w:r>
      <w:r>
        <w:rPr>
          <w:rFonts w:ascii="Arial" w:eastAsia="Arial" w:hAnsi="Arial" w:cs="Arial"/>
          <w:b/>
          <w:i/>
          <w:w w:val="99"/>
          <w:sz w:val="32"/>
          <w:szCs w:val="32"/>
        </w:rPr>
        <w:t>]</w:t>
      </w:r>
    </w:p>
    <w:p w14:paraId="39BC083C" w14:textId="77777777" w:rsidR="0019511A" w:rsidRDefault="0019511A">
      <w:pPr>
        <w:spacing w:before="10" w:line="100" w:lineRule="exact"/>
        <w:rPr>
          <w:sz w:val="11"/>
          <w:szCs w:val="11"/>
        </w:rPr>
      </w:pPr>
    </w:p>
    <w:p w14:paraId="7D94CBB2" w14:textId="77777777" w:rsidR="0019511A" w:rsidRDefault="00184255">
      <w:pPr>
        <w:tabs>
          <w:tab w:val="left" w:pos="860"/>
        </w:tabs>
        <w:ind w:left="860" w:right="545" w:hanging="360"/>
        <w:rPr>
          <w:rFonts w:ascii="Arial" w:eastAsia="Arial" w:hAnsi="Arial" w:cs="Arial"/>
          <w:sz w:val="24"/>
          <w:szCs w:val="24"/>
        </w:rPr>
      </w:pPr>
      <w:r>
        <w:rPr>
          <w:rFonts w:ascii="Arial" w:eastAsia="Arial" w:hAnsi="Arial" w:cs="Arial"/>
          <w:sz w:val="24"/>
          <w:szCs w:val="24"/>
        </w:rPr>
        <w:t>-</w:t>
      </w:r>
      <w:r>
        <w:rPr>
          <w:rFonts w:ascii="Arial" w:eastAsia="Arial" w:hAnsi="Arial" w:cs="Arial"/>
          <w:sz w:val="24"/>
          <w:szCs w:val="24"/>
        </w:rPr>
        <w:tab/>
      </w:r>
      <w:r>
        <w:rPr>
          <w:rFonts w:ascii="Arial" w:eastAsia="Arial" w:hAnsi="Arial" w:cs="Arial"/>
          <w:i/>
          <w:sz w:val="24"/>
          <w:szCs w:val="24"/>
        </w:rPr>
        <w:t>No</w:t>
      </w:r>
      <w:r>
        <w:rPr>
          <w:rFonts w:ascii="Arial" w:eastAsia="Arial" w:hAnsi="Arial" w:cs="Arial"/>
          <w:i/>
          <w:spacing w:val="1"/>
          <w:sz w:val="24"/>
          <w:szCs w:val="24"/>
        </w:rPr>
        <w:t xml:space="preserve"> </w:t>
      </w:r>
      <w:r>
        <w:rPr>
          <w:rFonts w:ascii="Arial" w:eastAsia="Arial" w:hAnsi="Arial" w:cs="Arial"/>
          <w:i/>
          <w:sz w:val="24"/>
          <w:szCs w:val="24"/>
        </w:rPr>
        <w:t>s</w:t>
      </w:r>
      <w:r>
        <w:rPr>
          <w:rFonts w:ascii="Arial" w:eastAsia="Arial" w:hAnsi="Arial" w:cs="Arial"/>
          <w:i/>
          <w:spacing w:val="1"/>
          <w:sz w:val="24"/>
          <w:szCs w:val="24"/>
        </w:rPr>
        <w:t>e</w:t>
      </w:r>
      <w:r>
        <w:rPr>
          <w:rFonts w:ascii="Arial" w:eastAsia="Arial" w:hAnsi="Arial" w:cs="Arial"/>
          <w:i/>
          <w:sz w:val="24"/>
          <w:szCs w:val="24"/>
        </w:rPr>
        <w:t>cti</w:t>
      </w:r>
      <w:r>
        <w:rPr>
          <w:rFonts w:ascii="Arial" w:eastAsia="Arial" w:hAnsi="Arial" w:cs="Arial"/>
          <w:i/>
          <w:spacing w:val="-1"/>
          <w:sz w:val="24"/>
          <w:szCs w:val="24"/>
        </w:rPr>
        <w:t>o</w:t>
      </w:r>
      <w:r>
        <w:rPr>
          <w:rFonts w:ascii="Arial" w:eastAsia="Arial" w:hAnsi="Arial" w:cs="Arial"/>
          <w:i/>
          <w:sz w:val="24"/>
          <w:szCs w:val="24"/>
        </w:rPr>
        <w:t>n</w:t>
      </w:r>
      <w:r>
        <w:rPr>
          <w:rFonts w:ascii="Arial" w:eastAsia="Arial" w:hAnsi="Arial" w:cs="Arial"/>
          <w:i/>
          <w:spacing w:val="1"/>
          <w:sz w:val="24"/>
          <w:szCs w:val="24"/>
        </w:rPr>
        <w:t xml:space="preserve"> o</w:t>
      </w:r>
      <w:r>
        <w:rPr>
          <w:rFonts w:ascii="Arial" w:eastAsia="Arial" w:hAnsi="Arial" w:cs="Arial"/>
          <w:i/>
          <w:sz w:val="24"/>
          <w:szCs w:val="24"/>
        </w:rPr>
        <w:t>f t</w:t>
      </w:r>
      <w:r>
        <w:rPr>
          <w:rFonts w:ascii="Arial" w:eastAsia="Arial" w:hAnsi="Arial" w:cs="Arial"/>
          <w:i/>
          <w:spacing w:val="1"/>
          <w:sz w:val="24"/>
          <w:szCs w:val="24"/>
        </w:rPr>
        <w:t>e</w:t>
      </w:r>
      <w:r>
        <w:rPr>
          <w:rFonts w:ascii="Arial" w:eastAsia="Arial" w:hAnsi="Arial" w:cs="Arial"/>
          <w:i/>
          <w:spacing w:val="-1"/>
          <w:sz w:val="24"/>
          <w:szCs w:val="24"/>
        </w:rPr>
        <w:t>m</w:t>
      </w:r>
      <w:r>
        <w:rPr>
          <w:rFonts w:ascii="Arial" w:eastAsia="Arial" w:hAnsi="Arial" w:cs="Arial"/>
          <w:i/>
          <w:spacing w:val="1"/>
          <w:sz w:val="24"/>
          <w:szCs w:val="24"/>
        </w:rPr>
        <w:t>p</w:t>
      </w:r>
      <w:r>
        <w:rPr>
          <w:rFonts w:ascii="Arial" w:eastAsia="Arial" w:hAnsi="Arial" w:cs="Arial"/>
          <w:i/>
          <w:sz w:val="24"/>
          <w:szCs w:val="24"/>
        </w:rPr>
        <w:t>l</w:t>
      </w:r>
      <w:r>
        <w:rPr>
          <w:rFonts w:ascii="Arial" w:eastAsia="Arial" w:hAnsi="Arial" w:cs="Arial"/>
          <w:i/>
          <w:spacing w:val="-2"/>
          <w:sz w:val="24"/>
          <w:szCs w:val="24"/>
        </w:rPr>
        <w:t>a</w:t>
      </w:r>
      <w:r>
        <w:rPr>
          <w:rFonts w:ascii="Arial" w:eastAsia="Arial" w:hAnsi="Arial" w:cs="Arial"/>
          <w:i/>
          <w:sz w:val="24"/>
          <w:szCs w:val="24"/>
        </w:rPr>
        <w:t>te</w:t>
      </w:r>
      <w:r>
        <w:rPr>
          <w:rFonts w:ascii="Arial" w:eastAsia="Arial" w:hAnsi="Arial" w:cs="Arial"/>
          <w:i/>
          <w:spacing w:val="1"/>
          <w:sz w:val="24"/>
          <w:szCs w:val="24"/>
        </w:rPr>
        <w:t xml:space="preserve"> </w:t>
      </w:r>
      <w:r>
        <w:rPr>
          <w:rFonts w:ascii="Arial" w:eastAsia="Arial" w:hAnsi="Arial" w:cs="Arial"/>
          <w:i/>
          <w:sz w:val="24"/>
          <w:szCs w:val="24"/>
        </w:rPr>
        <w:t>s</w:t>
      </w:r>
      <w:r>
        <w:rPr>
          <w:rFonts w:ascii="Arial" w:eastAsia="Arial" w:hAnsi="Arial" w:cs="Arial"/>
          <w:i/>
          <w:spacing w:val="1"/>
          <w:sz w:val="24"/>
          <w:szCs w:val="24"/>
        </w:rPr>
        <w:t>hou</w:t>
      </w:r>
      <w:r>
        <w:rPr>
          <w:rFonts w:ascii="Arial" w:eastAsia="Arial" w:hAnsi="Arial" w:cs="Arial"/>
          <w:i/>
          <w:sz w:val="24"/>
          <w:szCs w:val="24"/>
        </w:rPr>
        <w:t>ld</w:t>
      </w:r>
      <w:r>
        <w:rPr>
          <w:rFonts w:ascii="Arial" w:eastAsia="Arial" w:hAnsi="Arial" w:cs="Arial"/>
          <w:i/>
          <w:spacing w:val="-2"/>
          <w:sz w:val="24"/>
          <w:szCs w:val="24"/>
        </w:rPr>
        <w:t xml:space="preserve"> </w:t>
      </w:r>
      <w:r>
        <w:rPr>
          <w:rFonts w:ascii="Arial" w:eastAsia="Arial" w:hAnsi="Arial" w:cs="Arial"/>
          <w:i/>
          <w:spacing w:val="1"/>
          <w:sz w:val="24"/>
          <w:szCs w:val="24"/>
        </w:rPr>
        <w:t>b</w:t>
      </w:r>
      <w:r>
        <w:rPr>
          <w:rFonts w:ascii="Arial" w:eastAsia="Arial" w:hAnsi="Arial" w:cs="Arial"/>
          <w:i/>
          <w:sz w:val="24"/>
          <w:szCs w:val="24"/>
        </w:rPr>
        <w:t>e</w:t>
      </w:r>
      <w:r>
        <w:rPr>
          <w:rFonts w:ascii="Arial" w:eastAsia="Arial" w:hAnsi="Arial" w:cs="Arial"/>
          <w:i/>
          <w:spacing w:val="-1"/>
          <w:sz w:val="24"/>
          <w:szCs w:val="24"/>
        </w:rPr>
        <w:t xml:space="preserve"> </w:t>
      </w:r>
      <w:r>
        <w:rPr>
          <w:rFonts w:ascii="Arial" w:eastAsia="Arial" w:hAnsi="Arial" w:cs="Arial"/>
          <w:i/>
          <w:spacing w:val="1"/>
          <w:sz w:val="24"/>
          <w:szCs w:val="24"/>
        </w:rPr>
        <w:t>de</w:t>
      </w:r>
      <w:r>
        <w:rPr>
          <w:rFonts w:ascii="Arial" w:eastAsia="Arial" w:hAnsi="Arial" w:cs="Arial"/>
          <w:i/>
          <w:sz w:val="24"/>
          <w:szCs w:val="24"/>
        </w:rPr>
        <w:t>l</w:t>
      </w:r>
      <w:r>
        <w:rPr>
          <w:rFonts w:ascii="Arial" w:eastAsia="Arial" w:hAnsi="Arial" w:cs="Arial"/>
          <w:i/>
          <w:spacing w:val="-2"/>
          <w:sz w:val="24"/>
          <w:szCs w:val="24"/>
        </w:rPr>
        <w:t>e</w:t>
      </w:r>
      <w:r>
        <w:rPr>
          <w:rFonts w:ascii="Arial" w:eastAsia="Arial" w:hAnsi="Arial" w:cs="Arial"/>
          <w:i/>
          <w:sz w:val="24"/>
          <w:szCs w:val="24"/>
        </w:rPr>
        <w:t>t</w:t>
      </w:r>
      <w:r>
        <w:rPr>
          <w:rFonts w:ascii="Arial" w:eastAsia="Arial" w:hAnsi="Arial" w:cs="Arial"/>
          <w:i/>
          <w:spacing w:val="1"/>
          <w:sz w:val="24"/>
          <w:szCs w:val="24"/>
        </w:rPr>
        <w:t>e</w:t>
      </w:r>
      <w:r>
        <w:rPr>
          <w:rFonts w:ascii="Arial" w:eastAsia="Arial" w:hAnsi="Arial" w:cs="Arial"/>
          <w:i/>
          <w:spacing w:val="-1"/>
          <w:sz w:val="24"/>
          <w:szCs w:val="24"/>
        </w:rPr>
        <w:t>d</w:t>
      </w:r>
      <w:r>
        <w:rPr>
          <w:rFonts w:ascii="Arial" w:eastAsia="Arial" w:hAnsi="Arial" w:cs="Arial"/>
          <w:i/>
          <w:sz w:val="24"/>
          <w:szCs w:val="24"/>
        </w:rPr>
        <w:t>.</w:t>
      </w:r>
      <w:r>
        <w:rPr>
          <w:rFonts w:ascii="Arial" w:eastAsia="Arial" w:hAnsi="Arial" w:cs="Arial"/>
          <w:i/>
          <w:spacing w:val="1"/>
          <w:sz w:val="24"/>
          <w:szCs w:val="24"/>
        </w:rPr>
        <w:t xml:space="preserve"> </w:t>
      </w:r>
      <w:r>
        <w:rPr>
          <w:rFonts w:ascii="Arial" w:eastAsia="Arial" w:hAnsi="Arial" w:cs="Arial"/>
          <w:i/>
          <w:sz w:val="24"/>
          <w:szCs w:val="24"/>
        </w:rPr>
        <w:t>Y</w:t>
      </w:r>
      <w:r>
        <w:rPr>
          <w:rFonts w:ascii="Arial" w:eastAsia="Arial" w:hAnsi="Arial" w:cs="Arial"/>
          <w:i/>
          <w:spacing w:val="-1"/>
          <w:sz w:val="24"/>
          <w:szCs w:val="24"/>
        </w:rPr>
        <w:t>o</w:t>
      </w:r>
      <w:r>
        <w:rPr>
          <w:rFonts w:ascii="Arial" w:eastAsia="Arial" w:hAnsi="Arial" w:cs="Arial"/>
          <w:i/>
          <w:sz w:val="24"/>
          <w:szCs w:val="24"/>
        </w:rPr>
        <w:t>u</w:t>
      </w:r>
      <w:r>
        <w:rPr>
          <w:rFonts w:ascii="Arial" w:eastAsia="Arial" w:hAnsi="Arial" w:cs="Arial"/>
          <w:i/>
          <w:spacing w:val="-1"/>
          <w:sz w:val="24"/>
          <w:szCs w:val="24"/>
        </w:rPr>
        <w:t xml:space="preserve"> </w:t>
      </w:r>
      <w:r>
        <w:rPr>
          <w:rFonts w:ascii="Arial" w:eastAsia="Arial" w:hAnsi="Arial" w:cs="Arial"/>
          <w:i/>
          <w:sz w:val="24"/>
          <w:szCs w:val="24"/>
        </w:rPr>
        <w:t>c</w:t>
      </w:r>
      <w:r>
        <w:rPr>
          <w:rFonts w:ascii="Arial" w:eastAsia="Arial" w:hAnsi="Arial" w:cs="Arial"/>
          <w:i/>
          <w:spacing w:val="1"/>
          <w:sz w:val="24"/>
          <w:szCs w:val="24"/>
        </w:rPr>
        <w:t>a</w:t>
      </w:r>
      <w:r>
        <w:rPr>
          <w:rFonts w:ascii="Arial" w:eastAsia="Arial" w:hAnsi="Arial" w:cs="Arial"/>
          <w:i/>
          <w:sz w:val="24"/>
          <w:szCs w:val="24"/>
        </w:rPr>
        <w:t>n</w:t>
      </w:r>
      <w:r>
        <w:rPr>
          <w:rFonts w:ascii="Arial" w:eastAsia="Arial" w:hAnsi="Arial" w:cs="Arial"/>
          <w:i/>
          <w:spacing w:val="1"/>
          <w:sz w:val="24"/>
          <w:szCs w:val="24"/>
        </w:rPr>
        <w:t xml:space="preserve"> </w:t>
      </w:r>
      <w:r>
        <w:rPr>
          <w:rFonts w:ascii="Arial" w:eastAsia="Arial" w:hAnsi="Arial" w:cs="Arial"/>
          <w:i/>
          <w:sz w:val="24"/>
          <w:szCs w:val="24"/>
        </w:rPr>
        <w:t>wr</w:t>
      </w:r>
      <w:r>
        <w:rPr>
          <w:rFonts w:ascii="Arial" w:eastAsia="Arial" w:hAnsi="Arial" w:cs="Arial"/>
          <w:i/>
          <w:spacing w:val="-1"/>
          <w:sz w:val="24"/>
          <w:szCs w:val="24"/>
        </w:rPr>
        <w:t>i</w:t>
      </w:r>
      <w:r>
        <w:rPr>
          <w:rFonts w:ascii="Arial" w:eastAsia="Arial" w:hAnsi="Arial" w:cs="Arial"/>
          <w:i/>
          <w:sz w:val="24"/>
          <w:szCs w:val="24"/>
        </w:rPr>
        <w:t>te</w:t>
      </w:r>
      <w:r>
        <w:rPr>
          <w:rFonts w:ascii="Arial" w:eastAsia="Arial" w:hAnsi="Arial" w:cs="Arial"/>
          <w:i/>
          <w:spacing w:val="1"/>
          <w:sz w:val="24"/>
          <w:szCs w:val="24"/>
        </w:rPr>
        <w:t xml:space="preserve"> </w:t>
      </w:r>
      <w:r>
        <w:rPr>
          <w:rFonts w:ascii="Arial" w:eastAsia="Arial" w:hAnsi="Arial" w:cs="Arial"/>
          <w:i/>
          <w:sz w:val="24"/>
          <w:szCs w:val="24"/>
        </w:rPr>
        <w:t>‘Not</w:t>
      </w:r>
      <w:r>
        <w:rPr>
          <w:rFonts w:ascii="Arial" w:eastAsia="Arial" w:hAnsi="Arial" w:cs="Arial"/>
          <w:i/>
          <w:spacing w:val="3"/>
          <w:sz w:val="24"/>
          <w:szCs w:val="24"/>
        </w:rPr>
        <w:t xml:space="preserve"> </w:t>
      </w:r>
      <w:r>
        <w:rPr>
          <w:rFonts w:ascii="Arial" w:eastAsia="Arial" w:hAnsi="Arial" w:cs="Arial"/>
          <w:i/>
          <w:spacing w:val="1"/>
          <w:sz w:val="24"/>
          <w:szCs w:val="24"/>
        </w:rPr>
        <w:t>a</w:t>
      </w:r>
      <w:r>
        <w:rPr>
          <w:rFonts w:ascii="Arial" w:eastAsia="Arial" w:hAnsi="Arial" w:cs="Arial"/>
          <w:i/>
          <w:spacing w:val="-1"/>
          <w:sz w:val="24"/>
          <w:szCs w:val="24"/>
        </w:rPr>
        <w:t>p</w:t>
      </w:r>
      <w:r>
        <w:rPr>
          <w:rFonts w:ascii="Arial" w:eastAsia="Arial" w:hAnsi="Arial" w:cs="Arial"/>
          <w:i/>
          <w:spacing w:val="1"/>
          <w:sz w:val="24"/>
          <w:szCs w:val="24"/>
        </w:rPr>
        <w:t>p</w:t>
      </w:r>
      <w:r>
        <w:rPr>
          <w:rFonts w:ascii="Arial" w:eastAsia="Arial" w:hAnsi="Arial" w:cs="Arial"/>
          <w:i/>
          <w:sz w:val="24"/>
          <w:szCs w:val="24"/>
        </w:rPr>
        <w:t>l</w:t>
      </w:r>
      <w:r>
        <w:rPr>
          <w:rFonts w:ascii="Arial" w:eastAsia="Arial" w:hAnsi="Arial" w:cs="Arial"/>
          <w:i/>
          <w:spacing w:val="-1"/>
          <w:sz w:val="24"/>
          <w:szCs w:val="24"/>
        </w:rPr>
        <w:t>i</w:t>
      </w:r>
      <w:r>
        <w:rPr>
          <w:rFonts w:ascii="Arial" w:eastAsia="Arial" w:hAnsi="Arial" w:cs="Arial"/>
          <w:i/>
          <w:sz w:val="24"/>
          <w:szCs w:val="24"/>
        </w:rPr>
        <w:t>c</w:t>
      </w:r>
      <w:r>
        <w:rPr>
          <w:rFonts w:ascii="Arial" w:eastAsia="Arial" w:hAnsi="Arial" w:cs="Arial"/>
          <w:i/>
          <w:spacing w:val="-1"/>
          <w:sz w:val="24"/>
          <w:szCs w:val="24"/>
        </w:rPr>
        <w:t>a</w:t>
      </w:r>
      <w:r>
        <w:rPr>
          <w:rFonts w:ascii="Arial" w:eastAsia="Arial" w:hAnsi="Arial" w:cs="Arial"/>
          <w:i/>
          <w:spacing w:val="1"/>
          <w:sz w:val="24"/>
          <w:szCs w:val="24"/>
        </w:rPr>
        <w:t>b</w:t>
      </w:r>
      <w:r>
        <w:rPr>
          <w:rFonts w:ascii="Arial" w:eastAsia="Arial" w:hAnsi="Arial" w:cs="Arial"/>
          <w:i/>
          <w:sz w:val="24"/>
          <w:szCs w:val="24"/>
        </w:rPr>
        <w:t>l</w:t>
      </w:r>
      <w:r>
        <w:rPr>
          <w:rFonts w:ascii="Arial" w:eastAsia="Arial" w:hAnsi="Arial" w:cs="Arial"/>
          <w:i/>
          <w:spacing w:val="2"/>
          <w:sz w:val="24"/>
          <w:szCs w:val="24"/>
        </w:rPr>
        <w:t>e</w:t>
      </w:r>
      <w:r>
        <w:rPr>
          <w:rFonts w:ascii="Arial" w:eastAsia="Arial" w:hAnsi="Arial" w:cs="Arial"/>
          <w:i/>
          <w:sz w:val="24"/>
          <w:szCs w:val="24"/>
        </w:rPr>
        <w:t>’ if a s</w:t>
      </w:r>
      <w:r>
        <w:rPr>
          <w:rFonts w:ascii="Arial" w:eastAsia="Arial" w:hAnsi="Arial" w:cs="Arial"/>
          <w:i/>
          <w:spacing w:val="1"/>
          <w:sz w:val="24"/>
          <w:szCs w:val="24"/>
        </w:rPr>
        <w:t>e</w:t>
      </w:r>
      <w:r>
        <w:rPr>
          <w:rFonts w:ascii="Arial" w:eastAsia="Arial" w:hAnsi="Arial" w:cs="Arial"/>
          <w:i/>
          <w:sz w:val="24"/>
          <w:szCs w:val="24"/>
        </w:rPr>
        <w:t>cti</w:t>
      </w:r>
      <w:r>
        <w:rPr>
          <w:rFonts w:ascii="Arial" w:eastAsia="Arial" w:hAnsi="Arial" w:cs="Arial"/>
          <w:i/>
          <w:spacing w:val="1"/>
          <w:sz w:val="24"/>
          <w:szCs w:val="24"/>
        </w:rPr>
        <w:t>o</w:t>
      </w:r>
      <w:r>
        <w:rPr>
          <w:rFonts w:ascii="Arial" w:eastAsia="Arial" w:hAnsi="Arial" w:cs="Arial"/>
          <w:i/>
          <w:sz w:val="24"/>
          <w:szCs w:val="24"/>
        </w:rPr>
        <w:t>n</w:t>
      </w:r>
      <w:r>
        <w:rPr>
          <w:rFonts w:ascii="Arial" w:eastAsia="Arial" w:hAnsi="Arial" w:cs="Arial"/>
          <w:i/>
          <w:spacing w:val="1"/>
          <w:sz w:val="24"/>
          <w:szCs w:val="24"/>
        </w:rPr>
        <w:t xml:space="preserve"> </w:t>
      </w:r>
      <w:r>
        <w:rPr>
          <w:rFonts w:ascii="Arial" w:eastAsia="Arial" w:hAnsi="Arial" w:cs="Arial"/>
          <w:i/>
          <w:sz w:val="24"/>
          <w:szCs w:val="24"/>
        </w:rPr>
        <w:t>is</w:t>
      </w:r>
      <w:r>
        <w:rPr>
          <w:rFonts w:ascii="Arial" w:eastAsia="Arial" w:hAnsi="Arial" w:cs="Arial"/>
          <w:i/>
          <w:spacing w:val="-2"/>
          <w:sz w:val="24"/>
          <w:szCs w:val="24"/>
        </w:rPr>
        <w:t xml:space="preserve"> </w:t>
      </w:r>
      <w:r>
        <w:rPr>
          <w:rFonts w:ascii="Arial" w:eastAsia="Arial" w:hAnsi="Arial" w:cs="Arial"/>
          <w:i/>
          <w:spacing w:val="1"/>
          <w:sz w:val="24"/>
          <w:szCs w:val="24"/>
        </w:rPr>
        <w:t>no</w:t>
      </w:r>
      <w:r>
        <w:rPr>
          <w:rFonts w:ascii="Arial" w:eastAsia="Arial" w:hAnsi="Arial" w:cs="Arial"/>
          <w:i/>
          <w:sz w:val="24"/>
          <w:szCs w:val="24"/>
        </w:rPr>
        <w:t>t</w:t>
      </w:r>
      <w:r>
        <w:rPr>
          <w:rFonts w:ascii="Arial" w:eastAsia="Arial" w:hAnsi="Arial" w:cs="Arial"/>
          <w:i/>
          <w:spacing w:val="-2"/>
          <w:sz w:val="24"/>
          <w:szCs w:val="24"/>
        </w:rPr>
        <w:t xml:space="preserve"> </w:t>
      </w:r>
      <w:r>
        <w:rPr>
          <w:rFonts w:ascii="Arial" w:eastAsia="Arial" w:hAnsi="Arial" w:cs="Arial"/>
          <w:i/>
          <w:spacing w:val="1"/>
          <w:sz w:val="24"/>
          <w:szCs w:val="24"/>
        </w:rPr>
        <w:t>a</w:t>
      </w:r>
      <w:r>
        <w:rPr>
          <w:rFonts w:ascii="Arial" w:eastAsia="Arial" w:hAnsi="Arial" w:cs="Arial"/>
          <w:i/>
          <w:spacing w:val="-1"/>
          <w:sz w:val="24"/>
          <w:szCs w:val="24"/>
        </w:rPr>
        <w:t>p</w:t>
      </w:r>
      <w:r>
        <w:rPr>
          <w:rFonts w:ascii="Arial" w:eastAsia="Arial" w:hAnsi="Arial" w:cs="Arial"/>
          <w:i/>
          <w:spacing w:val="1"/>
          <w:sz w:val="24"/>
          <w:szCs w:val="24"/>
        </w:rPr>
        <w:t>p</w:t>
      </w:r>
      <w:r>
        <w:rPr>
          <w:rFonts w:ascii="Arial" w:eastAsia="Arial" w:hAnsi="Arial" w:cs="Arial"/>
          <w:i/>
          <w:sz w:val="24"/>
          <w:szCs w:val="24"/>
        </w:rPr>
        <w:t>l</w:t>
      </w:r>
      <w:r>
        <w:rPr>
          <w:rFonts w:ascii="Arial" w:eastAsia="Arial" w:hAnsi="Arial" w:cs="Arial"/>
          <w:i/>
          <w:spacing w:val="-1"/>
          <w:sz w:val="24"/>
          <w:szCs w:val="24"/>
        </w:rPr>
        <w:t>i</w:t>
      </w:r>
      <w:r>
        <w:rPr>
          <w:rFonts w:ascii="Arial" w:eastAsia="Arial" w:hAnsi="Arial" w:cs="Arial"/>
          <w:i/>
          <w:sz w:val="24"/>
          <w:szCs w:val="24"/>
        </w:rPr>
        <w:t>c</w:t>
      </w:r>
      <w:r>
        <w:rPr>
          <w:rFonts w:ascii="Arial" w:eastAsia="Arial" w:hAnsi="Arial" w:cs="Arial"/>
          <w:i/>
          <w:spacing w:val="1"/>
          <w:sz w:val="24"/>
          <w:szCs w:val="24"/>
        </w:rPr>
        <w:t>ab</w:t>
      </w:r>
      <w:r>
        <w:rPr>
          <w:rFonts w:ascii="Arial" w:eastAsia="Arial" w:hAnsi="Arial" w:cs="Arial"/>
          <w:i/>
          <w:spacing w:val="-3"/>
          <w:sz w:val="24"/>
          <w:szCs w:val="24"/>
        </w:rPr>
        <w:t>l</w:t>
      </w:r>
      <w:r>
        <w:rPr>
          <w:rFonts w:ascii="Arial" w:eastAsia="Arial" w:hAnsi="Arial" w:cs="Arial"/>
          <w:i/>
          <w:sz w:val="24"/>
          <w:szCs w:val="24"/>
        </w:rPr>
        <w:t>e</w:t>
      </w:r>
      <w:r>
        <w:rPr>
          <w:rFonts w:ascii="Arial" w:eastAsia="Arial" w:hAnsi="Arial" w:cs="Arial"/>
          <w:i/>
          <w:spacing w:val="1"/>
          <w:sz w:val="24"/>
          <w:szCs w:val="24"/>
        </w:rPr>
        <w:t xml:space="preserve"> t</w:t>
      </w:r>
      <w:r>
        <w:rPr>
          <w:rFonts w:ascii="Arial" w:eastAsia="Arial" w:hAnsi="Arial" w:cs="Arial"/>
          <w:i/>
          <w:sz w:val="24"/>
          <w:szCs w:val="24"/>
        </w:rPr>
        <w:t>o</w:t>
      </w:r>
      <w:r>
        <w:rPr>
          <w:rFonts w:ascii="Arial" w:eastAsia="Arial" w:hAnsi="Arial" w:cs="Arial"/>
          <w:i/>
          <w:spacing w:val="1"/>
          <w:sz w:val="24"/>
          <w:szCs w:val="24"/>
        </w:rPr>
        <w:t xml:space="preserve"> </w:t>
      </w:r>
      <w:r>
        <w:rPr>
          <w:rFonts w:ascii="Arial" w:eastAsia="Arial" w:hAnsi="Arial" w:cs="Arial"/>
          <w:i/>
          <w:spacing w:val="-2"/>
          <w:sz w:val="24"/>
          <w:szCs w:val="24"/>
        </w:rPr>
        <w:t>y</w:t>
      </w:r>
      <w:r>
        <w:rPr>
          <w:rFonts w:ascii="Arial" w:eastAsia="Arial" w:hAnsi="Arial" w:cs="Arial"/>
          <w:i/>
          <w:spacing w:val="1"/>
          <w:sz w:val="24"/>
          <w:szCs w:val="24"/>
        </w:rPr>
        <w:t>ou</w:t>
      </w:r>
      <w:r>
        <w:rPr>
          <w:rFonts w:ascii="Arial" w:eastAsia="Arial" w:hAnsi="Arial" w:cs="Arial"/>
          <w:i/>
          <w:sz w:val="24"/>
          <w:szCs w:val="24"/>
        </w:rPr>
        <w:t>r</w:t>
      </w:r>
      <w:r>
        <w:rPr>
          <w:rFonts w:ascii="Arial" w:eastAsia="Arial" w:hAnsi="Arial" w:cs="Arial"/>
          <w:i/>
          <w:spacing w:val="4"/>
          <w:sz w:val="24"/>
          <w:szCs w:val="24"/>
        </w:rPr>
        <w:t xml:space="preserve"> </w:t>
      </w:r>
      <w:r>
        <w:rPr>
          <w:rFonts w:ascii="Arial" w:eastAsia="Arial" w:hAnsi="Arial" w:cs="Arial"/>
          <w:i/>
          <w:spacing w:val="1"/>
          <w:sz w:val="24"/>
          <w:szCs w:val="24"/>
        </w:rPr>
        <w:t>p</w:t>
      </w:r>
      <w:r>
        <w:rPr>
          <w:rFonts w:ascii="Arial" w:eastAsia="Arial" w:hAnsi="Arial" w:cs="Arial"/>
          <w:i/>
          <w:spacing w:val="-3"/>
          <w:sz w:val="24"/>
          <w:szCs w:val="24"/>
        </w:rPr>
        <w:t>r</w:t>
      </w:r>
      <w:r>
        <w:rPr>
          <w:rFonts w:ascii="Arial" w:eastAsia="Arial" w:hAnsi="Arial" w:cs="Arial"/>
          <w:i/>
          <w:spacing w:val="1"/>
          <w:sz w:val="24"/>
          <w:szCs w:val="24"/>
        </w:rPr>
        <w:t>o</w:t>
      </w:r>
      <w:r>
        <w:rPr>
          <w:rFonts w:ascii="Arial" w:eastAsia="Arial" w:hAnsi="Arial" w:cs="Arial"/>
          <w:i/>
          <w:sz w:val="24"/>
          <w:szCs w:val="24"/>
        </w:rPr>
        <w:t>jec</w:t>
      </w:r>
      <w:r>
        <w:rPr>
          <w:rFonts w:ascii="Arial" w:eastAsia="Arial" w:hAnsi="Arial" w:cs="Arial"/>
          <w:i/>
          <w:spacing w:val="1"/>
          <w:sz w:val="24"/>
          <w:szCs w:val="24"/>
        </w:rPr>
        <w:t>t</w:t>
      </w:r>
      <w:r>
        <w:rPr>
          <w:rFonts w:ascii="Arial" w:eastAsia="Arial" w:hAnsi="Arial" w:cs="Arial"/>
          <w:i/>
          <w:sz w:val="24"/>
          <w:szCs w:val="24"/>
        </w:rPr>
        <w:t>.</w:t>
      </w:r>
      <w:r>
        <w:rPr>
          <w:rFonts w:ascii="Arial" w:eastAsia="Arial" w:hAnsi="Arial" w:cs="Arial"/>
          <w:i/>
          <w:spacing w:val="-1"/>
          <w:sz w:val="24"/>
          <w:szCs w:val="24"/>
        </w:rPr>
        <w:t xml:space="preserve"> </w:t>
      </w:r>
      <w:r>
        <w:rPr>
          <w:rFonts w:ascii="Arial" w:eastAsia="Arial" w:hAnsi="Arial" w:cs="Arial"/>
          <w:i/>
          <w:sz w:val="24"/>
          <w:szCs w:val="24"/>
        </w:rPr>
        <w:t>B</w:t>
      </w:r>
      <w:r>
        <w:rPr>
          <w:rFonts w:ascii="Arial" w:eastAsia="Arial" w:hAnsi="Arial" w:cs="Arial"/>
          <w:i/>
          <w:spacing w:val="1"/>
          <w:sz w:val="24"/>
          <w:szCs w:val="24"/>
        </w:rPr>
        <w:t>u</w:t>
      </w:r>
      <w:r>
        <w:rPr>
          <w:rFonts w:ascii="Arial" w:eastAsia="Arial" w:hAnsi="Arial" w:cs="Arial"/>
          <w:i/>
          <w:sz w:val="24"/>
          <w:szCs w:val="24"/>
        </w:rPr>
        <w:t xml:space="preserve">t </w:t>
      </w:r>
      <w:r>
        <w:rPr>
          <w:rFonts w:ascii="Arial" w:eastAsia="Arial" w:hAnsi="Arial" w:cs="Arial"/>
          <w:i/>
          <w:spacing w:val="-1"/>
          <w:sz w:val="24"/>
          <w:szCs w:val="24"/>
        </w:rPr>
        <w:t>a</w:t>
      </w:r>
      <w:r>
        <w:rPr>
          <w:rFonts w:ascii="Arial" w:eastAsia="Arial" w:hAnsi="Arial" w:cs="Arial"/>
          <w:i/>
          <w:sz w:val="24"/>
          <w:szCs w:val="24"/>
        </w:rPr>
        <w:t>ll</w:t>
      </w:r>
      <w:r>
        <w:rPr>
          <w:rFonts w:ascii="Arial" w:eastAsia="Arial" w:hAnsi="Arial" w:cs="Arial"/>
          <w:i/>
          <w:spacing w:val="-1"/>
          <w:sz w:val="24"/>
          <w:szCs w:val="24"/>
        </w:rPr>
        <w:t xml:space="preserve"> </w:t>
      </w:r>
      <w:r>
        <w:rPr>
          <w:rFonts w:ascii="Arial" w:eastAsia="Arial" w:hAnsi="Arial" w:cs="Arial"/>
          <w:i/>
          <w:sz w:val="24"/>
          <w:szCs w:val="24"/>
        </w:rPr>
        <w:t>s</w:t>
      </w:r>
      <w:r>
        <w:rPr>
          <w:rFonts w:ascii="Arial" w:eastAsia="Arial" w:hAnsi="Arial" w:cs="Arial"/>
          <w:i/>
          <w:spacing w:val="1"/>
          <w:sz w:val="24"/>
          <w:szCs w:val="24"/>
        </w:rPr>
        <w:t>e</w:t>
      </w:r>
      <w:r>
        <w:rPr>
          <w:rFonts w:ascii="Arial" w:eastAsia="Arial" w:hAnsi="Arial" w:cs="Arial"/>
          <w:i/>
          <w:sz w:val="24"/>
          <w:szCs w:val="24"/>
        </w:rPr>
        <w:t>cti</w:t>
      </w:r>
      <w:r>
        <w:rPr>
          <w:rFonts w:ascii="Arial" w:eastAsia="Arial" w:hAnsi="Arial" w:cs="Arial"/>
          <w:i/>
          <w:spacing w:val="1"/>
          <w:sz w:val="24"/>
          <w:szCs w:val="24"/>
        </w:rPr>
        <w:t>on</w:t>
      </w:r>
      <w:r>
        <w:rPr>
          <w:rFonts w:ascii="Arial" w:eastAsia="Arial" w:hAnsi="Arial" w:cs="Arial"/>
          <w:i/>
          <w:sz w:val="24"/>
          <w:szCs w:val="24"/>
        </w:rPr>
        <w:t>s must</w:t>
      </w:r>
      <w:r>
        <w:rPr>
          <w:rFonts w:ascii="Arial" w:eastAsia="Arial" w:hAnsi="Arial" w:cs="Arial"/>
          <w:i/>
          <w:spacing w:val="-1"/>
          <w:sz w:val="24"/>
          <w:szCs w:val="24"/>
        </w:rPr>
        <w:t xml:space="preserve"> </w:t>
      </w:r>
      <w:r>
        <w:rPr>
          <w:rFonts w:ascii="Arial" w:eastAsia="Arial" w:hAnsi="Arial" w:cs="Arial"/>
          <w:i/>
          <w:spacing w:val="1"/>
          <w:sz w:val="24"/>
          <w:szCs w:val="24"/>
        </w:rPr>
        <w:t>e</w:t>
      </w:r>
      <w:r>
        <w:rPr>
          <w:rFonts w:ascii="Arial" w:eastAsia="Arial" w:hAnsi="Arial" w:cs="Arial"/>
          <w:i/>
          <w:sz w:val="24"/>
          <w:szCs w:val="24"/>
        </w:rPr>
        <w:t>xist in</w:t>
      </w:r>
      <w:r>
        <w:rPr>
          <w:rFonts w:ascii="Arial" w:eastAsia="Arial" w:hAnsi="Arial" w:cs="Arial"/>
          <w:i/>
          <w:spacing w:val="-1"/>
          <w:sz w:val="24"/>
          <w:szCs w:val="24"/>
        </w:rPr>
        <w:t xml:space="preserve"> </w:t>
      </w:r>
      <w:r>
        <w:rPr>
          <w:rFonts w:ascii="Arial" w:eastAsia="Arial" w:hAnsi="Arial" w:cs="Arial"/>
          <w:i/>
          <w:spacing w:val="1"/>
          <w:sz w:val="24"/>
          <w:szCs w:val="24"/>
        </w:rPr>
        <w:t>th</w:t>
      </w:r>
      <w:r>
        <w:rPr>
          <w:rFonts w:ascii="Arial" w:eastAsia="Arial" w:hAnsi="Arial" w:cs="Arial"/>
          <w:i/>
          <w:sz w:val="24"/>
          <w:szCs w:val="24"/>
        </w:rPr>
        <w:t>e</w:t>
      </w:r>
      <w:r>
        <w:rPr>
          <w:rFonts w:ascii="Arial" w:eastAsia="Arial" w:hAnsi="Arial" w:cs="Arial"/>
          <w:i/>
          <w:spacing w:val="-1"/>
          <w:sz w:val="24"/>
          <w:szCs w:val="24"/>
        </w:rPr>
        <w:t xml:space="preserve"> </w:t>
      </w:r>
      <w:r>
        <w:rPr>
          <w:rFonts w:ascii="Arial" w:eastAsia="Arial" w:hAnsi="Arial" w:cs="Arial"/>
          <w:i/>
          <w:sz w:val="24"/>
          <w:szCs w:val="24"/>
        </w:rPr>
        <w:t>fi</w:t>
      </w:r>
      <w:r>
        <w:rPr>
          <w:rFonts w:ascii="Arial" w:eastAsia="Arial" w:hAnsi="Arial" w:cs="Arial"/>
          <w:i/>
          <w:spacing w:val="1"/>
          <w:sz w:val="24"/>
          <w:szCs w:val="24"/>
        </w:rPr>
        <w:t>na</w:t>
      </w:r>
      <w:r>
        <w:rPr>
          <w:rFonts w:ascii="Arial" w:eastAsia="Arial" w:hAnsi="Arial" w:cs="Arial"/>
          <w:i/>
          <w:sz w:val="24"/>
          <w:szCs w:val="24"/>
        </w:rPr>
        <w:t xml:space="preserve">l </w:t>
      </w:r>
      <w:r>
        <w:rPr>
          <w:rFonts w:ascii="Arial" w:eastAsia="Arial" w:hAnsi="Arial" w:cs="Arial"/>
          <w:i/>
          <w:spacing w:val="1"/>
          <w:sz w:val="24"/>
          <w:szCs w:val="24"/>
        </w:rPr>
        <w:t>do</w:t>
      </w:r>
      <w:r>
        <w:rPr>
          <w:rFonts w:ascii="Arial" w:eastAsia="Arial" w:hAnsi="Arial" w:cs="Arial"/>
          <w:i/>
          <w:sz w:val="24"/>
          <w:szCs w:val="24"/>
        </w:rPr>
        <w:t>c</w:t>
      </w:r>
      <w:r>
        <w:rPr>
          <w:rFonts w:ascii="Arial" w:eastAsia="Arial" w:hAnsi="Arial" w:cs="Arial"/>
          <w:i/>
          <w:spacing w:val="1"/>
          <w:sz w:val="24"/>
          <w:szCs w:val="24"/>
        </w:rPr>
        <w:t>u</w:t>
      </w:r>
      <w:r>
        <w:rPr>
          <w:rFonts w:ascii="Arial" w:eastAsia="Arial" w:hAnsi="Arial" w:cs="Arial"/>
          <w:i/>
          <w:spacing w:val="-1"/>
          <w:sz w:val="24"/>
          <w:szCs w:val="24"/>
        </w:rPr>
        <w:t>me</w:t>
      </w:r>
      <w:r>
        <w:rPr>
          <w:rFonts w:ascii="Arial" w:eastAsia="Arial" w:hAnsi="Arial" w:cs="Arial"/>
          <w:i/>
          <w:spacing w:val="1"/>
          <w:sz w:val="24"/>
          <w:szCs w:val="24"/>
        </w:rPr>
        <w:t>n</w:t>
      </w:r>
      <w:r>
        <w:rPr>
          <w:rFonts w:ascii="Arial" w:eastAsia="Arial" w:hAnsi="Arial" w:cs="Arial"/>
          <w:i/>
          <w:sz w:val="24"/>
          <w:szCs w:val="24"/>
        </w:rPr>
        <w:t>t.</w:t>
      </w:r>
    </w:p>
    <w:p w14:paraId="50576D11" w14:textId="77777777" w:rsidR="0019511A" w:rsidRDefault="0019511A">
      <w:pPr>
        <w:spacing w:line="120" w:lineRule="exact"/>
        <w:rPr>
          <w:sz w:val="12"/>
          <w:szCs w:val="12"/>
        </w:rPr>
      </w:pPr>
    </w:p>
    <w:p w14:paraId="44FFF353" w14:textId="77777777" w:rsidR="0019511A" w:rsidRDefault="00184255">
      <w:pPr>
        <w:tabs>
          <w:tab w:val="left" w:pos="860"/>
        </w:tabs>
        <w:ind w:left="860" w:right="229" w:hanging="360"/>
        <w:rPr>
          <w:rFonts w:ascii="Arial" w:eastAsia="Arial" w:hAnsi="Arial" w:cs="Arial"/>
          <w:sz w:val="24"/>
          <w:szCs w:val="24"/>
        </w:rPr>
      </w:pPr>
      <w:r>
        <w:rPr>
          <w:rFonts w:ascii="Arial" w:eastAsia="Arial" w:hAnsi="Arial" w:cs="Arial"/>
          <w:sz w:val="24"/>
          <w:szCs w:val="24"/>
        </w:rPr>
        <w:t>-</w:t>
      </w:r>
      <w:r>
        <w:rPr>
          <w:rFonts w:ascii="Arial" w:eastAsia="Arial" w:hAnsi="Arial" w:cs="Arial"/>
          <w:sz w:val="24"/>
          <w:szCs w:val="24"/>
        </w:rPr>
        <w:tab/>
      </w:r>
      <w:r>
        <w:rPr>
          <w:rFonts w:ascii="Arial" w:eastAsia="Arial" w:hAnsi="Arial" w:cs="Arial"/>
          <w:i/>
          <w:sz w:val="24"/>
          <w:szCs w:val="24"/>
        </w:rPr>
        <w:t>All</w:t>
      </w:r>
      <w:r>
        <w:rPr>
          <w:rFonts w:ascii="Arial" w:eastAsia="Arial" w:hAnsi="Arial" w:cs="Arial"/>
          <w:i/>
          <w:spacing w:val="-1"/>
          <w:sz w:val="24"/>
          <w:szCs w:val="24"/>
        </w:rPr>
        <w:t xml:space="preserve"> </w:t>
      </w:r>
      <w:r>
        <w:rPr>
          <w:rFonts w:ascii="Arial" w:eastAsia="Arial" w:hAnsi="Arial" w:cs="Arial"/>
          <w:i/>
          <w:sz w:val="24"/>
          <w:szCs w:val="24"/>
        </w:rPr>
        <w:t>c</w:t>
      </w:r>
      <w:r>
        <w:rPr>
          <w:rFonts w:ascii="Arial" w:eastAsia="Arial" w:hAnsi="Arial" w:cs="Arial"/>
          <w:i/>
          <w:spacing w:val="1"/>
          <w:sz w:val="24"/>
          <w:szCs w:val="24"/>
        </w:rPr>
        <w:t>o</w:t>
      </w:r>
      <w:r>
        <w:rPr>
          <w:rFonts w:ascii="Arial" w:eastAsia="Arial" w:hAnsi="Arial" w:cs="Arial"/>
          <w:i/>
          <w:spacing w:val="-1"/>
          <w:sz w:val="24"/>
          <w:szCs w:val="24"/>
        </w:rPr>
        <w:t>mm</w:t>
      </w:r>
      <w:r>
        <w:rPr>
          <w:rFonts w:ascii="Arial" w:eastAsia="Arial" w:hAnsi="Arial" w:cs="Arial"/>
          <w:i/>
          <w:spacing w:val="1"/>
          <w:sz w:val="24"/>
          <w:szCs w:val="24"/>
        </w:rPr>
        <w:t>ent</w:t>
      </w:r>
      <w:r>
        <w:rPr>
          <w:rFonts w:ascii="Arial" w:eastAsia="Arial" w:hAnsi="Arial" w:cs="Arial"/>
          <w:i/>
          <w:sz w:val="24"/>
          <w:szCs w:val="24"/>
        </w:rPr>
        <w:t>s/</w:t>
      </w:r>
      <w:r>
        <w:rPr>
          <w:rFonts w:ascii="Arial" w:eastAsia="Arial" w:hAnsi="Arial" w:cs="Arial"/>
          <w:i/>
          <w:spacing w:val="1"/>
          <w:sz w:val="24"/>
          <w:szCs w:val="24"/>
        </w:rPr>
        <w:t>e</w:t>
      </w:r>
      <w:r>
        <w:rPr>
          <w:rFonts w:ascii="Arial" w:eastAsia="Arial" w:hAnsi="Arial" w:cs="Arial"/>
          <w:i/>
          <w:spacing w:val="-2"/>
          <w:sz w:val="24"/>
          <w:szCs w:val="24"/>
        </w:rPr>
        <w:t>x</w:t>
      </w:r>
      <w:r>
        <w:rPr>
          <w:rFonts w:ascii="Arial" w:eastAsia="Arial" w:hAnsi="Arial" w:cs="Arial"/>
          <w:i/>
          <w:spacing w:val="1"/>
          <w:sz w:val="24"/>
          <w:szCs w:val="24"/>
        </w:rPr>
        <w:t>a</w:t>
      </w:r>
      <w:r>
        <w:rPr>
          <w:rFonts w:ascii="Arial" w:eastAsia="Arial" w:hAnsi="Arial" w:cs="Arial"/>
          <w:i/>
          <w:spacing w:val="-1"/>
          <w:sz w:val="24"/>
          <w:szCs w:val="24"/>
        </w:rPr>
        <w:t>m</w:t>
      </w:r>
      <w:r>
        <w:rPr>
          <w:rFonts w:ascii="Arial" w:eastAsia="Arial" w:hAnsi="Arial" w:cs="Arial"/>
          <w:i/>
          <w:spacing w:val="1"/>
          <w:sz w:val="24"/>
          <w:szCs w:val="24"/>
        </w:rPr>
        <w:t>p</w:t>
      </w:r>
      <w:r>
        <w:rPr>
          <w:rFonts w:ascii="Arial" w:eastAsia="Arial" w:hAnsi="Arial" w:cs="Arial"/>
          <w:i/>
          <w:sz w:val="24"/>
          <w:szCs w:val="24"/>
        </w:rPr>
        <w:t>l</w:t>
      </w:r>
      <w:r>
        <w:rPr>
          <w:rFonts w:ascii="Arial" w:eastAsia="Arial" w:hAnsi="Arial" w:cs="Arial"/>
          <w:i/>
          <w:spacing w:val="-2"/>
          <w:sz w:val="24"/>
          <w:szCs w:val="24"/>
        </w:rPr>
        <w:t>e</w:t>
      </w:r>
      <w:r>
        <w:rPr>
          <w:rFonts w:ascii="Arial" w:eastAsia="Arial" w:hAnsi="Arial" w:cs="Arial"/>
          <w:i/>
          <w:sz w:val="24"/>
          <w:szCs w:val="24"/>
        </w:rPr>
        <w:t>s</w:t>
      </w:r>
      <w:r>
        <w:rPr>
          <w:rFonts w:ascii="Arial" w:eastAsia="Arial" w:hAnsi="Arial" w:cs="Arial"/>
          <w:i/>
          <w:spacing w:val="2"/>
          <w:sz w:val="24"/>
          <w:szCs w:val="24"/>
        </w:rPr>
        <w:t xml:space="preserve"> </w:t>
      </w:r>
      <w:r>
        <w:rPr>
          <w:rFonts w:ascii="Arial" w:eastAsia="Arial" w:hAnsi="Arial" w:cs="Arial"/>
          <w:i/>
          <w:spacing w:val="-1"/>
          <w:sz w:val="24"/>
          <w:szCs w:val="24"/>
        </w:rPr>
        <w:t>m</w:t>
      </w:r>
      <w:r>
        <w:rPr>
          <w:rFonts w:ascii="Arial" w:eastAsia="Arial" w:hAnsi="Arial" w:cs="Arial"/>
          <w:i/>
          <w:spacing w:val="1"/>
          <w:sz w:val="24"/>
          <w:szCs w:val="24"/>
        </w:rPr>
        <w:t>en</w:t>
      </w:r>
      <w:r>
        <w:rPr>
          <w:rFonts w:ascii="Arial" w:eastAsia="Arial" w:hAnsi="Arial" w:cs="Arial"/>
          <w:i/>
          <w:sz w:val="24"/>
          <w:szCs w:val="24"/>
        </w:rPr>
        <w:t>ti</w:t>
      </w:r>
      <w:r>
        <w:rPr>
          <w:rFonts w:ascii="Arial" w:eastAsia="Arial" w:hAnsi="Arial" w:cs="Arial"/>
          <w:i/>
          <w:spacing w:val="1"/>
          <w:sz w:val="24"/>
          <w:szCs w:val="24"/>
        </w:rPr>
        <w:t>o</w:t>
      </w:r>
      <w:r>
        <w:rPr>
          <w:rFonts w:ascii="Arial" w:eastAsia="Arial" w:hAnsi="Arial" w:cs="Arial"/>
          <w:i/>
          <w:spacing w:val="-1"/>
          <w:sz w:val="24"/>
          <w:szCs w:val="24"/>
        </w:rPr>
        <w:t>n</w:t>
      </w:r>
      <w:r>
        <w:rPr>
          <w:rFonts w:ascii="Arial" w:eastAsia="Arial" w:hAnsi="Arial" w:cs="Arial"/>
          <w:i/>
          <w:spacing w:val="1"/>
          <w:sz w:val="24"/>
          <w:szCs w:val="24"/>
        </w:rPr>
        <w:t>e</w:t>
      </w:r>
      <w:r>
        <w:rPr>
          <w:rFonts w:ascii="Arial" w:eastAsia="Arial" w:hAnsi="Arial" w:cs="Arial"/>
          <w:i/>
          <w:sz w:val="24"/>
          <w:szCs w:val="24"/>
        </w:rPr>
        <w:t>d</w:t>
      </w:r>
      <w:r>
        <w:rPr>
          <w:rFonts w:ascii="Arial" w:eastAsia="Arial" w:hAnsi="Arial" w:cs="Arial"/>
          <w:i/>
          <w:spacing w:val="1"/>
          <w:sz w:val="24"/>
          <w:szCs w:val="24"/>
        </w:rPr>
        <w:t xml:space="preserve"> </w:t>
      </w:r>
      <w:r>
        <w:rPr>
          <w:rFonts w:ascii="Arial" w:eastAsia="Arial" w:hAnsi="Arial" w:cs="Arial"/>
          <w:i/>
          <w:spacing w:val="-2"/>
          <w:sz w:val="24"/>
          <w:szCs w:val="24"/>
        </w:rPr>
        <w:t>i</w:t>
      </w:r>
      <w:r>
        <w:rPr>
          <w:rFonts w:ascii="Arial" w:eastAsia="Arial" w:hAnsi="Arial" w:cs="Arial"/>
          <w:i/>
          <w:sz w:val="24"/>
          <w:szCs w:val="24"/>
        </w:rPr>
        <w:t>n</w:t>
      </w:r>
      <w:r>
        <w:rPr>
          <w:rFonts w:ascii="Arial" w:eastAsia="Arial" w:hAnsi="Arial" w:cs="Arial"/>
          <w:i/>
          <w:spacing w:val="1"/>
          <w:sz w:val="24"/>
          <w:szCs w:val="24"/>
        </w:rPr>
        <w:t xml:space="preserve"> </w:t>
      </w:r>
      <w:r>
        <w:rPr>
          <w:rFonts w:ascii="Arial" w:eastAsia="Arial" w:hAnsi="Arial" w:cs="Arial"/>
          <w:i/>
          <w:sz w:val="24"/>
          <w:szCs w:val="24"/>
        </w:rPr>
        <w:t>s</w:t>
      </w:r>
      <w:r>
        <w:rPr>
          <w:rFonts w:ascii="Arial" w:eastAsia="Arial" w:hAnsi="Arial" w:cs="Arial"/>
          <w:i/>
          <w:spacing w:val="-1"/>
          <w:sz w:val="24"/>
          <w:szCs w:val="24"/>
        </w:rPr>
        <w:t>q</w:t>
      </w:r>
      <w:r>
        <w:rPr>
          <w:rFonts w:ascii="Arial" w:eastAsia="Arial" w:hAnsi="Arial" w:cs="Arial"/>
          <w:i/>
          <w:spacing w:val="1"/>
          <w:sz w:val="24"/>
          <w:szCs w:val="24"/>
        </w:rPr>
        <w:t>ua</w:t>
      </w:r>
      <w:r>
        <w:rPr>
          <w:rFonts w:ascii="Arial" w:eastAsia="Arial" w:hAnsi="Arial" w:cs="Arial"/>
          <w:i/>
          <w:sz w:val="24"/>
          <w:szCs w:val="24"/>
        </w:rPr>
        <w:t>re</w:t>
      </w:r>
      <w:r>
        <w:rPr>
          <w:rFonts w:ascii="Arial" w:eastAsia="Arial" w:hAnsi="Arial" w:cs="Arial"/>
          <w:i/>
          <w:spacing w:val="-1"/>
          <w:sz w:val="24"/>
          <w:szCs w:val="24"/>
        </w:rPr>
        <w:t xml:space="preserve"> </w:t>
      </w:r>
      <w:r>
        <w:rPr>
          <w:rFonts w:ascii="Arial" w:eastAsia="Arial" w:hAnsi="Arial" w:cs="Arial"/>
          <w:i/>
          <w:spacing w:val="1"/>
          <w:sz w:val="24"/>
          <w:szCs w:val="24"/>
        </w:rPr>
        <w:t>b</w:t>
      </w:r>
      <w:r>
        <w:rPr>
          <w:rFonts w:ascii="Arial" w:eastAsia="Arial" w:hAnsi="Arial" w:cs="Arial"/>
          <w:i/>
          <w:sz w:val="24"/>
          <w:szCs w:val="24"/>
        </w:rPr>
        <w:t>rack</w:t>
      </w:r>
      <w:r>
        <w:rPr>
          <w:rFonts w:ascii="Arial" w:eastAsia="Arial" w:hAnsi="Arial" w:cs="Arial"/>
          <w:i/>
          <w:spacing w:val="1"/>
          <w:sz w:val="24"/>
          <w:szCs w:val="24"/>
        </w:rPr>
        <w:t>e</w:t>
      </w:r>
      <w:r>
        <w:rPr>
          <w:rFonts w:ascii="Arial" w:eastAsia="Arial" w:hAnsi="Arial" w:cs="Arial"/>
          <w:i/>
          <w:sz w:val="24"/>
          <w:szCs w:val="24"/>
        </w:rPr>
        <w:t>ts</w:t>
      </w:r>
      <w:r>
        <w:rPr>
          <w:rFonts w:ascii="Arial" w:eastAsia="Arial" w:hAnsi="Arial" w:cs="Arial"/>
          <w:i/>
          <w:spacing w:val="1"/>
          <w:sz w:val="24"/>
          <w:szCs w:val="24"/>
        </w:rPr>
        <w:t xml:space="preserve"> </w:t>
      </w:r>
      <w:r>
        <w:rPr>
          <w:rFonts w:ascii="Arial" w:eastAsia="Arial" w:hAnsi="Arial" w:cs="Arial"/>
          <w:i/>
          <w:sz w:val="24"/>
          <w:szCs w:val="24"/>
        </w:rPr>
        <w:t>([])</w:t>
      </w:r>
      <w:r>
        <w:rPr>
          <w:rFonts w:ascii="Arial" w:eastAsia="Arial" w:hAnsi="Arial" w:cs="Arial"/>
          <w:i/>
          <w:spacing w:val="-2"/>
          <w:sz w:val="24"/>
          <w:szCs w:val="24"/>
        </w:rPr>
        <w:t xml:space="preserve"> </w:t>
      </w:r>
      <w:r>
        <w:rPr>
          <w:rFonts w:ascii="Arial" w:eastAsia="Arial" w:hAnsi="Arial" w:cs="Arial"/>
          <w:i/>
          <w:spacing w:val="1"/>
          <w:sz w:val="24"/>
          <w:szCs w:val="24"/>
        </w:rPr>
        <w:t>a</w:t>
      </w:r>
      <w:r>
        <w:rPr>
          <w:rFonts w:ascii="Arial" w:eastAsia="Arial" w:hAnsi="Arial" w:cs="Arial"/>
          <w:i/>
          <w:sz w:val="24"/>
          <w:szCs w:val="24"/>
        </w:rPr>
        <w:t>re in</w:t>
      </w:r>
      <w:r>
        <w:rPr>
          <w:rFonts w:ascii="Arial" w:eastAsia="Arial" w:hAnsi="Arial" w:cs="Arial"/>
          <w:i/>
          <w:spacing w:val="-1"/>
          <w:sz w:val="24"/>
          <w:szCs w:val="24"/>
        </w:rPr>
        <w:t xml:space="preserve"> </w:t>
      </w:r>
      <w:r>
        <w:rPr>
          <w:rFonts w:ascii="Arial" w:eastAsia="Arial" w:hAnsi="Arial" w:cs="Arial"/>
          <w:i/>
          <w:sz w:val="24"/>
          <w:szCs w:val="24"/>
        </w:rPr>
        <w:t>t</w:t>
      </w:r>
      <w:r>
        <w:rPr>
          <w:rFonts w:ascii="Arial" w:eastAsia="Arial" w:hAnsi="Arial" w:cs="Arial"/>
          <w:i/>
          <w:spacing w:val="1"/>
          <w:sz w:val="24"/>
          <w:szCs w:val="24"/>
        </w:rPr>
        <w:t>h</w:t>
      </w:r>
      <w:r>
        <w:rPr>
          <w:rFonts w:ascii="Arial" w:eastAsia="Arial" w:hAnsi="Arial" w:cs="Arial"/>
          <w:i/>
          <w:sz w:val="24"/>
          <w:szCs w:val="24"/>
        </w:rPr>
        <w:t>e</w:t>
      </w:r>
      <w:r>
        <w:rPr>
          <w:rFonts w:ascii="Arial" w:eastAsia="Arial" w:hAnsi="Arial" w:cs="Arial"/>
          <w:i/>
          <w:spacing w:val="-3"/>
          <w:sz w:val="24"/>
          <w:szCs w:val="24"/>
        </w:rPr>
        <w:t xml:space="preserve"> </w:t>
      </w:r>
      <w:r>
        <w:rPr>
          <w:rFonts w:ascii="Arial" w:eastAsia="Arial" w:hAnsi="Arial" w:cs="Arial"/>
          <w:i/>
          <w:sz w:val="24"/>
          <w:szCs w:val="24"/>
        </w:rPr>
        <w:t>t</w:t>
      </w:r>
      <w:r>
        <w:rPr>
          <w:rFonts w:ascii="Arial" w:eastAsia="Arial" w:hAnsi="Arial" w:cs="Arial"/>
          <w:i/>
          <w:spacing w:val="1"/>
          <w:sz w:val="24"/>
          <w:szCs w:val="24"/>
        </w:rPr>
        <w:t>e</w:t>
      </w:r>
      <w:r>
        <w:rPr>
          <w:rFonts w:ascii="Arial" w:eastAsia="Arial" w:hAnsi="Arial" w:cs="Arial"/>
          <w:i/>
          <w:spacing w:val="-1"/>
          <w:sz w:val="24"/>
          <w:szCs w:val="24"/>
        </w:rPr>
        <w:t>m</w:t>
      </w:r>
      <w:r>
        <w:rPr>
          <w:rFonts w:ascii="Arial" w:eastAsia="Arial" w:hAnsi="Arial" w:cs="Arial"/>
          <w:i/>
          <w:spacing w:val="1"/>
          <w:sz w:val="24"/>
          <w:szCs w:val="24"/>
        </w:rPr>
        <w:t>p</w:t>
      </w:r>
      <w:r>
        <w:rPr>
          <w:rFonts w:ascii="Arial" w:eastAsia="Arial" w:hAnsi="Arial" w:cs="Arial"/>
          <w:i/>
          <w:sz w:val="24"/>
          <w:szCs w:val="24"/>
        </w:rPr>
        <w:t>la</w:t>
      </w:r>
      <w:r>
        <w:rPr>
          <w:rFonts w:ascii="Arial" w:eastAsia="Arial" w:hAnsi="Arial" w:cs="Arial"/>
          <w:i/>
          <w:spacing w:val="1"/>
          <w:sz w:val="24"/>
          <w:szCs w:val="24"/>
        </w:rPr>
        <w:t>t</w:t>
      </w:r>
      <w:r>
        <w:rPr>
          <w:rFonts w:ascii="Arial" w:eastAsia="Arial" w:hAnsi="Arial" w:cs="Arial"/>
          <w:i/>
          <w:sz w:val="24"/>
          <w:szCs w:val="24"/>
        </w:rPr>
        <w:t>e</w:t>
      </w:r>
      <w:r>
        <w:rPr>
          <w:rFonts w:ascii="Arial" w:eastAsia="Arial" w:hAnsi="Arial" w:cs="Arial"/>
          <w:i/>
          <w:spacing w:val="-1"/>
          <w:sz w:val="24"/>
          <w:szCs w:val="24"/>
        </w:rPr>
        <w:t xml:space="preserve"> </w:t>
      </w:r>
      <w:r>
        <w:rPr>
          <w:rFonts w:ascii="Arial" w:eastAsia="Arial" w:hAnsi="Arial" w:cs="Arial"/>
          <w:i/>
          <w:spacing w:val="1"/>
          <w:sz w:val="24"/>
          <w:szCs w:val="24"/>
        </w:rPr>
        <w:t>fo</w:t>
      </w:r>
      <w:r>
        <w:rPr>
          <w:rFonts w:ascii="Arial" w:eastAsia="Arial" w:hAnsi="Arial" w:cs="Arial"/>
          <w:i/>
          <w:sz w:val="24"/>
          <w:szCs w:val="24"/>
        </w:rPr>
        <w:t xml:space="preserve">r </w:t>
      </w:r>
      <w:r>
        <w:rPr>
          <w:rFonts w:ascii="Arial" w:eastAsia="Arial" w:hAnsi="Arial" w:cs="Arial"/>
          <w:i/>
          <w:spacing w:val="1"/>
          <w:sz w:val="24"/>
          <w:szCs w:val="24"/>
        </w:rPr>
        <w:t>e</w:t>
      </w:r>
      <w:r>
        <w:rPr>
          <w:rFonts w:ascii="Arial" w:eastAsia="Arial" w:hAnsi="Arial" w:cs="Arial"/>
          <w:i/>
          <w:sz w:val="24"/>
          <w:szCs w:val="24"/>
        </w:rPr>
        <w:t>x</w:t>
      </w:r>
      <w:r>
        <w:rPr>
          <w:rFonts w:ascii="Arial" w:eastAsia="Arial" w:hAnsi="Arial" w:cs="Arial"/>
          <w:i/>
          <w:spacing w:val="1"/>
          <w:sz w:val="24"/>
          <w:szCs w:val="24"/>
        </w:rPr>
        <w:t>p</w:t>
      </w:r>
      <w:r>
        <w:rPr>
          <w:rFonts w:ascii="Arial" w:eastAsia="Arial" w:hAnsi="Arial" w:cs="Arial"/>
          <w:i/>
          <w:sz w:val="24"/>
          <w:szCs w:val="24"/>
        </w:rPr>
        <w:t>la</w:t>
      </w:r>
      <w:r>
        <w:rPr>
          <w:rFonts w:ascii="Arial" w:eastAsia="Arial" w:hAnsi="Arial" w:cs="Arial"/>
          <w:i/>
          <w:spacing w:val="-1"/>
          <w:sz w:val="24"/>
          <w:szCs w:val="24"/>
        </w:rPr>
        <w:t>n</w:t>
      </w:r>
      <w:r>
        <w:rPr>
          <w:rFonts w:ascii="Arial" w:eastAsia="Arial" w:hAnsi="Arial" w:cs="Arial"/>
          <w:i/>
          <w:spacing w:val="1"/>
          <w:sz w:val="24"/>
          <w:szCs w:val="24"/>
        </w:rPr>
        <w:t>a</w:t>
      </w:r>
      <w:r>
        <w:rPr>
          <w:rFonts w:ascii="Arial" w:eastAsia="Arial" w:hAnsi="Arial" w:cs="Arial"/>
          <w:i/>
          <w:sz w:val="24"/>
          <w:szCs w:val="24"/>
        </w:rPr>
        <w:t>ti</w:t>
      </w:r>
      <w:r>
        <w:rPr>
          <w:rFonts w:ascii="Arial" w:eastAsia="Arial" w:hAnsi="Arial" w:cs="Arial"/>
          <w:i/>
          <w:spacing w:val="1"/>
          <w:sz w:val="24"/>
          <w:szCs w:val="24"/>
        </w:rPr>
        <w:t>o</w:t>
      </w:r>
      <w:r>
        <w:rPr>
          <w:rFonts w:ascii="Arial" w:eastAsia="Arial" w:hAnsi="Arial" w:cs="Arial"/>
          <w:i/>
          <w:sz w:val="24"/>
          <w:szCs w:val="24"/>
        </w:rPr>
        <w:t>n</w:t>
      </w:r>
      <w:r>
        <w:rPr>
          <w:rFonts w:ascii="Arial" w:eastAsia="Arial" w:hAnsi="Arial" w:cs="Arial"/>
          <w:i/>
          <w:spacing w:val="-1"/>
          <w:sz w:val="24"/>
          <w:szCs w:val="24"/>
        </w:rPr>
        <w:t xml:space="preserve"> </w:t>
      </w:r>
      <w:r>
        <w:rPr>
          <w:rFonts w:ascii="Arial" w:eastAsia="Arial" w:hAnsi="Arial" w:cs="Arial"/>
          <w:i/>
          <w:spacing w:val="1"/>
          <w:sz w:val="24"/>
          <w:szCs w:val="24"/>
        </w:rPr>
        <w:t>pu</w:t>
      </w:r>
      <w:r>
        <w:rPr>
          <w:rFonts w:ascii="Arial" w:eastAsia="Arial" w:hAnsi="Arial" w:cs="Arial"/>
          <w:i/>
          <w:sz w:val="24"/>
          <w:szCs w:val="24"/>
        </w:rPr>
        <w:t>r</w:t>
      </w:r>
      <w:r>
        <w:rPr>
          <w:rFonts w:ascii="Arial" w:eastAsia="Arial" w:hAnsi="Arial" w:cs="Arial"/>
          <w:i/>
          <w:spacing w:val="-2"/>
          <w:sz w:val="24"/>
          <w:szCs w:val="24"/>
        </w:rPr>
        <w:t>p</w:t>
      </w:r>
      <w:r>
        <w:rPr>
          <w:rFonts w:ascii="Arial" w:eastAsia="Arial" w:hAnsi="Arial" w:cs="Arial"/>
          <w:i/>
          <w:spacing w:val="1"/>
          <w:sz w:val="24"/>
          <w:szCs w:val="24"/>
        </w:rPr>
        <w:t>o</w:t>
      </w:r>
      <w:r>
        <w:rPr>
          <w:rFonts w:ascii="Arial" w:eastAsia="Arial" w:hAnsi="Arial" w:cs="Arial"/>
          <w:i/>
          <w:sz w:val="24"/>
          <w:szCs w:val="24"/>
        </w:rPr>
        <w:t>s</w:t>
      </w:r>
      <w:r>
        <w:rPr>
          <w:rFonts w:ascii="Arial" w:eastAsia="Arial" w:hAnsi="Arial" w:cs="Arial"/>
          <w:i/>
          <w:spacing w:val="1"/>
          <w:sz w:val="24"/>
          <w:szCs w:val="24"/>
        </w:rPr>
        <w:t>e</w:t>
      </w:r>
      <w:r>
        <w:rPr>
          <w:rFonts w:ascii="Arial" w:eastAsia="Arial" w:hAnsi="Arial" w:cs="Arial"/>
          <w:i/>
          <w:sz w:val="24"/>
          <w:szCs w:val="24"/>
        </w:rPr>
        <w:t>s</w:t>
      </w:r>
      <w:r>
        <w:rPr>
          <w:rFonts w:ascii="Arial" w:eastAsia="Arial" w:hAnsi="Arial" w:cs="Arial"/>
          <w:i/>
          <w:spacing w:val="-2"/>
          <w:sz w:val="24"/>
          <w:szCs w:val="24"/>
        </w:rPr>
        <w:t xml:space="preserve"> </w:t>
      </w:r>
      <w:r>
        <w:rPr>
          <w:rFonts w:ascii="Arial" w:eastAsia="Arial" w:hAnsi="Arial" w:cs="Arial"/>
          <w:i/>
          <w:spacing w:val="1"/>
          <w:sz w:val="24"/>
          <w:szCs w:val="24"/>
        </w:rPr>
        <w:t>an</w:t>
      </w:r>
      <w:r>
        <w:rPr>
          <w:rFonts w:ascii="Arial" w:eastAsia="Arial" w:hAnsi="Arial" w:cs="Arial"/>
          <w:i/>
          <w:sz w:val="24"/>
          <w:szCs w:val="24"/>
        </w:rPr>
        <w:t>d</w:t>
      </w:r>
      <w:r>
        <w:rPr>
          <w:rFonts w:ascii="Arial" w:eastAsia="Arial" w:hAnsi="Arial" w:cs="Arial"/>
          <w:i/>
          <w:spacing w:val="1"/>
          <w:sz w:val="24"/>
          <w:szCs w:val="24"/>
        </w:rPr>
        <w:t xml:space="preserve"> </w:t>
      </w:r>
      <w:r>
        <w:rPr>
          <w:rFonts w:ascii="Arial" w:eastAsia="Arial" w:hAnsi="Arial" w:cs="Arial"/>
          <w:i/>
          <w:sz w:val="24"/>
          <w:szCs w:val="24"/>
        </w:rPr>
        <w:t>mu</w:t>
      </w:r>
      <w:r>
        <w:rPr>
          <w:rFonts w:ascii="Arial" w:eastAsia="Arial" w:hAnsi="Arial" w:cs="Arial"/>
          <w:i/>
          <w:spacing w:val="-2"/>
          <w:sz w:val="24"/>
          <w:szCs w:val="24"/>
        </w:rPr>
        <w:t>s</w:t>
      </w:r>
      <w:r>
        <w:rPr>
          <w:rFonts w:ascii="Arial" w:eastAsia="Arial" w:hAnsi="Arial" w:cs="Arial"/>
          <w:i/>
          <w:sz w:val="24"/>
          <w:szCs w:val="24"/>
        </w:rPr>
        <w:t>t</w:t>
      </w:r>
      <w:r>
        <w:rPr>
          <w:rFonts w:ascii="Arial" w:eastAsia="Arial" w:hAnsi="Arial" w:cs="Arial"/>
          <w:i/>
          <w:spacing w:val="5"/>
          <w:sz w:val="24"/>
          <w:szCs w:val="24"/>
        </w:rPr>
        <w:t xml:space="preserve"> </w:t>
      </w:r>
      <w:r>
        <w:rPr>
          <w:rFonts w:ascii="Arial" w:eastAsia="Arial" w:hAnsi="Arial" w:cs="Arial"/>
          <w:i/>
          <w:spacing w:val="-1"/>
          <w:sz w:val="24"/>
          <w:szCs w:val="24"/>
        </w:rPr>
        <w:t>b</w:t>
      </w:r>
      <w:r>
        <w:rPr>
          <w:rFonts w:ascii="Arial" w:eastAsia="Arial" w:hAnsi="Arial" w:cs="Arial"/>
          <w:i/>
          <w:sz w:val="24"/>
          <w:szCs w:val="24"/>
        </w:rPr>
        <w:t>e</w:t>
      </w:r>
      <w:r>
        <w:rPr>
          <w:rFonts w:ascii="Arial" w:eastAsia="Arial" w:hAnsi="Arial" w:cs="Arial"/>
          <w:i/>
          <w:spacing w:val="1"/>
          <w:sz w:val="24"/>
          <w:szCs w:val="24"/>
        </w:rPr>
        <w:t xml:space="preserve"> </w:t>
      </w:r>
      <w:r>
        <w:rPr>
          <w:rFonts w:ascii="Arial" w:eastAsia="Arial" w:hAnsi="Arial" w:cs="Arial"/>
          <w:i/>
          <w:sz w:val="24"/>
          <w:szCs w:val="24"/>
        </w:rPr>
        <w:t>re</w:t>
      </w:r>
      <w:r>
        <w:rPr>
          <w:rFonts w:ascii="Arial" w:eastAsia="Arial" w:hAnsi="Arial" w:cs="Arial"/>
          <w:i/>
          <w:spacing w:val="1"/>
          <w:sz w:val="24"/>
          <w:szCs w:val="24"/>
        </w:rPr>
        <w:t>p</w:t>
      </w:r>
      <w:r>
        <w:rPr>
          <w:rFonts w:ascii="Arial" w:eastAsia="Arial" w:hAnsi="Arial" w:cs="Arial"/>
          <w:i/>
          <w:sz w:val="24"/>
          <w:szCs w:val="24"/>
        </w:rPr>
        <w:t>la</w:t>
      </w:r>
      <w:r>
        <w:rPr>
          <w:rFonts w:ascii="Arial" w:eastAsia="Arial" w:hAnsi="Arial" w:cs="Arial"/>
          <w:i/>
          <w:spacing w:val="-2"/>
          <w:sz w:val="24"/>
          <w:szCs w:val="24"/>
        </w:rPr>
        <w:t>c</w:t>
      </w:r>
      <w:r>
        <w:rPr>
          <w:rFonts w:ascii="Arial" w:eastAsia="Arial" w:hAnsi="Arial" w:cs="Arial"/>
          <w:i/>
          <w:spacing w:val="1"/>
          <w:sz w:val="24"/>
          <w:szCs w:val="24"/>
        </w:rPr>
        <w:t>e</w:t>
      </w:r>
      <w:r>
        <w:rPr>
          <w:rFonts w:ascii="Arial" w:eastAsia="Arial" w:hAnsi="Arial" w:cs="Arial"/>
          <w:i/>
          <w:sz w:val="24"/>
          <w:szCs w:val="24"/>
        </w:rPr>
        <w:t>d</w:t>
      </w:r>
      <w:r>
        <w:rPr>
          <w:rFonts w:ascii="Arial" w:eastAsia="Arial" w:hAnsi="Arial" w:cs="Arial"/>
          <w:i/>
          <w:spacing w:val="-1"/>
          <w:sz w:val="24"/>
          <w:szCs w:val="24"/>
        </w:rPr>
        <w:t xml:space="preserve"> </w:t>
      </w:r>
      <w:r>
        <w:rPr>
          <w:rFonts w:ascii="Arial" w:eastAsia="Arial" w:hAnsi="Arial" w:cs="Arial"/>
          <w:i/>
          <w:sz w:val="24"/>
          <w:szCs w:val="24"/>
        </w:rPr>
        <w:t>/</w:t>
      </w:r>
      <w:r>
        <w:rPr>
          <w:rFonts w:ascii="Arial" w:eastAsia="Arial" w:hAnsi="Arial" w:cs="Arial"/>
          <w:i/>
          <w:spacing w:val="-2"/>
          <w:sz w:val="24"/>
          <w:szCs w:val="24"/>
        </w:rPr>
        <w:t xml:space="preserve"> </w:t>
      </w:r>
      <w:r>
        <w:rPr>
          <w:rFonts w:ascii="Arial" w:eastAsia="Arial" w:hAnsi="Arial" w:cs="Arial"/>
          <w:i/>
          <w:sz w:val="24"/>
          <w:szCs w:val="24"/>
        </w:rPr>
        <w:t>re</w:t>
      </w:r>
      <w:r>
        <w:rPr>
          <w:rFonts w:ascii="Arial" w:eastAsia="Arial" w:hAnsi="Arial" w:cs="Arial"/>
          <w:i/>
          <w:spacing w:val="-1"/>
          <w:sz w:val="24"/>
          <w:szCs w:val="24"/>
        </w:rPr>
        <w:t>m</w:t>
      </w:r>
      <w:r>
        <w:rPr>
          <w:rFonts w:ascii="Arial" w:eastAsia="Arial" w:hAnsi="Arial" w:cs="Arial"/>
          <w:i/>
          <w:spacing w:val="1"/>
          <w:sz w:val="24"/>
          <w:szCs w:val="24"/>
        </w:rPr>
        <w:t>o</w:t>
      </w:r>
      <w:r>
        <w:rPr>
          <w:rFonts w:ascii="Arial" w:eastAsia="Arial" w:hAnsi="Arial" w:cs="Arial"/>
          <w:i/>
          <w:sz w:val="24"/>
          <w:szCs w:val="24"/>
        </w:rPr>
        <w:t>v</w:t>
      </w:r>
      <w:r>
        <w:rPr>
          <w:rFonts w:ascii="Arial" w:eastAsia="Arial" w:hAnsi="Arial" w:cs="Arial"/>
          <w:i/>
          <w:spacing w:val="1"/>
          <w:sz w:val="24"/>
          <w:szCs w:val="24"/>
        </w:rPr>
        <w:t>e</w:t>
      </w:r>
      <w:r>
        <w:rPr>
          <w:rFonts w:ascii="Arial" w:eastAsia="Arial" w:hAnsi="Arial" w:cs="Arial"/>
          <w:i/>
          <w:sz w:val="24"/>
          <w:szCs w:val="24"/>
        </w:rPr>
        <w:t>d</w:t>
      </w:r>
      <w:r>
        <w:rPr>
          <w:rFonts w:ascii="Arial" w:eastAsia="Arial" w:hAnsi="Arial" w:cs="Arial"/>
          <w:i/>
          <w:spacing w:val="4"/>
          <w:sz w:val="24"/>
          <w:szCs w:val="24"/>
        </w:rPr>
        <w:t xml:space="preserve"> </w:t>
      </w:r>
      <w:r>
        <w:rPr>
          <w:rFonts w:ascii="Arial" w:eastAsia="Arial" w:hAnsi="Arial" w:cs="Arial"/>
          <w:i/>
          <w:sz w:val="24"/>
          <w:szCs w:val="24"/>
        </w:rPr>
        <w:t>in</w:t>
      </w:r>
      <w:r>
        <w:rPr>
          <w:rFonts w:ascii="Arial" w:eastAsia="Arial" w:hAnsi="Arial" w:cs="Arial"/>
          <w:i/>
          <w:spacing w:val="-2"/>
          <w:sz w:val="24"/>
          <w:szCs w:val="24"/>
        </w:rPr>
        <w:t xml:space="preserve"> </w:t>
      </w:r>
      <w:r>
        <w:rPr>
          <w:rFonts w:ascii="Arial" w:eastAsia="Arial" w:hAnsi="Arial" w:cs="Arial"/>
          <w:i/>
          <w:spacing w:val="1"/>
          <w:sz w:val="24"/>
          <w:szCs w:val="24"/>
        </w:rPr>
        <w:t>f</w:t>
      </w:r>
      <w:r>
        <w:rPr>
          <w:rFonts w:ascii="Arial" w:eastAsia="Arial" w:hAnsi="Arial" w:cs="Arial"/>
          <w:i/>
          <w:sz w:val="24"/>
          <w:szCs w:val="24"/>
        </w:rPr>
        <w:t>in</w:t>
      </w:r>
      <w:r>
        <w:rPr>
          <w:rFonts w:ascii="Arial" w:eastAsia="Arial" w:hAnsi="Arial" w:cs="Arial"/>
          <w:i/>
          <w:spacing w:val="1"/>
          <w:sz w:val="24"/>
          <w:szCs w:val="24"/>
        </w:rPr>
        <w:t>a</w:t>
      </w:r>
      <w:r>
        <w:rPr>
          <w:rFonts w:ascii="Arial" w:eastAsia="Arial" w:hAnsi="Arial" w:cs="Arial"/>
          <w:i/>
          <w:sz w:val="24"/>
          <w:szCs w:val="24"/>
        </w:rPr>
        <w:t>l</w:t>
      </w:r>
      <w:r>
        <w:rPr>
          <w:rFonts w:ascii="Arial" w:eastAsia="Arial" w:hAnsi="Arial" w:cs="Arial"/>
          <w:i/>
          <w:spacing w:val="-2"/>
          <w:sz w:val="24"/>
          <w:szCs w:val="24"/>
        </w:rPr>
        <w:t xml:space="preserve"> </w:t>
      </w:r>
      <w:r>
        <w:rPr>
          <w:rFonts w:ascii="Arial" w:eastAsia="Arial" w:hAnsi="Arial" w:cs="Arial"/>
          <w:i/>
          <w:spacing w:val="1"/>
          <w:sz w:val="24"/>
          <w:szCs w:val="24"/>
        </w:rPr>
        <w:t>do</w:t>
      </w:r>
      <w:r>
        <w:rPr>
          <w:rFonts w:ascii="Arial" w:eastAsia="Arial" w:hAnsi="Arial" w:cs="Arial"/>
          <w:i/>
          <w:spacing w:val="-2"/>
          <w:sz w:val="24"/>
          <w:szCs w:val="24"/>
        </w:rPr>
        <w:t>c</w:t>
      </w:r>
      <w:r>
        <w:rPr>
          <w:rFonts w:ascii="Arial" w:eastAsia="Arial" w:hAnsi="Arial" w:cs="Arial"/>
          <w:i/>
          <w:spacing w:val="-1"/>
          <w:sz w:val="24"/>
          <w:szCs w:val="24"/>
        </w:rPr>
        <w:t>um</w:t>
      </w:r>
      <w:r>
        <w:rPr>
          <w:rFonts w:ascii="Arial" w:eastAsia="Arial" w:hAnsi="Arial" w:cs="Arial"/>
          <w:i/>
          <w:spacing w:val="1"/>
          <w:sz w:val="24"/>
          <w:szCs w:val="24"/>
        </w:rPr>
        <w:t>en</w:t>
      </w:r>
      <w:r>
        <w:rPr>
          <w:rFonts w:ascii="Arial" w:eastAsia="Arial" w:hAnsi="Arial" w:cs="Arial"/>
          <w:i/>
          <w:sz w:val="24"/>
          <w:szCs w:val="24"/>
        </w:rPr>
        <w:t>t.</w:t>
      </w:r>
    </w:p>
    <w:p w14:paraId="2A26A24D" w14:textId="77777777" w:rsidR="0019511A" w:rsidRDefault="0019511A">
      <w:pPr>
        <w:spacing w:line="120" w:lineRule="exact"/>
        <w:rPr>
          <w:sz w:val="12"/>
          <w:szCs w:val="12"/>
        </w:rPr>
      </w:pPr>
    </w:p>
    <w:p w14:paraId="665C64E7" w14:textId="77777777" w:rsidR="0019511A" w:rsidRDefault="00184255">
      <w:pPr>
        <w:ind w:left="500"/>
        <w:rPr>
          <w:rFonts w:ascii="Arial" w:eastAsia="Arial" w:hAnsi="Arial" w:cs="Arial"/>
          <w:i/>
          <w:sz w:val="24"/>
          <w:szCs w:val="24"/>
        </w:rPr>
      </w:pPr>
      <w:r>
        <w:rPr>
          <w:rFonts w:ascii="Arial" w:eastAsia="Arial" w:hAnsi="Arial" w:cs="Arial"/>
          <w:sz w:val="24"/>
          <w:szCs w:val="24"/>
        </w:rPr>
        <w:t xml:space="preserve">-   </w:t>
      </w:r>
      <w:r>
        <w:rPr>
          <w:rFonts w:ascii="Arial" w:eastAsia="Arial" w:hAnsi="Arial" w:cs="Arial"/>
          <w:spacing w:val="14"/>
          <w:sz w:val="24"/>
          <w:szCs w:val="24"/>
        </w:rPr>
        <w:t xml:space="preserve"> </w:t>
      </w:r>
      <w:r>
        <w:rPr>
          <w:rFonts w:ascii="Arial" w:eastAsia="Arial" w:hAnsi="Arial" w:cs="Arial"/>
          <w:i/>
          <w:sz w:val="24"/>
          <w:szCs w:val="24"/>
        </w:rPr>
        <w:t>This’ I</w:t>
      </w:r>
      <w:r>
        <w:rPr>
          <w:rFonts w:ascii="Arial" w:eastAsia="Arial" w:hAnsi="Arial" w:cs="Arial"/>
          <w:i/>
          <w:spacing w:val="1"/>
          <w:sz w:val="24"/>
          <w:szCs w:val="24"/>
        </w:rPr>
        <w:t>n</w:t>
      </w:r>
      <w:r>
        <w:rPr>
          <w:rFonts w:ascii="Arial" w:eastAsia="Arial" w:hAnsi="Arial" w:cs="Arial"/>
          <w:i/>
          <w:sz w:val="24"/>
          <w:szCs w:val="24"/>
        </w:rPr>
        <w:t>structi</w:t>
      </w:r>
      <w:r>
        <w:rPr>
          <w:rFonts w:ascii="Arial" w:eastAsia="Arial" w:hAnsi="Arial" w:cs="Arial"/>
          <w:i/>
          <w:spacing w:val="-1"/>
          <w:sz w:val="24"/>
          <w:szCs w:val="24"/>
        </w:rPr>
        <w:t>o</w:t>
      </w:r>
      <w:r>
        <w:rPr>
          <w:rFonts w:ascii="Arial" w:eastAsia="Arial" w:hAnsi="Arial" w:cs="Arial"/>
          <w:i/>
          <w:spacing w:val="1"/>
          <w:sz w:val="24"/>
          <w:szCs w:val="24"/>
        </w:rPr>
        <w:t>n</w:t>
      </w:r>
      <w:r>
        <w:rPr>
          <w:rFonts w:ascii="Arial" w:eastAsia="Arial" w:hAnsi="Arial" w:cs="Arial"/>
          <w:i/>
          <w:sz w:val="24"/>
          <w:szCs w:val="24"/>
        </w:rPr>
        <w:t>’</w:t>
      </w:r>
      <w:r>
        <w:rPr>
          <w:rFonts w:ascii="Arial" w:eastAsia="Arial" w:hAnsi="Arial" w:cs="Arial"/>
          <w:i/>
          <w:spacing w:val="1"/>
          <w:sz w:val="24"/>
          <w:szCs w:val="24"/>
        </w:rPr>
        <w:t xml:space="preserve"> </w:t>
      </w:r>
      <w:r>
        <w:rPr>
          <w:rFonts w:ascii="Arial" w:eastAsia="Arial" w:hAnsi="Arial" w:cs="Arial"/>
          <w:i/>
          <w:sz w:val="24"/>
          <w:szCs w:val="24"/>
        </w:rPr>
        <w:t>s</w:t>
      </w:r>
      <w:r>
        <w:rPr>
          <w:rFonts w:ascii="Arial" w:eastAsia="Arial" w:hAnsi="Arial" w:cs="Arial"/>
          <w:i/>
          <w:spacing w:val="1"/>
          <w:sz w:val="24"/>
          <w:szCs w:val="24"/>
        </w:rPr>
        <w:t>e</w:t>
      </w:r>
      <w:r>
        <w:rPr>
          <w:rFonts w:ascii="Arial" w:eastAsia="Arial" w:hAnsi="Arial" w:cs="Arial"/>
          <w:i/>
          <w:sz w:val="24"/>
          <w:szCs w:val="24"/>
        </w:rPr>
        <w:t>cti</w:t>
      </w:r>
      <w:r>
        <w:rPr>
          <w:rFonts w:ascii="Arial" w:eastAsia="Arial" w:hAnsi="Arial" w:cs="Arial"/>
          <w:i/>
          <w:spacing w:val="-1"/>
          <w:sz w:val="24"/>
          <w:szCs w:val="24"/>
        </w:rPr>
        <w:t>o</w:t>
      </w:r>
      <w:r>
        <w:rPr>
          <w:rFonts w:ascii="Arial" w:eastAsia="Arial" w:hAnsi="Arial" w:cs="Arial"/>
          <w:i/>
          <w:sz w:val="24"/>
          <w:szCs w:val="24"/>
        </w:rPr>
        <w:t>n</w:t>
      </w:r>
      <w:r>
        <w:rPr>
          <w:rFonts w:ascii="Arial" w:eastAsia="Arial" w:hAnsi="Arial" w:cs="Arial"/>
          <w:i/>
          <w:spacing w:val="1"/>
          <w:sz w:val="24"/>
          <w:szCs w:val="24"/>
        </w:rPr>
        <w:t xml:space="preserve"> </w:t>
      </w:r>
      <w:r>
        <w:rPr>
          <w:rFonts w:ascii="Arial" w:eastAsia="Arial" w:hAnsi="Arial" w:cs="Arial"/>
          <w:i/>
          <w:sz w:val="24"/>
          <w:szCs w:val="24"/>
        </w:rPr>
        <w:t>s</w:t>
      </w:r>
      <w:r>
        <w:rPr>
          <w:rFonts w:ascii="Arial" w:eastAsia="Arial" w:hAnsi="Arial" w:cs="Arial"/>
          <w:i/>
          <w:spacing w:val="1"/>
          <w:sz w:val="24"/>
          <w:szCs w:val="24"/>
        </w:rPr>
        <w:t>h</w:t>
      </w:r>
      <w:r>
        <w:rPr>
          <w:rFonts w:ascii="Arial" w:eastAsia="Arial" w:hAnsi="Arial" w:cs="Arial"/>
          <w:i/>
          <w:spacing w:val="-1"/>
          <w:sz w:val="24"/>
          <w:szCs w:val="24"/>
        </w:rPr>
        <w:t>o</w:t>
      </w:r>
      <w:r>
        <w:rPr>
          <w:rFonts w:ascii="Arial" w:eastAsia="Arial" w:hAnsi="Arial" w:cs="Arial"/>
          <w:i/>
          <w:spacing w:val="1"/>
          <w:sz w:val="24"/>
          <w:szCs w:val="24"/>
        </w:rPr>
        <w:t>u</w:t>
      </w:r>
      <w:r>
        <w:rPr>
          <w:rFonts w:ascii="Arial" w:eastAsia="Arial" w:hAnsi="Arial" w:cs="Arial"/>
          <w:i/>
          <w:sz w:val="24"/>
          <w:szCs w:val="24"/>
        </w:rPr>
        <w:t>ld</w:t>
      </w:r>
      <w:r>
        <w:rPr>
          <w:rFonts w:ascii="Arial" w:eastAsia="Arial" w:hAnsi="Arial" w:cs="Arial"/>
          <w:i/>
          <w:spacing w:val="1"/>
          <w:sz w:val="24"/>
          <w:szCs w:val="24"/>
        </w:rPr>
        <w:t xml:space="preserve"> a</w:t>
      </w:r>
      <w:r>
        <w:rPr>
          <w:rFonts w:ascii="Arial" w:eastAsia="Arial" w:hAnsi="Arial" w:cs="Arial"/>
          <w:i/>
          <w:sz w:val="24"/>
          <w:szCs w:val="24"/>
        </w:rPr>
        <w:t>l</w:t>
      </w:r>
      <w:r>
        <w:rPr>
          <w:rFonts w:ascii="Arial" w:eastAsia="Arial" w:hAnsi="Arial" w:cs="Arial"/>
          <w:i/>
          <w:spacing w:val="-3"/>
          <w:sz w:val="24"/>
          <w:szCs w:val="24"/>
        </w:rPr>
        <w:t>s</w:t>
      </w:r>
      <w:r>
        <w:rPr>
          <w:rFonts w:ascii="Arial" w:eastAsia="Arial" w:hAnsi="Arial" w:cs="Arial"/>
          <w:i/>
          <w:sz w:val="24"/>
          <w:szCs w:val="24"/>
        </w:rPr>
        <w:t>o</w:t>
      </w:r>
      <w:r>
        <w:rPr>
          <w:rFonts w:ascii="Arial" w:eastAsia="Arial" w:hAnsi="Arial" w:cs="Arial"/>
          <w:i/>
          <w:spacing w:val="1"/>
          <w:sz w:val="24"/>
          <w:szCs w:val="24"/>
        </w:rPr>
        <w:t xml:space="preserve"> </w:t>
      </w:r>
      <w:r>
        <w:rPr>
          <w:rFonts w:ascii="Arial" w:eastAsia="Arial" w:hAnsi="Arial" w:cs="Arial"/>
          <w:i/>
          <w:spacing w:val="-1"/>
          <w:sz w:val="24"/>
          <w:szCs w:val="24"/>
        </w:rPr>
        <w:t>b</w:t>
      </w:r>
      <w:r>
        <w:rPr>
          <w:rFonts w:ascii="Arial" w:eastAsia="Arial" w:hAnsi="Arial" w:cs="Arial"/>
          <w:i/>
          <w:sz w:val="24"/>
          <w:szCs w:val="24"/>
        </w:rPr>
        <w:t>e</w:t>
      </w:r>
      <w:r>
        <w:rPr>
          <w:rFonts w:ascii="Arial" w:eastAsia="Arial" w:hAnsi="Arial" w:cs="Arial"/>
          <w:i/>
          <w:spacing w:val="1"/>
          <w:sz w:val="24"/>
          <w:szCs w:val="24"/>
        </w:rPr>
        <w:t xml:space="preserve"> </w:t>
      </w:r>
      <w:r>
        <w:rPr>
          <w:rFonts w:ascii="Arial" w:eastAsia="Arial" w:hAnsi="Arial" w:cs="Arial"/>
          <w:i/>
          <w:sz w:val="24"/>
          <w:szCs w:val="24"/>
        </w:rPr>
        <w:t>re</w:t>
      </w:r>
      <w:r>
        <w:rPr>
          <w:rFonts w:ascii="Arial" w:eastAsia="Arial" w:hAnsi="Arial" w:cs="Arial"/>
          <w:i/>
          <w:spacing w:val="-1"/>
          <w:sz w:val="24"/>
          <w:szCs w:val="24"/>
        </w:rPr>
        <w:t>mo</w:t>
      </w:r>
      <w:r>
        <w:rPr>
          <w:rFonts w:ascii="Arial" w:eastAsia="Arial" w:hAnsi="Arial" w:cs="Arial"/>
          <w:i/>
          <w:sz w:val="24"/>
          <w:szCs w:val="24"/>
        </w:rPr>
        <w:t>v</w:t>
      </w:r>
      <w:r>
        <w:rPr>
          <w:rFonts w:ascii="Arial" w:eastAsia="Arial" w:hAnsi="Arial" w:cs="Arial"/>
          <w:i/>
          <w:spacing w:val="1"/>
          <w:sz w:val="24"/>
          <w:szCs w:val="24"/>
        </w:rPr>
        <w:t>e</w:t>
      </w:r>
      <w:r>
        <w:rPr>
          <w:rFonts w:ascii="Arial" w:eastAsia="Arial" w:hAnsi="Arial" w:cs="Arial"/>
          <w:i/>
          <w:sz w:val="24"/>
          <w:szCs w:val="24"/>
        </w:rPr>
        <w:t>d</w:t>
      </w:r>
      <w:r>
        <w:rPr>
          <w:rFonts w:ascii="Arial" w:eastAsia="Arial" w:hAnsi="Arial" w:cs="Arial"/>
          <w:i/>
          <w:spacing w:val="1"/>
          <w:sz w:val="24"/>
          <w:szCs w:val="24"/>
        </w:rPr>
        <w:t xml:space="preserve"> </w:t>
      </w:r>
      <w:r>
        <w:rPr>
          <w:rFonts w:ascii="Arial" w:eastAsia="Arial" w:hAnsi="Arial" w:cs="Arial"/>
          <w:i/>
          <w:sz w:val="24"/>
          <w:szCs w:val="24"/>
        </w:rPr>
        <w:t>in</w:t>
      </w:r>
      <w:r>
        <w:rPr>
          <w:rFonts w:ascii="Arial" w:eastAsia="Arial" w:hAnsi="Arial" w:cs="Arial"/>
          <w:i/>
          <w:spacing w:val="-1"/>
          <w:sz w:val="24"/>
          <w:szCs w:val="24"/>
        </w:rPr>
        <w:t xml:space="preserve"> </w:t>
      </w:r>
      <w:r>
        <w:rPr>
          <w:rFonts w:ascii="Arial" w:eastAsia="Arial" w:hAnsi="Arial" w:cs="Arial"/>
          <w:i/>
          <w:sz w:val="24"/>
          <w:szCs w:val="24"/>
        </w:rPr>
        <w:t>fi</w:t>
      </w:r>
      <w:r>
        <w:rPr>
          <w:rFonts w:ascii="Arial" w:eastAsia="Arial" w:hAnsi="Arial" w:cs="Arial"/>
          <w:i/>
          <w:spacing w:val="1"/>
          <w:sz w:val="24"/>
          <w:szCs w:val="24"/>
        </w:rPr>
        <w:t>na</w:t>
      </w:r>
      <w:r>
        <w:rPr>
          <w:rFonts w:ascii="Arial" w:eastAsia="Arial" w:hAnsi="Arial" w:cs="Arial"/>
          <w:i/>
          <w:sz w:val="24"/>
          <w:szCs w:val="24"/>
        </w:rPr>
        <w:t xml:space="preserve">l </w:t>
      </w:r>
      <w:r>
        <w:rPr>
          <w:rFonts w:ascii="Arial" w:eastAsia="Arial" w:hAnsi="Arial" w:cs="Arial"/>
          <w:i/>
          <w:spacing w:val="-1"/>
          <w:sz w:val="24"/>
          <w:szCs w:val="24"/>
        </w:rPr>
        <w:t>d</w:t>
      </w:r>
      <w:r>
        <w:rPr>
          <w:rFonts w:ascii="Arial" w:eastAsia="Arial" w:hAnsi="Arial" w:cs="Arial"/>
          <w:i/>
          <w:spacing w:val="1"/>
          <w:sz w:val="24"/>
          <w:szCs w:val="24"/>
        </w:rPr>
        <w:t>o</w:t>
      </w:r>
      <w:r>
        <w:rPr>
          <w:rFonts w:ascii="Arial" w:eastAsia="Arial" w:hAnsi="Arial" w:cs="Arial"/>
          <w:i/>
          <w:sz w:val="24"/>
          <w:szCs w:val="24"/>
        </w:rPr>
        <w:t>c</w:t>
      </w:r>
      <w:r>
        <w:rPr>
          <w:rFonts w:ascii="Arial" w:eastAsia="Arial" w:hAnsi="Arial" w:cs="Arial"/>
          <w:i/>
          <w:spacing w:val="1"/>
          <w:sz w:val="24"/>
          <w:szCs w:val="24"/>
        </w:rPr>
        <w:t>u</w:t>
      </w:r>
      <w:r>
        <w:rPr>
          <w:rFonts w:ascii="Arial" w:eastAsia="Arial" w:hAnsi="Arial" w:cs="Arial"/>
          <w:i/>
          <w:spacing w:val="-1"/>
          <w:sz w:val="24"/>
          <w:szCs w:val="24"/>
        </w:rPr>
        <w:t>me</w:t>
      </w:r>
      <w:r>
        <w:rPr>
          <w:rFonts w:ascii="Arial" w:eastAsia="Arial" w:hAnsi="Arial" w:cs="Arial"/>
          <w:i/>
          <w:spacing w:val="1"/>
          <w:sz w:val="24"/>
          <w:szCs w:val="24"/>
        </w:rPr>
        <w:t>n</w:t>
      </w:r>
      <w:r>
        <w:rPr>
          <w:rFonts w:ascii="Arial" w:eastAsia="Arial" w:hAnsi="Arial" w:cs="Arial"/>
          <w:i/>
          <w:sz w:val="24"/>
          <w:szCs w:val="24"/>
        </w:rPr>
        <w:t>t.</w:t>
      </w:r>
    </w:p>
    <w:p w14:paraId="5861C06D" w14:textId="77777777" w:rsidR="00C9424D" w:rsidRDefault="00C9424D">
      <w:pPr>
        <w:ind w:left="500"/>
        <w:rPr>
          <w:rFonts w:ascii="Arial" w:eastAsia="Arial" w:hAnsi="Arial" w:cs="Arial"/>
          <w:i/>
          <w:sz w:val="24"/>
          <w:szCs w:val="24"/>
        </w:rPr>
      </w:pPr>
    </w:p>
    <w:p w14:paraId="18BB92AA" w14:textId="77777777" w:rsidR="00C9424D" w:rsidRDefault="00C9424D">
      <w:pPr>
        <w:ind w:left="500"/>
        <w:rPr>
          <w:rFonts w:ascii="Arial" w:eastAsia="Arial" w:hAnsi="Arial" w:cs="Arial"/>
          <w:i/>
          <w:sz w:val="24"/>
          <w:szCs w:val="24"/>
        </w:rPr>
      </w:pPr>
    </w:p>
    <w:p w14:paraId="78F39079" w14:textId="77777777" w:rsidR="00C9424D" w:rsidRDefault="00C9424D">
      <w:pPr>
        <w:ind w:left="500"/>
        <w:rPr>
          <w:rFonts w:ascii="Arial" w:eastAsia="Arial" w:hAnsi="Arial" w:cs="Arial"/>
          <w:i/>
          <w:sz w:val="24"/>
          <w:szCs w:val="24"/>
        </w:rPr>
      </w:pPr>
    </w:p>
    <w:p w14:paraId="49850879" w14:textId="77777777" w:rsidR="00C9424D" w:rsidRPr="00C9424D" w:rsidRDefault="00C9424D">
      <w:pPr>
        <w:ind w:left="500"/>
        <w:rPr>
          <w:rFonts w:ascii="Arial" w:eastAsia="Arial" w:hAnsi="Arial" w:cs="Arial"/>
          <w:i/>
          <w:color w:val="FF0000"/>
          <w:sz w:val="24"/>
          <w:szCs w:val="24"/>
        </w:rPr>
      </w:pPr>
    </w:p>
    <w:p w14:paraId="07F19DFC" w14:textId="47FFEBD0" w:rsidR="00C9424D" w:rsidRDefault="00C9424D" w:rsidP="00C9424D">
      <w:pPr>
        <w:pStyle w:val="ListParagraph"/>
        <w:numPr>
          <w:ilvl w:val="0"/>
          <w:numId w:val="2"/>
        </w:numPr>
        <w:rPr>
          <w:rFonts w:ascii="Arial" w:eastAsia="Arial" w:hAnsi="Arial" w:cs="Arial"/>
          <w:color w:val="FF0000"/>
          <w:sz w:val="24"/>
          <w:szCs w:val="24"/>
        </w:rPr>
      </w:pPr>
      <w:r w:rsidRPr="00C9424D">
        <w:rPr>
          <w:rFonts w:ascii="Arial" w:eastAsia="Arial" w:hAnsi="Arial" w:cs="Arial"/>
          <w:color w:val="FF0000"/>
          <w:sz w:val="24"/>
          <w:szCs w:val="24"/>
        </w:rPr>
        <w:t>Design Strategy and Database Design is not applicable for you.</w:t>
      </w:r>
      <w:r w:rsidR="00981EF2">
        <w:rPr>
          <w:rFonts w:ascii="Arial" w:eastAsia="Arial" w:hAnsi="Arial" w:cs="Arial"/>
          <w:color w:val="FF0000"/>
          <w:sz w:val="24"/>
          <w:szCs w:val="24"/>
        </w:rPr>
        <w:t xml:space="preserve"> Any other type of diagram that we have not done, is also not applicable for you.</w:t>
      </w:r>
    </w:p>
    <w:p w14:paraId="3914DF4E" w14:textId="1D9CC99E" w:rsidR="00C9424D" w:rsidRDefault="00C9424D" w:rsidP="00C9424D">
      <w:pPr>
        <w:pStyle w:val="ListParagraph"/>
        <w:numPr>
          <w:ilvl w:val="0"/>
          <w:numId w:val="2"/>
        </w:numPr>
        <w:rPr>
          <w:rFonts w:ascii="Arial" w:eastAsia="Arial" w:hAnsi="Arial" w:cs="Arial"/>
          <w:color w:val="FF0000"/>
          <w:sz w:val="24"/>
          <w:szCs w:val="24"/>
        </w:rPr>
      </w:pPr>
      <w:r>
        <w:rPr>
          <w:rFonts w:ascii="Arial" w:eastAsia="Arial" w:hAnsi="Arial" w:cs="Arial"/>
          <w:color w:val="FF0000"/>
          <w:sz w:val="24"/>
          <w:szCs w:val="24"/>
        </w:rPr>
        <w:t>Add a section under 82 for each diagram</w:t>
      </w:r>
    </w:p>
    <w:p w14:paraId="272D3413" w14:textId="72176E5B" w:rsidR="00C9424D" w:rsidRPr="00C9424D" w:rsidRDefault="00C9424D" w:rsidP="00C9424D">
      <w:pPr>
        <w:rPr>
          <w:rFonts w:ascii="Arial" w:eastAsia="Arial" w:hAnsi="Arial" w:cs="Arial"/>
          <w:color w:val="FF0000"/>
          <w:sz w:val="24"/>
          <w:szCs w:val="24"/>
        </w:rPr>
        <w:sectPr w:rsidR="00C9424D" w:rsidRPr="00C9424D">
          <w:footerReference w:type="default" r:id="rId12"/>
          <w:pgSz w:w="12240" w:h="15840"/>
          <w:pgMar w:top="720" w:right="1300" w:bottom="280" w:left="1300" w:header="533" w:footer="970" w:gutter="0"/>
          <w:pgNumType w:start="3"/>
          <w:cols w:space="720"/>
        </w:sectPr>
      </w:pPr>
    </w:p>
    <w:p w14:paraId="0C33770D" w14:textId="77777777" w:rsidR="0019511A" w:rsidRDefault="0019511A">
      <w:pPr>
        <w:spacing w:line="200" w:lineRule="exact"/>
      </w:pPr>
    </w:p>
    <w:p w14:paraId="2D6ADF67" w14:textId="77777777" w:rsidR="0019511A" w:rsidRDefault="0019511A">
      <w:pPr>
        <w:spacing w:line="200" w:lineRule="exact"/>
      </w:pPr>
    </w:p>
    <w:p w14:paraId="7809364D" w14:textId="77777777" w:rsidR="0019511A" w:rsidRDefault="0019511A">
      <w:pPr>
        <w:spacing w:before="9" w:line="280" w:lineRule="exact"/>
        <w:rPr>
          <w:sz w:val="28"/>
          <w:szCs w:val="28"/>
        </w:rPr>
      </w:pPr>
    </w:p>
    <w:p w14:paraId="1475178B" w14:textId="77777777" w:rsidR="0019511A" w:rsidRDefault="00184255">
      <w:pPr>
        <w:spacing w:before="18"/>
        <w:ind w:left="949"/>
        <w:rPr>
          <w:rFonts w:ascii="Arial" w:eastAsia="Arial" w:hAnsi="Arial" w:cs="Arial"/>
          <w:sz w:val="32"/>
          <w:szCs w:val="32"/>
        </w:rPr>
      </w:pPr>
      <w:r>
        <w:rPr>
          <w:rFonts w:ascii="Arial" w:eastAsia="Arial" w:hAnsi="Arial" w:cs="Arial"/>
          <w:i/>
          <w:spacing w:val="-29"/>
          <w:sz w:val="32"/>
          <w:szCs w:val="32"/>
        </w:rPr>
        <w:t>T</w:t>
      </w:r>
      <w:r>
        <w:rPr>
          <w:rFonts w:ascii="Arial" w:eastAsia="Arial" w:hAnsi="Arial" w:cs="Arial"/>
          <w:i/>
          <w:sz w:val="32"/>
          <w:szCs w:val="32"/>
        </w:rPr>
        <w:t>ab</w:t>
      </w:r>
      <w:r>
        <w:rPr>
          <w:rFonts w:ascii="Arial" w:eastAsia="Arial" w:hAnsi="Arial" w:cs="Arial"/>
          <w:i/>
          <w:spacing w:val="1"/>
          <w:sz w:val="32"/>
          <w:szCs w:val="32"/>
        </w:rPr>
        <w:t>l</w:t>
      </w:r>
      <w:r>
        <w:rPr>
          <w:rFonts w:ascii="Arial" w:eastAsia="Arial" w:hAnsi="Arial" w:cs="Arial"/>
          <w:i/>
          <w:sz w:val="32"/>
          <w:szCs w:val="32"/>
        </w:rPr>
        <w:t>e</w:t>
      </w:r>
      <w:r>
        <w:rPr>
          <w:rFonts w:ascii="Arial" w:eastAsia="Arial" w:hAnsi="Arial" w:cs="Arial"/>
          <w:i/>
          <w:spacing w:val="-8"/>
          <w:sz w:val="32"/>
          <w:szCs w:val="32"/>
        </w:rPr>
        <w:t xml:space="preserve"> </w:t>
      </w:r>
      <w:r>
        <w:rPr>
          <w:rFonts w:ascii="Arial" w:eastAsia="Arial" w:hAnsi="Arial" w:cs="Arial"/>
          <w:i/>
          <w:sz w:val="32"/>
          <w:szCs w:val="32"/>
        </w:rPr>
        <w:t>of</w:t>
      </w:r>
      <w:r>
        <w:rPr>
          <w:rFonts w:ascii="Arial" w:eastAsia="Arial" w:hAnsi="Arial" w:cs="Arial"/>
          <w:i/>
          <w:spacing w:val="-3"/>
          <w:sz w:val="32"/>
          <w:szCs w:val="32"/>
        </w:rPr>
        <w:t xml:space="preserve"> </w:t>
      </w:r>
      <w:r>
        <w:rPr>
          <w:rFonts w:ascii="Arial" w:eastAsia="Arial" w:hAnsi="Arial" w:cs="Arial"/>
          <w:i/>
          <w:sz w:val="32"/>
          <w:szCs w:val="32"/>
        </w:rPr>
        <w:t>Cont</w:t>
      </w:r>
      <w:r>
        <w:rPr>
          <w:rFonts w:ascii="Arial" w:eastAsia="Arial" w:hAnsi="Arial" w:cs="Arial"/>
          <w:i/>
          <w:spacing w:val="3"/>
          <w:sz w:val="32"/>
          <w:szCs w:val="32"/>
        </w:rPr>
        <w:t>e</w:t>
      </w:r>
      <w:r>
        <w:rPr>
          <w:rFonts w:ascii="Arial" w:eastAsia="Arial" w:hAnsi="Arial" w:cs="Arial"/>
          <w:i/>
          <w:sz w:val="32"/>
          <w:szCs w:val="32"/>
        </w:rPr>
        <w:t>n</w:t>
      </w:r>
      <w:r>
        <w:rPr>
          <w:rFonts w:ascii="Arial" w:eastAsia="Arial" w:hAnsi="Arial" w:cs="Arial"/>
          <w:i/>
          <w:spacing w:val="2"/>
          <w:sz w:val="32"/>
          <w:szCs w:val="32"/>
        </w:rPr>
        <w:t>t</w:t>
      </w:r>
      <w:r>
        <w:rPr>
          <w:rFonts w:ascii="Arial" w:eastAsia="Arial" w:hAnsi="Arial" w:cs="Arial"/>
          <w:i/>
          <w:sz w:val="32"/>
          <w:szCs w:val="32"/>
        </w:rPr>
        <w:t>s</w:t>
      </w:r>
    </w:p>
    <w:p w14:paraId="6B14F4CD" w14:textId="77777777" w:rsidR="0019511A" w:rsidRDefault="0019511A">
      <w:pPr>
        <w:spacing w:line="200" w:lineRule="exact"/>
      </w:pPr>
    </w:p>
    <w:p w14:paraId="1E005D5A" w14:textId="77777777" w:rsidR="0019511A" w:rsidRDefault="0019511A">
      <w:pPr>
        <w:spacing w:before="10" w:line="260" w:lineRule="exact"/>
        <w:rPr>
          <w:sz w:val="26"/>
          <w:szCs w:val="26"/>
        </w:rPr>
      </w:pPr>
    </w:p>
    <w:p w14:paraId="0F0A095C" w14:textId="77777777" w:rsidR="0019511A" w:rsidRDefault="00184255">
      <w:pPr>
        <w:ind w:left="380"/>
      </w:pPr>
      <w:r>
        <w:rPr>
          <w:i/>
          <w:spacing w:val="1"/>
        </w:rPr>
        <w:t>1</w:t>
      </w:r>
      <w:r>
        <w:rPr>
          <w:i/>
        </w:rPr>
        <w:t xml:space="preserve">. </w:t>
      </w:r>
      <w:r>
        <w:rPr>
          <w:i/>
          <w:spacing w:val="48"/>
        </w:rPr>
        <w:t xml:space="preserve"> </w:t>
      </w:r>
      <w:r>
        <w:rPr>
          <w:i/>
          <w:spacing w:val="1"/>
          <w:w w:val="99"/>
        </w:rPr>
        <w:t>I</w:t>
      </w:r>
      <w:r>
        <w:rPr>
          <w:i/>
          <w:spacing w:val="1"/>
          <w:w w:val="99"/>
          <w:sz w:val="16"/>
          <w:szCs w:val="16"/>
        </w:rPr>
        <w:t>N</w:t>
      </w:r>
      <w:r>
        <w:rPr>
          <w:i/>
          <w:spacing w:val="-1"/>
          <w:w w:val="99"/>
          <w:sz w:val="16"/>
          <w:szCs w:val="16"/>
        </w:rPr>
        <w:t>T</w:t>
      </w:r>
      <w:r>
        <w:rPr>
          <w:i/>
          <w:w w:val="99"/>
          <w:sz w:val="16"/>
          <w:szCs w:val="16"/>
        </w:rPr>
        <w:t>R</w:t>
      </w:r>
      <w:r>
        <w:rPr>
          <w:i/>
          <w:spacing w:val="-1"/>
          <w:w w:val="99"/>
          <w:sz w:val="16"/>
          <w:szCs w:val="16"/>
        </w:rPr>
        <w:t>ODU</w:t>
      </w:r>
      <w:r>
        <w:rPr>
          <w:i/>
          <w:spacing w:val="1"/>
          <w:w w:val="99"/>
          <w:sz w:val="16"/>
          <w:szCs w:val="16"/>
        </w:rPr>
        <w:t>C</w:t>
      </w:r>
      <w:r>
        <w:rPr>
          <w:i/>
          <w:spacing w:val="-1"/>
          <w:w w:val="99"/>
          <w:sz w:val="16"/>
          <w:szCs w:val="16"/>
        </w:rPr>
        <w:t>TIO</w:t>
      </w:r>
      <w:r>
        <w:rPr>
          <w:i/>
          <w:w w:val="99"/>
          <w:sz w:val="16"/>
          <w:szCs w:val="16"/>
        </w:rPr>
        <w:t>N</w:t>
      </w:r>
      <w:r>
        <w:rPr>
          <w:i/>
          <w:spacing w:val="-13"/>
          <w:w w:val="99"/>
          <w:sz w:val="16"/>
          <w:szCs w:val="16"/>
        </w:rPr>
        <w:t xml:space="preserve"> </w:t>
      </w:r>
      <w:r>
        <w:rPr>
          <w:i/>
          <w:spacing w:val="1"/>
        </w:rPr>
        <w:t>....................................................................................................................................................</w:t>
      </w:r>
      <w:r>
        <w:rPr>
          <w:i/>
          <w:spacing w:val="5"/>
        </w:rPr>
        <w:t>.</w:t>
      </w:r>
      <w:r>
        <w:rPr>
          <w:i/>
        </w:rPr>
        <w:t>5</w:t>
      </w:r>
    </w:p>
    <w:p w14:paraId="0F15C2BA" w14:textId="77777777" w:rsidR="0019511A" w:rsidRDefault="0019511A">
      <w:pPr>
        <w:spacing w:before="5" w:line="100" w:lineRule="exact"/>
        <w:rPr>
          <w:sz w:val="11"/>
          <w:szCs w:val="11"/>
        </w:rPr>
      </w:pPr>
    </w:p>
    <w:p w14:paraId="50DC04CE" w14:textId="77777777" w:rsidR="0019511A" w:rsidRDefault="00184255">
      <w:pPr>
        <w:ind w:left="620"/>
      </w:pPr>
      <w:r>
        <w:rPr>
          <w:rFonts w:ascii="Arial" w:eastAsia="Arial" w:hAnsi="Arial" w:cs="Arial"/>
        </w:rPr>
        <w:t xml:space="preserve">1.1.     </w:t>
      </w:r>
      <w:r>
        <w:rPr>
          <w:rFonts w:ascii="Arial" w:eastAsia="Arial" w:hAnsi="Arial" w:cs="Arial"/>
          <w:spacing w:val="53"/>
        </w:rPr>
        <w:t xml:space="preserve"> </w:t>
      </w:r>
      <w:r>
        <w:rPr>
          <w:rFonts w:ascii="Arial" w:eastAsia="Arial" w:hAnsi="Arial" w:cs="Arial"/>
          <w:spacing w:val="-1"/>
        </w:rPr>
        <w:t>P</w:t>
      </w:r>
      <w:r>
        <w:rPr>
          <w:rFonts w:ascii="Arial" w:eastAsia="Arial" w:hAnsi="Arial" w:cs="Arial"/>
        </w:rPr>
        <w:t>urpo</w:t>
      </w:r>
      <w:r>
        <w:rPr>
          <w:rFonts w:ascii="Arial" w:eastAsia="Arial" w:hAnsi="Arial" w:cs="Arial"/>
          <w:spacing w:val="1"/>
        </w:rPr>
        <w:t>s</w:t>
      </w:r>
      <w:r>
        <w:rPr>
          <w:rFonts w:ascii="Arial" w:eastAsia="Arial" w:hAnsi="Arial" w:cs="Arial"/>
        </w:rPr>
        <w:t>e</w:t>
      </w:r>
      <w:r>
        <w:rPr>
          <w:rFonts w:ascii="Arial" w:eastAsia="Arial" w:hAnsi="Arial" w:cs="Arial"/>
          <w:spacing w:val="-5"/>
        </w:rPr>
        <w:t xml:space="preserve"> </w:t>
      </w:r>
      <w:r>
        <w:rPr>
          <w:rFonts w:ascii="Arial" w:eastAsia="Arial" w:hAnsi="Arial" w:cs="Arial"/>
        </w:rPr>
        <w:t>of</w:t>
      </w:r>
      <w:r>
        <w:rPr>
          <w:rFonts w:ascii="Arial" w:eastAsia="Arial" w:hAnsi="Arial" w:cs="Arial"/>
          <w:spacing w:val="-3"/>
        </w:rPr>
        <w:t xml:space="preserve"> </w:t>
      </w:r>
      <w:r>
        <w:rPr>
          <w:rFonts w:ascii="Arial" w:eastAsia="Arial" w:hAnsi="Arial" w:cs="Arial"/>
          <w:spacing w:val="2"/>
        </w:rPr>
        <w:t>D</w:t>
      </w:r>
      <w:r>
        <w:rPr>
          <w:rFonts w:ascii="Arial" w:eastAsia="Arial" w:hAnsi="Arial" w:cs="Arial"/>
        </w:rPr>
        <w:t>o</w:t>
      </w:r>
      <w:r>
        <w:rPr>
          <w:rFonts w:ascii="Arial" w:eastAsia="Arial" w:hAnsi="Arial" w:cs="Arial"/>
          <w:spacing w:val="1"/>
        </w:rPr>
        <w:t>c</w:t>
      </w:r>
      <w:r>
        <w:rPr>
          <w:rFonts w:ascii="Arial" w:eastAsia="Arial" w:hAnsi="Arial" w:cs="Arial"/>
        </w:rPr>
        <w:t>u</w:t>
      </w:r>
      <w:r>
        <w:rPr>
          <w:rFonts w:ascii="Arial" w:eastAsia="Arial" w:hAnsi="Arial" w:cs="Arial"/>
          <w:spacing w:val="2"/>
        </w:rPr>
        <w:t>m</w:t>
      </w:r>
      <w:r>
        <w:rPr>
          <w:rFonts w:ascii="Arial" w:eastAsia="Arial" w:hAnsi="Arial" w:cs="Arial"/>
        </w:rPr>
        <w:t>e</w:t>
      </w:r>
      <w:r>
        <w:rPr>
          <w:rFonts w:ascii="Arial" w:eastAsia="Arial" w:hAnsi="Arial" w:cs="Arial"/>
          <w:spacing w:val="-1"/>
        </w:rPr>
        <w:t>n</w:t>
      </w:r>
      <w:r>
        <w:rPr>
          <w:rFonts w:ascii="Arial" w:eastAsia="Arial" w:hAnsi="Arial" w:cs="Arial"/>
          <w:spacing w:val="16"/>
        </w:rPr>
        <w:t>t</w:t>
      </w:r>
      <w:r>
        <w:rPr>
          <w:spacing w:val="1"/>
        </w:rPr>
        <w:t>........................................................................................................................</w:t>
      </w:r>
      <w:r>
        <w:rPr>
          <w:spacing w:val="5"/>
        </w:rPr>
        <w:t>.</w:t>
      </w:r>
      <w:r>
        <w:t>5</w:t>
      </w:r>
    </w:p>
    <w:p w14:paraId="23B12542" w14:textId="77777777" w:rsidR="0019511A" w:rsidRDefault="00184255">
      <w:pPr>
        <w:spacing w:line="220" w:lineRule="exact"/>
        <w:ind w:left="620"/>
      </w:pPr>
      <w:r>
        <w:rPr>
          <w:rFonts w:ascii="Arial" w:eastAsia="Arial" w:hAnsi="Arial" w:cs="Arial"/>
        </w:rPr>
        <w:t xml:space="preserve">1.2.     </w:t>
      </w:r>
      <w:r>
        <w:rPr>
          <w:rFonts w:ascii="Arial" w:eastAsia="Arial" w:hAnsi="Arial" w:cs="Arial"/>
          <w:spacing w:val="53"/>
        </w:rPr>
        <w:t xml:space="preserve"> </w:t>
      </w:r>
      <w:r>
        <w:rPr>
          <w:rFonts w:ascii="Arial" w:eastAsia="Arial" w:hAnsi="Arial" w:cs="Arial"/>
        </w:rPr>
        <w:t>In</w:t>
      </w:r>
      <w:r>
        <w:rPr>
          <w:rFonts w:ascii="Arial" w:eastAsia="Arial" w:hAnsi="Arial" w:cs="Arial"/>
          <w:spacing w:val="-1"/>
        </w:rPr>
        <w:t>t</w:t>
      </w:r>
      <w:r>
        <w:rPr>
          <w:rFonts w:ascii="Arial" w:eastAsia="Arial" w:hAnsi="Arial" w:cs="Arial"/>
        </w:rPr>
        <w:t>e</w:t>
      </w:r>
      <w:r>
        <w:rPr>
          <w:rFonts w:ascii="Arial" w:eastAsia="Arial" w:hAnsi="Arial" w:cs="Arial"/>
          <w:spacing w:val="1"/>
        </w:rPr>
        <w:t>n</w:t>
      </w:r>
      <w:r>
        <w:rPr>
          <w:rFonts w:ascii="Arial" w:eastAsia="Arial" w:hAnsi="Arial" w:cs="Arial"/>
        </w:rPr>
        <w:t>d</w:t>
      </w:r>
      <w:r>
        <w:rPr>
          <w:rFonts w:ascii="Arial" w:eastAsia="Arial" w:hAnsi="Arial" w:cs="Arial"/>
          <w:spacing w:val="-1"/>
        </w:rPr>
        <w:t>e</w:t>
      </w:r>
      <w:r>
        <w:rPr>
          <w:rFonts w:ascii="Arial" w:eastAsia="Arial" w:hAnsi="Arial" w:cs="Arial"/>
        </w:rPr>
        <w:t>d</w:t>
      </w:r>
      <w:r>
        <w:rPr>
          <w:rFonts w:ascii="Arial" w:eastAsia="Arial" w:hAnsi="Arial" w:cs="Arial"/>
          <w:spacing w:val="-6"/>
        </w:rPr>
        <w:t xml:space="preserve"> </w:t>
      </w:r>
      <w:r>
        <w:rPr>
          <w:rFonts w:ascii="Arial" w:eastAsia="Arial" w:hAnsi="Arial" w:cs="Arial"/>
          <w:spacing w:val="-1"/>
          <w:w w:val="99"/>
        </w:rPr>
        <w:t>A</w:t>
      </w:r>
      <w:r>
        <w:rPr>
          <w:rFonts w:ascii="Arial" w:eastAsia="Arial" w:hAnsi="Arial" w:cs="Arial"/>
          <w:spacing w:val="2"/>
          <w:w w:val="99"/>
        </w:rPr>
        <w:t>u</w:t>
      </w:r>
      <w:r>
        <w:rPr>
          <w:rFonts w:ascii="Arial" w:eastAsia="Arial" w:hAnsi="Arial" w:cs="Arial"/>
          <w:w w:val="99"/>
        </w:rPr>
        <w:t>d</w:t>
      </w:r>
      <w:r>
        <w:rPr>
          <w:rFonts w:ascii="Arial" w:eastAsia="Arial" w:hAnsi="Arial" w:cs="Arial"/>
          <w:spacing w:val="1"/>
          <w:w w:val="99"/>
        </w:rPr>
        <w:t>i</w:t>
      </w:r>
      <w:r>
        <w:rPr>
          <w:rFonts w:ascii="Arial" w:eastAsia="Arial" w:hAnsi="Arial" w:cs="Arial"/>
          <w:w w:val="99"/>
        </w:rPr>
        <w:t>e</w:t>
      </w:r>
      <w:r>
        <w:rPr>
          <w:rFonts w:ascii="Arial" w:eastAsia="Arial" w:hAnsi="Arial" w:cs="Arial"/>
          <w:spacing w:val="-1"/>
          <w:w w:val="99"/>
        </w:rPr>
        <w:t>n</w:t>
      </w:r>
      <w:r>
        <w:rPr>
          <w:rFonts w:ascii="Arial" w:eastAsia="Arial" w:hAnsi="Arial" w:cs="Arial"/>
          <w:spacing w:val="1"/>
          <w:w w:val="99"/>
        </w:rPr>
        <w:t>c</w:t>
      </w:r>
      <w:r>
        <w:rPr>
          <w:rFonts w:ascii="Arial" w:eastAsia="Arial" w:hAnsi="Arial" w:cs="Arial"/>
          <w:w w:val="99"/>
        </w:rPr>
        <w:t>e</w:t>
      </w:r>
      <w:r>
        <w:rPr>
          <w:rFonts w:ascii="Arial" w:eastAsia="Arial" w:hAnsi="Arial" w:cs="Arial"/>
          <w:spacing w:val="-25"/>
        </w:rPr>
        <w:t xml:space="preserve"> </w:t>
      </w:r>
      <w:r>
        <w:rPr>
          <w:spacing w:val="1"/>
        </w:rPr>
        <w:t>.............................................................................................................................</w:t>
      </w:r>
      <w:r>
        <w:rPr>
          <w:spacing w:val="5"/>
        </w:rPr>
        <w:t>.</w:t>
      </w:r>
      <w:r>
        <w:t>5</w:t>
      </w:r>
    </w:p>
    <w:p w14:paraId="5DEF2752" w14:textId="77777777" w:rsidR="0019511A" w:rsidRDefault="00184255">
      <w:pPr>
        <w:ind w:left="380"/>
      </w:pPr>
      <w:r>
        <w:rPr>
          <w:i/>
          <w:spacing w:val="1"/>
        </w:rPr>
        <w:t>2</w:t>
      </w:r>
      <w:r>
        <w:rPr>
          <w:i/>
        </w:rPr>
        <w:t xml:space="preserve">. </w:t>
      </w:r>
      <w:r>
        <w:rPr>
          <w:i/>
          <w:spacing w:val="48"/>
        </w:rPr>
        <w:t xml:space="preserve"> </w:t>
      </w:r>
      <w:r>
        <w:rPr>
          <w:i/>
        </w:rPr>
        <w:t>O</w:t>
      </w:r>
      <w:r>
        <w:rPr>
          <w:i/>
          <w:sz w:val="16"/>
          <w:szCs w:val="16"/>
        </w:rPr>
        <w:t>VERA</w:t>
      </w:r>
      <w:r>
        <w:rPr>
          <w:i/>
          <w:spacing w:val="-1"/>
          <w:sz w:val="16"/>
          <w:szCs w:val="16"/>
        </w:rPr>
        <w:t>L</w:t>
      </w:r>
      <w:r>
        <w:rPr>
          <w:i/>
          <w:sz w:val="16"/>
          <w:szCs w:val="16"/>
        </w:rPr>
        <w:t>L</w:t>
      </w:r>
      <w:r>
        <w:rPr>
          <w:i/>
          <w:spacing w:val="-1"/>
          <w:sz w:val="16"/>
          <w:szCs w:val="16"/>
        </w:rPr>
        <w:t xml:space="preserve"> </w:t>
      </w:r>
      <w:r>
        <w:rPr>
          <w:i/>
          <w:spacing w:val="1"/>
        </w:rPr>
        <w:t>S</w:t>
      </w:r>
      <w:r>
        <w:rPr>
          <w:i/>
          <w:spacing w:val="-3"/>
          <w:sz w:val="16"/>
          <w:szCs w:val="16"/>
        </w:rPr>
        <w:t>Y</w:t>
      </w:r>
      <w:r>
        <w:rPr>
          <w:i/>
          <w:spacing w:val="1"/>
          <w:sz w:val="16"/>
          <w:szCs w:val="16"/>
        </w:rPr>
        <w:t>S</w:t>
      </w:r>
      <w:r>
        <w:rPr>
          <w:i/>
          <w:spacing w:val="-1"/>
          <w:sz w:val="16"/>
          <w:szCs w:val="16"/>
        </w:rPr>
        <w:t>T</w:t>
      </w:r>
      <w:r>
        <w:rPr>
          <w:i/>
          <w:spacing w:val="-2"/>
          <w:sz w:val="16"/>
          <w:szCs w:val="16"/>
        </w:rPr>
        <w:t>E</w:t>
      </w:r>
      <w:r>
        <w:rPr>
          <w:i/>
          <w:sz w:val="16"/>
          <w:szCs w:val="16"/>
        </w:rPr>
        <w:t>M</w:t>
      </w:r>
      <w:r>
        <w:rPr>
          <w:i/>
          <w:spacing w:val="1"/>
          <w:sz w:val="16"/>
          <w:szCs w:val="16"/>
        </w:rPr>
        <w:t xml:space="preserve"> </w:t>
      </w:r>
      <w:r>
        <w:rPr>
          <w:i/>
        </w:rPr>
        <w:t>D</w:t>
      </w:r>
      <w:r>
        <w:rPr>
          <w:i/>
          <w:spacing w:val="-2"/>
          <w:sz w:val="16"/>
          <w:szCs w:val="16"/>
        </w:rPr>
        <w:t>E</w:t>
      </w:r>
      <w:r>
        <w:rPr>
          <w:i/>
          <w:spacing w:val="1"/>
          <w:sz w:val="16"/>
          <w:szCs w:val="16"/>
        </w:rPr>
        <w:t>S</w:t>
      </w:r>
      <w:r>
        <w:rPr>
          <w:i/>
          <w:spacing w:val="-2"/>
          <w:sz w:val="16"/>
          <w:szCs w:val="16"/>
        </w:rPr>
        <w:t>C</w:t>
      </w:r>
      <w:r>
        <w:rPr>
          <w:i/>
          <w:sz w:val="16"/>
          <w:szCs w:val="16"/>
        </w:rPr>
        <w:t>R</w:t>
      </w:r>
      <w:r>
        <w:rPr>
          <w:i/>
          <w:spacing w:val="-1"/>
          <w:sz w:val="16"/>
          <w:szCs w:val="16"/>
        </w:rPr>
        <w:t>I</w:t>
      </w:r>
      <w:r>
        <w:rPr>
          <w:i/>
          <w:sz w:val="16"/>
          <w:szCs w:val="16"/>
        </w:rPr>
        <w:t>PT</w:t>
      </w:r>
      <w:r>
        <w:rPr>
          <w:i/>
          <w:spacing w:val="-1"/>
          <w:sz w:val="16"/>
          <w:szCs w:val="16"/>
        </w:rPr>
        <w:t>IO</w:t>
      </w:r>
      <w:r>
        <w:rPr>
          <w:i/>
          <w:sz w:val="16"/>
          <w:szCs w:val="16"/>
        </w:rPr>
        <w:t>N</w:t>
      </w:r>
      <w:r>
        <w:rPr>
          <w:i/>
          <w:spacing w:val="-11"/>
          <w:sz w:val="16"/>
          <w:szCs w:val="16"/>
        </w:rPr>
        <w:t xml:space="preserve"> </w:t>
      </w:r>
      <w:r>
        <w:rPr>
          <w:i/>
          <w:spacing w:val="1"/>
        </w:rPr>
        <w:t>...........................................................................................................................</w:t>
      </w:r>
      <w:r>
        <w:rPr>
          <w:i/>
          <w:spacing w:val="5"/>
        </w:rPr>
        <w:t>.</w:t>
      </w:r>
      <w:r>
        <w:rPr>
          <w:i/>
        </w:rPr>
        <w:t>6</w:t>
      </w:r>
    </w:p>
    <w:p w14:paraId="3AC46688" w14:textId="77777777" w:rsidR="0019511A" w:rsidRDefault="0019511A">
      <w:pPr>
        <w:spacing w:before="5" w:line="100" w:lineRule="exact"/>
        <w:rPr>
          <w:sz w:val="11"/>
          <w:szCs w:val="11"/>
        </w:rPr>
      </w:pPr>
    </w:p>
    <w:p w14:paraId="1B9E3EE8" w14:textId="77777777" w:rsidR="0019511A" w:rsidRDefault="00184255">
      <w:pPr>
        <w:ind w:left="620"/>
      </w:pPr>
      <w:r>
        <w:rPr>
          <w:rFonts w:ascii="Arial" w:eastAsia="Arial" w:hAnsi="Arial" w:cs="Arial"/>
        </w:rPr>
        <w:t xml:space="preserve">2.1.     </w:t>
      </w:r>
      <w:r>
        <w:rPr>
          <w:rFonts w:ascii="Arial" w:eastAsia="Arial" w:hAnsi="Arial" w:cs="Arial"/>
          <w:spacing w:val="53"/>
        </w:rPr>
        <w:t xml:space="preserve"> </w:t>
      </w:r>
      <w:r>
        <w:rPr>
          <w:rFonts w:ascii="Arial" w:eastAsia="Arial" w:hAnsi="Arial" w:cs="Arial"/>
          <w:spacing w:val="-1"/>
        </w:rPr>
        <w:t>P</w:t>
      </w:r>
      <w:r>
        <w:rPr>
          <w:rFonts w:ascii="Arial" w:eastAsia="Arial" w:hAnsi="Arial" w:cs="Arial"/>
          <w:spacing w:val="1"/>
        </w:rPr>
        <w:t>r</w:t>
      </w:r>
      <w:r>
        <w:rPr>
          <w:rFonts w:ascii="Arial" w:eastAsia="Arial" w:hAnsi="Arial" w:cs="Arial"/>
        </w:rPr>
        <w:t>o</w:t>
      </w:r>
      <w:r>
        <w:rPr>
          <w:rFonts w:ascii="Arial" w:eastAsia="Arial" w:hAnsi="Arial" w:cs="Arial"/>
          <w:spacing w:val="1"/>
        </w:rPr>
        <w:t>j</w:t>
      </w:r>
      <w:r>
        <w:rPr>
          <w:rFonts w:ascii="Arial" w:eastAsia="Arial" w:hAnsi="Arial" w:cs="Arial"/>
        </w:rPr>
        <w:t>e</w:t>
      </w:r>
      <w:r>
        <w:rPr>
          <w:rFonts w:ascii="Arial" w:eastAsia="Arial" w:hAnsi="Arial" w:cs="Arial"/>
          <w:spacing w:val="1"/>
        </w:rPr>
        <w:t>c</w:t>
      </w:r>
      <w:r>
        <w:rPr>
          <w:rFonts w:ascii="Arial" w:eastAsia="Arial" w:hAnsi="Arial" w:cs="Arial"/>
        </w:rPr>
        <w:t>t</w:t>
      </w:r>
      <w:r>
        <w:rPr>
          <w:rFonts w:ascii="Arial" w:eastAsia="Arial" w:hAnsi="Arial" w:cs="Arial"/>
          <w:spacing w:val="-6"/>
        </w:rPr>
        <w:t xml:space="preserve"> </w:t>
      </w:r>
      <w:r>
        <w:rPr>
          <w:rFonts w:ascii="Arial" w:eastAsia="Arial" w:hAnsi="Arial" w:cs="Arial"/>
          <w:spacing w:val="-1"/>
        </w:rPr>
        <w:t>B</w:t>
      </w:r>
      <w:r>
        <w:rPr>
          <w:rFonts w:ascii="Arial" w:eastAsia="Arial" w:hAnsi="Arial" w:cs="Arial"/>
        </w:rPr>
        <w:t>a</w:t>
      </w:r>
      <w:r>
        <w:rPr>
          <w:rFonts w:ascii="Arial" w:eastAsia="Arial" w:hAnsi="Arial" w:cs="Arial"/>
          <w:spacing w:val="1"/>
        </w:rPr>
        <w:t>ck</w:t>
      </w:r>
      <w:r>
        <w:rPr>
          <w:rFonts w:ascii="Arial" w:eastAsia="Arial" w:hAnsi="Arial" w:cs="Arial"/>
        </w:rPr>
        <w:t>gr</w:t>
      </w:r>
      <w:r>
        <w:rPr>
          <w:rFonts w:ascii="Arial" w:eastAsia="Arial" w:hAnsi="Arial" w:cs="Arial"/>
          <w:spacing w:val="2"/>
        </w:rPr>
        <w:t>o</w:t>
      </w:r>
      <w:r>
        <w:rPr>
          <w:rFonts w:ascii="Arial" w:eastAsia="Arial" w:hAnsi="Arial" w:cs="Arial"/>
        </w:rPr>
        <w:t>u</w:t>
      </w:r>
      <w:r>
        <w:rPr>
          <w:rFonts w:ascii="Arial" w:eastAsia="Arial" w:hAnsi="Arial" w:cs="Arial"/>
          <w:spacing w:val="-1"/>
        </w:rPr>
        <w:t>n</w:t>
      </w:r>
      <w:r>
        <w:rPr>
          <w:rFonts w:ascii="Arial" w:eastAsia="Arial" w:hAnsi="Arial" w:cs="Arial"/>
          <w:spacing w:val="4"/>
        </w:rPr>
        <w:t>d</w:t>
      </w:r>
      <w:r>
        <w:rPr>
          <w:spacing w:val="1"/>
        </w:rPr>
        <w:t>............................................................................................................................</w:t>
      </w:r>
      <w:r>
        <w:rPr>
          <w:spacing w:val="5"/>
        </w:rPr>
        <w:t>.</w:t>
      </w:r>
      <w:r>
        <w:t>6</w:t>
      </w:r>
    </w:p>
    <w:p w14:paraId="20E01968" w14:textId="77777777" w:rsidR="0019511A" w:rsidRDefault="00184255">
      <w:pPr>
        <w:spacing w:line="220" w:lineRule="exact"/>
        <w:ind w:left="620"/>
      </w:pPr>
      <w:r>
        <w:rPr>
          <w:rFonts w:ascii="Arial" w:eastAsia="Arial" w:hAnsi="Arial" w:cs="Arial"/>
        </w:rPr>
        <w:t xml:space="preserve">2.2.     </w:t>
      </w:r>
      <w:r>
        <w:rPr>
          <w:rFonts w:ascii="Arial" w:eastAsia="Arial" w:hAnsi="Arial" w:cs="Arial"/>
          <w:spacing w:val="53"/>
        </w:rPr>
        <w:t xml:space="preserve"> </w:t>
      </w:r>
      <w:r>
        <w:rPr>
          <w:rFonts w:ascii="Arial" w:eastAsia="Arial" w:hAnsi="Arial" w:cs="Arial"/>
          <w:spacing w:val="-1"/>
        </w:rPr>
        <w:t>P</w:t>
      </w:r>
      <w:r>
        <w:rPr>
          <w:rFonts w:ascii="Arial" w:eastAsia="Arial" w:hAnsi="Arial" w:cs="Arial"/>
          <w:spacing w:val="1"/>
        </w:rPr>
        <w:t>r</w:t>
      </w:r>
      <w:r>
        <w:rPr>
          <w:rFonts w:ascii="Arial" w:eastAsia="Arial" w:hAnsi="Arial" w:cs="Arial"/>
        </w:rPr>
        <w:t>o</w:t>
      </w:r>
      <w:r>
        <w:rPr>
          <w:rFonts w:ascii="Arial" w:eastAsia="Arial" w:hAnsi="Arial" w:cs="Arial"/>
          <w:spacing w:val="1"/>
        </w:rPr>
        <w:t>j</w:t>
      </w:r>
      <w:r>
        <w:rPr>
          <w:rFonts w:ascii="Arial" w:eastAsia="Arial" w:hAnsi="Arial" w:cs="Arial"/>
        </w:rPr>
        <w:t>e</w:t>
      </w:r>
      <w:r>
        <w:rPr>
          <w:rFonts w:ascii="Arial" w:eastAsia="Arial" w:hAnsi="Arial" w:cs="Arial"/>
          <w:spacing w:val="1"/>
        </w:rPr>
        <w:t>c</w:t>
      </w:r>
      <w:r>
        <w:rPr>
          <w:rFonts w:ascii="Arial" w:eastAsia="Arial" w:hAnsi="Arial" w:cs="Arial"/>
        </w:rPr>
        <w:t>t</w:t>
      </w:r>
      <w:r>
        <w:rPr>
          <w:rFonts w:ascii="Arial" w:eastAsia="Arial" w:hAnsi="Arial" w:cs="Arial"/>
          <w:spacing w:val="-6"/>
        </w:rPr>
        <w:t xml:space="preserve"> </w:t>
      </w:r>
      <w:r>
        <w:rPr>
          <w:rFonts w:ascii="Arial" w:eastAsia="Arial" w:hAnsi="Arial" w:cs="Arial"/>
          <w:spacing w:val="-1"/>
        </w:rPr>
        <w:t>S</w:t>
      </w:r>
      <w:r>
        <w:rPr>
          <w:rFonts w:ascii="Arial" w:eastAsia="Arial" w:hAnsi="Arial" w:cs="Arial"/>
          <w:spacing w:val="1"/>
        </w:rPr>
        <w:t>c</w:t>
      </w:r>
      <w:r>
        <w:rPr>
          <w:rFonts w:ascii="Arial" w:eastAsia="Arial" w:hAnsi="Arial" w:cs="Arial"/>
        </w:rPr>
        <w:t>o</w:t>
      </w:r>
      <w:r>
        <w:rPr>
          <w:rFonts w:ascii="Arial" w:eastAsia="Arial" w:hAnsi="Arial" w:cs="Arial"/>
          <w:spacing w:val="1"/>
        </w:rPr>
        <w:t>p</w:t>
      </w:r>
      <w:r>
        <w:rPr>
          <w:rFonts w:ascii="Arial" w:eastAsia="Arial" w:hAnsi="Arial" w:cs="Arial"/>
        </w:rPr>
        <w:t>e</w:t>
      </w:r>
      <w:r>
        <w:rPr>
          <w:rFonts w:ascii="Arial" w:eastAsia="Arial" w:hAnsi="Arial" w:cs="Arial"/>
          <w:spacing w:val="-12"/>
        </w:rPr>
        <w:t xml:space="preserve"> </w:t>
      </w:r>
      <w:r>
        <w:rPr>
          <w:spacing w:val="1"/>
        </w:rPr>
        <w:t>.....................................................................................................................................</w:t>
      </w:r>
      <w:r>
        <w:rPr>
          <w:spacing w:val="5"/>
        </w:rPr>
        <w:t>.</w:t>
      </w:r>
      <w:r>
        <w:t>6</w:t>
      </w:r>
    </w:p>
    <w:p w14:paraId="503B7D6D" w14:textId="77777777" w:rsidR="0019511A" w:rsidRDefault="00184255">
      <w:pPr>
        <w:spacing w:line="220" w:lineRule="exact"/>
        <w:ind w:left="620"/>
      </w:pPr>
      <w:r>
        <w:rPr>
          <w:rFonts w:ascii="Arial" w:eastAsia="Arial" w:hAnsi="Arial" w:cs="Arial"/>
        </w:rPr>
        <w:t xml:space="preserve">2.3.     </w:t>
      </w:r>
      <w:r>
        <w:rPr>
          <w:rFonts w:ascii="Arial" w:eastAsia="Arial" w:hAnsi="Arial" w:cs="Arial"/>
          <w:spacing w:val="53"/>
        </w:rPr>
        <w:t xml:space="preserve"> </w:t>
      </w:r>
      <w:r>
        <w:rPr>
          <w:rFonts w:ascii="Arial" w:eastAsia="Arial" w:hAnsi="Arial" w:cs="Arial"/>
        </w:rPr>
        <w:t>Not</w:t>
      </w:r>
      <w:r>
        <w:rPr>
          <w:rFonts w:ascii="Arial" w:eastAsia="Arial" w:hAnsi="Arial" w:cs="Arial"/>
          <w:spacing w:val="-3"/>
        </w:rPr>
        <w:t xml:space="preserve"> </w:t>
      </w:r>
      <w:r>
        <w:rPr>
          <w:rFonts w:ascii="Arial" w:eastAsia="Arial" w:hAnsi="Arial" w:cs="Arial"/>
          <w:spacing w:val="-1"/>
        </w:rPr>
        <w:t>I</w:t>
      </w:r>
      <w:r>
        <w:rPr>
          <w:rFonts w:ascii="Arial" w:eastAsia="Arial" w:hAnsi="Arial" w:cs="Arial"/>
        </w:rPr>
        <w:t xml:space="preserve">n </w:t>
      </w:r>
      <w:r>
        <w:rPr>
          <w:rFonts w:ascii="Arial" w:eastAsia="Arial" w:hAnsi="Arial" w:cs="Arial"/>
          <w:spacing w:val="-1"/>
          <w:w w:val="99"/>
        </w:rPr>
        <w:t>S</w:t>
      </w:r>
      <w:r>
        <w:rPr>
          <w:rFonts w:ascii="Arial" w:eastAsia="Arial" w:hAnsi="Arial" w:cs="Arial"/>
          <w:spacing w:val="1"/>
          <w:w w:val="99"/>
        </w:rPr>
        <w:t>c</w:t>
      </w:r>
      <w:r>
        <w:rPr>
          <w:rFonts w:ascii="Arial" w:eastAsia="Arial" w:hAnsi="Arial" w:cs="Arial"/>
          <w:w w:val="99"/>
        </w:rPr>
        <w:t>o</w:t>
      </w:r>
      <w:r>
        <w:rPr>
          <w:rFonts w:ascii="Arial" w:eastAsia="Arial" w:hAnsi="Arial" w:cs="Arial"/>
          <w:spacing w:val="1"/>
          <w:w w:val="99"/>
        </w:rPr>
        <w:t>p</w:t>
      </w:r>
      <w:r>
        <w:rPr>
          <w:rFonts w:ascii="Arial" w:eastAsia="Arial" w:hAnsi="Arial" w:cs="Arial"/>
          <w:w w:val="99"/>
        </w:rPr>
        <w:t>e</w:t>
      </w:r>
      <w:r>
        <w:rPr>
          <w:rFonts w:ascii="Arial" w:eastAsia="Arial" w:hAnsi="Arial" w:cs="Arial"/>
          <w:spacing w:val="-18"/>
          <w:w w:val="99"/>
        </w:rPr>
        <w:t xml:space="preserve"> </w:t>
      </w:r>
      <w:r>
        <w:rPr>
          <w:spacing w:val="1"/>
        </w:rPr>
        <w:t>.......................................................................................................................................</w:t>
      </w:r>
      <w:r>
        <w:rPr>
          <w:spacing w:val="5"/>
        </w:rPr>
        <w:t>.</w:t>
      </w:r>
      <w:r>
        <w:t>6</w:t>
      </w:r>
    </w:p>
    <w:p w14:paraId="1547A5DA" w14:textId="77777777" w:rsidR="0019511A" w:rsidRDefault="00184255">
      <w:pPr>
        <w:spacing w:before="2"/>
        <w:ind w:left="620"/>
      </w:pPr>
      <w:r>
        <w:rPr>
          <w:rFonts w:ascii="Arial" w:eastAsia="Arial" w:hAnsi="Arial" w:cs="Arial"/>
        </w:rPr>
        <w:t xml:space="preserve">2.4.     </w:t>
      </w:r>
      <w:r>
        <w:rPr>
          <w:rFonts w:ascii="Arial" w:eastAsia="Arial" w:hAnsi="Arial" w:cs="Arial"/>
          <w:spacing w:val="53"/>
        </w:rPr>
        <w:t xml:space="preserve"> </w:t>
      </w:r>
      <w:r>
        <w:rPr>
          <w:rFonts w:ascii="Arial" w:eastAsia="Arial" w:hAnsi="Arial" w:cs="Arial"/>
          <w:spacing w:val="-1"/>
        </w:rPr>
        <w:t>P</w:t>
      </w:r>
      <w:r>
        <w:rPr>
          <w:rFonts w:ascii="Arial" w:eastAsia="Arial" w:hAnsi="Arial" w:cs="Arial"/>
          <w:spacing w:val="1"/>
        </w:rPr>
        <w:t>r</w:t>
      </w:r>
      <w:r>
        <w:rPr>
          <w:rFonts w:ascii="Arial" w:eastAsia="Arial" w:hAnsi="Arial" w:cs="Arial"/>
        </w:rPr>
        <w:t>o</w:t>
      </w:r>
      <w:r>
        <w:rPr>
          <w:rFonts w:ascii="Arial" w:eastAsia="Arial" w:hAnsi="Arial" w:cs="Arial"/>
          <w:spacing w:val="1"/>
        </w:rPr>
        <w:t>j</w:t>
      </w:r>
      <w:r>
        <w:rPr>
          <w:rFonts w:ascii="Arial" w:eastAsia="Arial" w:hAnsi="Arial" w:cs="Arial"/>
        </w:rPr>
        <w:t>e</w:t>
      </w:r>
      <w:r>
        <w:rPr>
          <w:rFonts w:ascii="Arial" w:eastAsia="Arial" w:hAnsi="Arial" w:cs="Arial"/>
          <w:spacing w:val="1"/>
        </w:rPr>
        <w:t>c</w:t>
      </w:r>
      <w:r>
        <w:rPr>
          <w:rFonts w:ascii="Arial" w:eastAsia="Arial" w:hAnsi="Arial" w:cs="Arial"/>
        </w:rPr>
        <w:t>t</w:t>
      </w:r>
      <w:r>
        <w:rPr>
          <w:rFonts w:ascii="Arial" w:eastAsia="Arial" w:hAnsi="Arial" w:cs="Arial"/>
          <w:spacing w:val="-6"/>
        </w:rPr>
        <w:t xml:space="preserve"> </w:t>
      </w:r>
      <w:r>
        <w:rPr>
          <w:rFonts w:ascii="Arial" w:eastAsia="Arial" w:hAnsi="Arial" w:cs="Arial"/>
          <w:w w:val="99"/>
        </w:rPr>
        <w:t>Ob</w:t>
      </w:r>
      <w:r>
        <w:rPr>
          <w:rFonts w:ascii="Arial" w:eastAsia="Arial" w:hAnsi="Arial" w:cs="Arial"/>
          <w:spacing w:val="1"/>
          <w:w w:val="99"/>
        </w:rPr>
        <w:t>j</w:t>
      </w:r>
      <w:r>
        <w:rPr>
          <w:rFonts w:ascii="Arial" w:eastAsia="Arial" w:hAnsi="Arial" w:cs="Arial"/>
          <w:w w:val="99"/>
        </w:rPr>
        <w:t>e</w:t>
      </w:r>
      <w:r>
        <w:rPr>
          <w:rFonts w:ascii="Arial" w:eastAsia="Arial" w:hAnsi="Arial" w:cs="Arial"/>
          <w:spacing w:val="1"/>
          <w:w w:val="99"/>
        </w:rPr>
        <w:t>c</w:t>
      </w:r>
      <w:r>
        <w:rPr>
          <w:rFonts w:ascii="Arial" w:eastAsia="Arial" w:hAnsi="Arial" w:cs="Arial"/>
          <w:w w:val="99"/>
        </w:rPr>
        <w:t>t</w:t>
      </w:r>
      <w:r>
        <w:rPr>
          <w:rFonts w:ascii="Arial" w:eastAsia="Arial" w:hAnsi="Arial" w:cs="Arial"/>
          <w:spacing w:val="-1"/>
          <w:w w:val="99"/>
        </w:rPr>
        <w:t>i</w:t>
      </w:r>
      <w:r>
        <w:rPr>
          <w:rFonts w:ascii="Arial" w:eastAsia="Arial" w:hAnsi="Arial" w:cs="Arial"/>
          <w:spacing w:val="1"/>
          <w:w w:val="99"/>
        </w:rPr>
        <w:t>v</w:t>
      </w:r>
      <w:r>
        <w:rPr>
          <w:rFonts w:ascii="Arial" w:eastAsia="Arial" w:hAnsi="Arial" w:cs="Arial"/>
          <w:w w:val="99"/>
        </w:rPr>
        <w:t>es</w:t>
      </w:r>
      <w:r>
        <w:rPr>
          <w:rFonts w:ascii="Arial" w:eastAsia="Arial" w:hAnsi="Arial" w:cs="Arial"/>
          <w:spacing w:val="-18"/>
          <w:w w:val="99"/>
        </w:rPr>
        <w:t xml:space="preserve"> </w:t>
      </w:r>
      <w:r>
        <w:rPr>
          <w:spacing w:val="1"/>
        </w:rPr>
        <w:t>..............................................................................................................................</w:t>
      </w:r>
      <w:r>
        <w:rPr>
          <w:spacing w:val="5"/>
        </w:rPr>
        <w:t>.</w:t>
      </w:r>
      <w:r>
        <w:t>6</w:t>
      </w:r>
    </w:p>
    <w:p w14:paraId="78B25B35" w14:textId="77777777" w:rsidR="0019511A" w:rsidRDefault="00184255">
      <w:pPr>
        <w:spacing w:line="220" w:lineRule="exact"/>
        <w:ind w:left="620"/>
      </w:pPr>
      <w:r>
        <w:rPr>
          <w:rFonts w:ascii="Arial" w:eastAsia="Arial" w:hAnsi="Arial" w:cs="Arial"/>
        </w:rPr>
        <w:t xml:space="preserve">2.5.     </w:t>
      </w:r>
      <w:r>
        <w:rPr>
          <w:rFonts w:ascii="Arial" w:eastAsia="Arial" w:hAnsi="Arial" w:cs="Arial"/>
          <w:spacing w:val="53"/>
        </w:rPr>
        <w:t xml:space="preserve"> </w:t>
      </w:r>
      <w:r>
        <w:rPr>
          <w:rFonts w:ascii="Arial" w:eastAsia="Arial" w:hAnsi="Arial" w:cs="Arial"/>
          <w:spacing w:val="-1"/>
          <w:w w:val="99"/>
        </w:rPr>
        <w:t>S</w:t>
      </w:r>
      <w:r>
        <w:rPr>
          <w:rFonts w:ascii="Arial" w:eastAsia="Arial" w:hAnsi="Arial" w:cs="Arial"/>
          <w:w w:val="99"/>
        </w:rPr>
        <w:t>take</w:t>
      </w:r>
      <w:r>
        <w:rPr>
          <w:rFonts w:ascii="Arial" w:eastAsia="Arial" w:hAnsi="Arial" w:cs="Arial"/>
          <w:spacing w:val="1"/>
          <w:w w:val="99"/>
        </w:rPr>
        <w:t>h</w:t>
      </w:r>
      <w:r>
        <w:rPr>
          <w:rFonts w:ascii="Arial" w:eastAsia="Arial" w:hAnsi="Arial" w:cs="Arial"/>
          <w:w w:val="99"/>
        </w:rPr>
        <w:t>o</w:t>
      </w:r>
      <w:r>
        <w:rPr>
          <w:rFonts w:ascii="Arial" w:eastAsia="Arial" w:hAnsi="Arial" w:cs="Arial"/>
          <w:spacing w:val="1"/>
          <w:w w:val="99"/>
        </w:rPr>
        <w:t>l</w:t>
      </w:r>
      <w:r>
        <w:rPr>
          <w:rFonts w:ascii="Arial" w:eastAsia="Arial" w:hAnsi="Arial" w:cs="Arial"/>
          <w:w w:val="99"/>
        </w:rPr>
        <w:t>d</w:t>
      </w:r>
      <w:r>
        <w:rPr>
          <w:rFonts w:ascii="Arial" w:eastAsia="Arial" w:hAnsi="Arial" w:cs="Arial"/>
          <w:spacing w:val="-1"/>
          <w:w w:val="99"/>
        </w:rPr>
        <w:t>e</w:t>
      </w:r>
      <w:r>
        <w:rPr>
          <w:rFonts w:ascii="Arial" w:eastAsia="Arial" w:hAnsi="Arial" w:cs="Arial"/>
          <w:spacing w:val="1"/>
          <w:w w:val="99"/>
        </w:rPr>
        <w:t>r</w:t>
      </w:r>
      <w:r>
        <w:rPr>
          <w:rFonts w:ascii="Arial" w:eastAsia="Arial" w:hAnsi="Arial" w:cs="Arial"/>
          <w:w w:val="99"/>
        </w:rPr>
        <w:t>s</w:t>
      </w:r>
      <w:r>
        <w:rPr>
          <w:rFonts w:ascii="Arial" w:eastAsia="Arial" w:hAnsi="Arial" w:cs="Arial"/>
          <w:spacing w:val="-29"/>
        </w:rPr>
        <w:t xml:space="preserve"> </w:t>
      </w:r>
      <w:r>
        <w:rPr>
          <w:spacing w:val="1"/>
        </w:rPr>
        <w:t>.......................................................................................................................................</w:t>
      </w:r>
      <w:r>
        <w:rPr>
          <w:spacing w:val="5"/>
        </w:rPr>
        <w:t>.</w:t>
      </w:r>
      <w:r>
        <w:t>6</w:t>
      </w:r>
    </w:p>
    <w:p w14:paraId="6D61F73D" w14:textId="77777777" w:rsidR="0019511A" w:rsidRDefault="00184255">
      <w:pPr>
        <w:spacing w:line="220" w:lineRule="exact"/>
        <w:ind w:left="620"/>
      </w:pPr>
      <w:r>
        <w:rPr>
          <w:rFonts w:ascii="Arial" w:eastAsia="Arial" w:hAnsi="Arial" w:cs="Arial"/>
        </w:rPr>
        <w:t xml:space="preserve">2.6.     </w:t>
      </w:r>
      <w:r>
        <w:rPr>
          <w:rFonts w:ascii="Arial" w:eastAsia="Arial" w:hAnsi="Arial" w:cs="Arial"/>
          <w:spacing w:val="53"/>
        </w:rPr>
        <w:t xml:space="preserve"> </w:t>
      </w:r>
      <w:r>
        <w:rPr>
          <w:rFonts w:ascii="Arial" w:eastAsia="Arial" w:hAnsi="Arial" w:cs="Arial"/>
          <w:spacing w:val="1"/>
        </w:rPr>
        <w:t>O</w:t>
      </w:r>
      <w:r>
        <w:rPr>
          <w:rFonts w:ascii="Arial" w:eastAsia="Arial" w:hAnsi="Arial" w:cs="Arial"/>
        </w:rPr>
        <w:t>p</w:t>
      </w:r>
      <w:r>
        <w:rPr>
          <w:rFonts w:ascii="Arial" w:eastAsia="Arial" w:hAnsi="Arial" w:cs="Arial"/>
          <w:spacing w:val="-1"/>
        </w:rPr>
        <w:t>e</w:t>
      </w:r>
      <w:r>
        <w:rPr>
          <w:rFonts w:ascii="Arial" w:eastAsia="Arial" w:hAnsi="Arial" w:cs="Arial"/>
          <w:spacing w:val="1"/>
        </w:rPr>
        <w:t>r</w:t>
      </w:r>
      <w:r>
        <w:rPr>
          <w:rFonts w:ascii="Arial" w:eastAsia="Arial" w:hAnsi="Arial" w:cs="Arial"/>
        </w:rPr>
        <w:t>at</w:t>
      </w:r>
      <w:r>
        <w:rPr>
          <w:rFonts w:ascii="Arial" w:eastAsia="Arial" w:hAnsi="Arial" w:cs="Arial"/>
          <w:spacing w:val="1"/>
        </w:rPr>
        <w:t>i</w:t>
      </w:r>
      <w:r>
        <w:rPr>
          <w:rFonts w:ascii="Arial" w:eastAsia="Arial" w:hAnsi="Arial" w:cs="Arial"/>
        </w:rPr>
        <w:t>ng</w:t>
      </w:r>
      <w:r>
        <w:rPr>
          <w:rFonts w:ascii="Arial" w:eastAsia="Arial" w:hAnsi="Arial" w:cs="Arial"/>
          <w:spacing w:val="-8"/>
        </w:rPr>
        <w:t xml:space="preserve"> </w:t>
      </w:r>
      <w:r>
        <w:rPr>
          <w:rFonts w:ascii="Arial" w:eastAsia="Arial" w:hAnsi="Arial" w:cs="Arial"/>
          <w:spacing w:val="-1"/>
        </w:rPr>
        <w:t>E</w:t>
      </w:r>
      <w:r>
        <w:rPr>
          <w:rFonts w:ascii="Arial" w:eastAsia="Arial" w:hAnsi="Arial" w:cs="Arial"/>
        </w:rPr>
        <w:t>n</w:t>
      </w:r>
      <w:r>
        <w:rPr>
          <w:rFonts w:ascii="Arial" w:eastAsia="Arial" w:hAnsi="Arial" w:cs="Arial"/>
          <w:spacing w:val="1"/>
        </w:rPr>
        <w:t>v</w:t>
      </w:r>
      <w:r>
        <w:rPr>
          <w:rFonts w:ascii="Arial" w:eastAsia="Arial" w:hAnsi="Arial" w:cs="Arial"/>
          <w:spacing w:val="-1"/>
        </w:rPr>
        <w:t>i</w:t>
      </w:r>
      <w:r>
        <w:rPr>
          <w:rFonts w:ascii="Arial" w:eastAsia="Arial" w:hAnsi="Arial" w:cs="Arial"/>
          <w:spacing w:val="1"/>
        </w:rPr>
        <w:t>r</w:t>
      </w:r>
      <w:r>
        <w:rPr>
          <w:rFonts w:ascii="Arial" w:eastAsia="Arial" w:hAnsi="Arial" w:cs="Arial"/>
          <w:spacing w:val="2"/>
        </w:rPr>
        <w:t>o</w:t>
      </w:r>
      <w:r>
        <w:rPr>
          <w:rFonts w:ascii="Arial" w:eastAsia="Arial" w:hAnsi="Arial" w:cs="Arial"/>
        </w:rPr>
        <w:t>n</w:t>
      </w:r>
      <w:r>
        <w:rPr>
          <w:rFonts w:ascii="Arial" w:eastAsia="Arial" w:hAnsi="Arial" w:cs="Arial"/>
          <w:spacing w:val="-1"/>
        </w:rPr>
        <w:t>m</w:t>
      </w:r>
      <w:r>
        <w:rPr>
          <w:rFonts w:ascii="Arial" w:eastAsia="Arial" w:hAnsi="Arial" w:cs="Arial"/>
          <w:spacing w:val="2"/>
        </w:rPr>
        <w:t>e</w:t>
      </w:r>
      <w:r>
        <w:rPr>
          <w:rFonts w:ascii="Arial" w:eastAsia="Arial" w:hAnsi="Arial" w:cs="Arial"/>
        </w:rPr>
        <w:t>nt</w:t>
      </w:r>
      <w:r>
        <w:rPr>
          <w:rFonts w:ascii="Arial" w:eastAsia="Arial" w:hAnsi="Arial" w:cs="Arial"/>
          <w:spacing w:val="-21"/>
        </w:rPr>
        <w:t xml:space="preserve"> </w:t>
      </w:r>
      <w:r>
        <w:rPr>
          <w:spacing w:val="1"/>
        </w:rPr>
        <w:t>.....................................................................................................................</w:t>
      </w:r>
      <w:r>
        <w:rPr>
          <w:spacing w:val="5"/>
        </w:rPr>
        <w:t>.</w:t>
      </w:r>
      <w:r>
        <w:t>6</w:t>
      </w:r>
    </w:p>
    <w:p w14:paraId="6256CA15" w14:textId="77777777" w:rsidR="0019511A" w:rsidRDefault="00184255">
      <w:pPr>
        <w:spacing w:line="220" w:lineRule="exact"/>
        <w:ind w:left="620"/>
      </w:pPr>
      <w:r>
        <w:rPr>
          <w:rFonts w:ascii="Arial" w:eastAsia="Arial" w:hAnsi="Arial" w:cs="Arial"/>
        </w:rPr>
        <w:t xml:space="preserve">2.7.     </w:t>
      </w:r>
      <w:r>
        <w:rPr>
          <w:rFonts w:ascii="Arial" w:eastAsia="Arial" w:hAnsi="Arial" w:cs="Arial"/>
          <w:spacing w:val="53"/>
        </w:rPr>
        <w:t xml:space="preserve"> </w:t>
      </w:r>
      <w:r>
        <w:rPr>
          <w:rFonts w:ascii="Arial" w:eastAsia="Arial" w:hAnsi="Arial" w:cs="Arial"/>
          <w:spacing w:val="-1"/>
        </w:rPr>
        <w:t>S</w:t>
      </w:r>
      <w:r>
        <w:rPr>
          <w:rFonts w:ascii="Arial" w:eastAsia="Arial" w:hAnsi="Arial" w:cs="Arial"/>
          <w:spacing w:val="1"/>
        </w:rPr>
        <w:t>ys</w:t>
      </w:r>
      <w:r>
        <w:rPr>
          <w:rFonts w:ascii="Arial" w:eastAsia="Arial" w:hAnsi="Arial" w:cs="Arial"/>
        </w:rPr>
        <w:t>tem</w:t>
      </w:r>
      <w:r>
        <w:rPr>
          <w:rFonts w:ascii="Arial" w:eastAsia="Arial" w:hAnsi="Arial" w:cs="Arial"/>
          <w:spacing w:val="-8"/>
        </w:rPr>
        <w:t xml:space="preserve"> </w:t>
      </w:r>
      <w:r>
        <w:rPr>
          <w:rFonts w:ascii="Arial" w:eastAsia="Arial" w:hAnsi="Arial" w:cs="Arial"/>
          <w:spacing w:val="2"/>
        </w:rPr>
        <w:t>C</w:t>
      </w:r>
      <w:r>
        <w:rPr>
          <w:rFonts w:ascii="Arial" w:eastAsia="Arial" w:hAnsi="Arial" w:cs="Arial"/>
        </w:rPr>
        <w:t>o</w:t>
      </w:r>
      <w:r>
        <w:rPr>
          <w:rFonts w:ascii="Arial" w:eastAsia="Arial" w:hAnsi="Arial" w:cs="Arial"/>
          <w:spacing w:val="-1"/>
        </w:rPr>
        <w:t>n</w:t>
      </w:r>
      <w:r>
        <w:rPr>
          <w:rFonts w:ascii="Arial" w:eastAsia="Arial" w:hAnsi="Arial" w:cs="Arial"/>
          <w:spacing w:val="1"/>
        </w:rPr>
        <w:t>s</w:t>
      </w:r>
      <w:r>
        <w:rPr>
          <w:rFonts w:ascii="Arial" w:eastAsia="Arial" w:hAnsi="Arial" w:cs="Arial"/>
        </w:rPr>
        <w:t>tra</w:t>
      </w:r>
      <w:r>
        <w:rPr>
          <w:rFonts w:ascii="Arial" w:eastAsia="Arial" w:hAnsi="Arial" w:cs="Arial"/>
          <w:spacing w:val="1"/>
        </w:rPr>
        <w:t>i</w:t>
      </w:r>
      <w:r>
        <w:rPr>
          <w:rFonts w:ascii="Arial" w:eastAsia="Arial" w:hAnsi="Arial" w:cs="Arial"/>
        </w:rPr>
        <w:t>nt</w:t>
      </w:r>
      <w:r>
        <w:rPr>
          <w:rFonts w:ascii="Arial" w:eastAsia="Arial" w:hAnsi="Arial" w:cs="Arial"/>
          <w:spacing w:val="15"/>
        </w:rPr>
        <w:t>s</w:t>
      </w:r>
      <w:r>
        <w:rPr>
          <w:spacing w:val="1"/>
        </w:rPr>
        <w:t>............................................................................................................................</w:t>
      </w:r>
      <w:r>
        <w:rPr>
          <w:spacing w:val="5"/>
        </w:rPr>
        <w:t>.</w:t>
      </w:r>
      <w:r>
        <w:t>6</w:t>
      </w:r>
    </w:p>
    <w:p w14:paraId="36936943" w14:textId="77777777" w:rsidR="0019511A" w:rsidRDefault="00184255">
      <w:pPr>
        <w:ind w:left="620"/>
      </w:pPr>
      <w:r>
        <w:rPr>
          <w:rFonts w:ascii="Arial" w:eastAsia="Arial" w:hAnsi="Arial" w:cs="Arial"/>
        </w:rPr>
        <w:t xml:space="preserve">2.8.     </w:t>
      </w:r>
      <w:r>
        <w:rPr>
          <w:rFonts w:ascii="Arial" w:eastAsia="Arial" w:hAnsi="Arial" w:cs="Arial"/>
          <w:spacing w:val="53"/>
        </w:rPr>
        <w:t xml:space="preserve"> </w:t>
      </w:r>
      <w:r>
        <w:rPr>
          <w:rFonts w:ascii="Arial" w:eastAsia="Arial" w:hAnsi="Arial" w:cs="Arial"/>
          <w:spacing w:val="-1"/>
        </w:rPr>
        <w:t>A</w:t>
      </w:r>
      <w:r>
        <w:rPr>
          <w:rFonts w:ascii="Arial" w:eastAsia="Arial" w:hAnsi="Arial" w:cs="Arial"/>
          <w:spacing w:val="1"/>
        </w:rPr>
        <w:t>ss</w:t>
      </w:r>
      <w:r>
        <w:rPr>
          <w:rFonts w:ascii="Arial" w:eastAsia="Arial" w:hAnsi="Arial" w:cs="Arial"/>
        </w:rPr>
        <w:t>u</w:t>
      </w:r>
      <w:r>
        <w:rPr>
          <w:rFonts w:ascii="Arial" w:eastAsia="Arial" w:hAnsi="Arial" w:cs="Arial"/>
          <w:spacing w:val="-1"/>
        </w:rPr>
        <w:t>m</w:t>
      </w:r>
      <w:r>
        <w:rPr>
          <w:rFonts w:ascii="Arial" w:eastAsia="Arial" w:hAnsi="Arial" w:cs="Arial"/>
        </w:rPr>
        <w:t>p</w:t>
      </w:r>
      <w:r>
        <w:rPr>
          <w:rFonts w:ascii="Arial" w:eastAsia="Arial" w:hAnsi="Arial" w:cs="Arial"/>
          <w:spacing w:val="2"/>
        </w:rPr>
        <w:t>t</w:t>
      </w:r>
      <w:r>
        <w:rPr>
          <w:rFonts w:ascii="Arial" w:eastAsia="Arial" w:hAnsi="Arial" w:cs="Arial"/>
          <w:spacing w:val="-1"/>
        </w:rPr>
        <w:t>i</w:t>
      </w:r>
      <w:r>
        <w:rPr>
          <w:rFonts w:ascii="Arial" w:eastAsia="Arial" w:hAnsi="Arial" w:cs="Arial"/>
        </w:rPr>
        <w:t>o</w:t>
      </w:r>
      <w:r>
        <w:rPr>
          <w:rFonts w:ascii="Arial" w:eastAsia="Arial" w:hAnsi="Arial" w:cs="Arial"/>
          <w:spacing w:val="-1"/>
        </w:rPr>
        <w:t>n</w:t>
      </w:r>
      <w:r>
        <w:rPr>
          <w:rFonts w:ascii="Arial" w:eastAsia="Arial" w:hAnsi="Arial" w:cs="Arial"/>
        </w:rPr>
        <w:t>s</w:t>
      </w:r>
      <w:r>
        <w:rPr>
          <w:rFonts w:ascii="Arial" w:eastAsia="Arial" w:hAnsi="Arial" w:cs="Arial"/>
          <w:spacing w:val="-8"/>
        </w:rPr>
        <w:t xml:space="preserve"> </w:t>
      </w:r>
      <w:r>
        <w:rPr>
          <w:rFonts w:ascii="Arial" w:eastAsia="Arial" w:hAnsi="Arial" w:cs="Arial"/>
        </w:rPr>
        <w:t>&amp;</w:t>
      </w:r>
      <w:r>
        <w:rPr>
          <w:rFonts w:ascii="Arial" w:eastAsia="Arial" w:hAnsi="Arial" w:cs="Arial"/>
          <w:spacing w:val="-2"/>
        </w:rPr>
        <w:t xml:space="preserve"> </w:t>
      </w:r>
      <w:r>
        <w:rPr>
          <w:rFonts w:ascii="Arial" w:eastAsia="Arial" w:hAnsi="Arial" w:cs="Arial"/>
          <w:spacing w:val="2"/>
          <w:w w:val="99"/>
        </w:rPr>
        <w:t>D</w:t>
      </w:r>
      <w:r>
        <w:rPr>
          <w:rFonts w:ascii="Arial" w:eastAsia="Arial" w:hAnsi="Arial" w:cs="Arial"/>
          <w:w w:val="99"/>
        </w:rPr>
        <w:t>e</w:t>
      </w:r>
      <w:r>
        <w:rPr>
          <w:rFonts w:ascii="Arial" w:eastAsia="Arial" w:hAnsi="Arial" w:cs="Arial"/>
          <w:spacing w:val="-1"/>
          <w:w w:val="99"/>
        </w:rPr>
        <w:t>p</w:t>
      </w:r>
      <w:r>
        <w:rPr>
          <w:rFonts w:ascii="Arial" w:eastAsia="Arial" w:hAnsi="Arial" w:cs="Arial"/>
          <w:spacing w:val="2"/>
          <w:w w:val="99"/>
        </w:rPr>
        <w:t>e</w:t>
      </w:r>
      <w:r>
        <w:rPr>
          <w:rFonts w:ascii="Arial" w:eastAsia="Arial" w:hAnsi="Arial" w:cs="Arial"/>
          <w:w w:val="99"/>
        </w:rPr>
        <w:t>n</w:t>
      </w:r>
      <w:r>
        <w:rPr>
          <w:rFonts w:ascii="Arial" w:eastAsia="Arial" w:hAnsi="Arial" w:cs="Arial"/>
          <w:spacing w:val="-1"/>
          <w:w w:val="99"/>
        </w:rPr>
        <w:t>d</w:t>
      </w:r>
      <w:r>
        <w:rPr>
          <w:rFonts w:ascii="Arial" w:eastAsia="Arial" w:hAnsi="Arial" w:cs="Arial"/>
          <w:spacing w:val="2"/>
          <w:w w:val="99"/>
        </w:rPr>
        <w:t>e</w:t>
      </w:r>
      <w:r>
        <w:rPr>
          <w:rFonts w:ascii="Arial" w:eastAsia="Arial" w:hAnsi="Arial" w:cs="Arial"/>
          <w:w w:val="99"/>
        </w:rPr>
        <w:t>n</w:t>
      </w:r>
      <w:r>
        <w:rPr>
          <w:rFonts w:ascii="Arial" w:eastAsia="Arial" w:hAnsi="Arial" w:cs="Arial"/>
          <w:spacing w:val="1"/>
          <w:w w:val="99"/>
        </w:rPr>
        <w:t>c</w:t>
      </w:r>
      <w:r>
        <w:rPr>
          <w:rFonts w:ascii="Arial" w:eastAsia="Arial" w:hAnsi="Arial" w:cs="Arial"/>
          <w:spacing w:val="-1"/>
          <w:w w:val="99"/>
        </w:rPr>
        <w:t>i</w:t>
      </w:r>
      <w:r>
        <w:rPr>
          <w:rFonts w:ascii="Arial" w:eastAsia="Arial" w:hAnsi="Arial" w:cs="Arial"/>
          <w:w w:val="99"/>
        </w:rPr>
        <w:t>es</w:t>
      </w:r>
      <w:r>
        <w:rPr>
          <w:rFonts w:ascii="Arial" w:eastAsia="Arial" w:hAnsi="Arial" w:cs="Arial"/>
          <w:spacing w:val="-15"/>
          <w:w w:val="99"/>
        </w:rPr>
        <w:t xml:space="preserve"> </w:t>
      </w:r>
      <w:r>
        <w:rPr>
          <w:spacing w:val="1"/>
        </w:rPr>
        <w:t>.........................................................................................................</w:t>
      </w:r>
      <w:r>
        <w:rPr>
          <w:spacing w:val="5"/>
        </w:rPr>
        <w:t>.</w:t>
      </w:r>
      <w:r>
        <w:t>6</w:t>
      </w:r>
    </w:p>
    <w:p w14:paraId="5039FCD1" w14:textId="77777777" w:rsidR="0019511A" w:rsidRDefault="00184255">
      <w:pPr>
        <w:spacing w:before="3"/>
        <w:ind w:left="380"/>
      </w:pPr>
      <w:r>
        <w:rPr>
          <w:i/>
          <w:spacing w:val="1"/>
        </w:rPr>
        <w:t>3</w:t>
      </w:r>
      <w:r>
        <w:rPr>
          <w:i/>
        </w:rPr>
        <w:t xml:space="preserve">. </w:t>
      </w:r>
      <w:r>
        <w:rPr>
          <w:i/>
          <w:spacing w:val="48"/>
        </w:rPr>
        <w:t xml:space="preserve"> </w:t>
      </w:r>
      <w:r>
        <w:rPr>
          <w:i/>
          <w:spacing w:val="1"/>
        </w:rPr>
        <w:t>E</w:t>
      </w:r>
      <w:r>
        <w:rPr>
          <w:i/>
          <w:sz w:val="16"/>
          <w:szCs w:val="16"/>
        </w:rPr>
        <w:t>XTER</w:t>
      </w:r>
      <w:r>
        <w:rPr>
          <w:i/>
          <w:spacing w:val="-2"/>
          <w:sz w:val="16"/>
          <w:szCs w:val="16"/>
        </w:rPr>
        <w:t>N</w:t>
      </w:r>
      <w:r>
        <w:rPr>
          <w:i/>
          <w:sz w:val="16"/>
          <w:szCs w:val="16"/>
        </w:rPr>
        <w:t>AL</w:t>
      </w:r>
      <w:r>
        <w:rPr>
          <w:i/>
          <w:spacing w:val="-1"/>
          <w:sz w:val="16"/>
          <w:szCs w:val="16"/>
        </w:rPr>
        <w:t xml:space="preserve"> </w:t>
      </w:r>
      <w:r>
        <w:rPr>
          <w:i/>
          <w:spacing w:val="-2"/>
        </w:rPr>
        <w:t>I</w:t>
      </w:r>
      <w:r>
        <w:rPr>
          <w:i/>
          <w:spacing w:val="1"/>
          <w:sz w:val="16"/>
          <w:szCs w:val="16"/>
        </w:rPr>
        <w:t>N</w:t>
      </w:r>
      <w:r>
        <w:rPr>
          <w:i/>
          <w:spacing w:val="-1"/>
          <w:sz w:val="16"/>
          <w:szCs w:val="16"/>
        </w:rPr>
        <w:t>T</w:t>
      </w:r>
      <w:r>
        <w:rPr>
          <w:i/>
          <w:sz w:val="16"/>
          <w:szCs w:val="16"/>
        </w:rPr>
        <w:t>ER</w:t>
      </w:r>
      <w:r>
        <w:rPr>
          <w:i/>
          <w:spacing w:val="-2"/>
          <w:sz w:val="16"/>
          <w:szCs w:val="16"/>
        </w:rPr>
        <w:t>F</w:t>
      </w:r>
      <w:r>
        <w:rPr>
          <w:i/>
          <w:sz w:val="16"/>
          <w:szCs w:val="16"/>
        </w:rPr>
        <w:t>A</w:t>
      </w:r>
      <w:r>
        <w:rPr>
          <w:i/>
          <w:spacing w:val="1"/>
          <w:sz w:val="16"/>
          <w:szCs w:val="16"/>
        </w:rPr>
        <w:t>C</w:t>
      </w:r>
      <w:r>
        <w:rPr>
          <w:i/>
          <w:sz w:val="16"/>
          <w:szCs w:val="16"/>
        </w:rPr>
        <w:t>E</w:t>
      </w:r>
      <w:r>
        <w:rPr>
          <w:i/>
          <w:spacing w:val="-2"/>
          <w:sz w:val="16"/>
          <w:szCs w:val="16"/>
        </w:rPr>
        <w:t xml:space="preserve"> </w:t>
      </w:r>
      <w:r>
        <w:rPr>
          <w:i/>
          <w:spacing w:val="1"/>
          <w:w w:val="99"/>
        </w:rPr>
        <w:t>R</w:t>
      </w:r>
      <w:r>
        <w:rPr>
          <w:i/>
          <w:w w:val="99"/>
          <w:sz w:val="16"/>
          <w:szCs w:val="16"/>
        </w:rPr>
        <w:t>E</w:t>
      </w:r>
      <w:r>
        <w:rPr>
          <w:i/>
          <w:spacing w:val="-1"/>
          <w:w w:val="99"/>
          <w:sz w:val="16"/>
          <w:szCs w:val="16"/>
        </w:rPr>
        <w:t>QUI</w:t>
      </w:r>
      <w:r>
        <w:rPr>
          <w:i/>
          <w:w w:val="99"/>
          <w:sz w:val="16"/>
          <w:szCs w:val="16"/>
        </w:rPr>
        <w:t>R</w:t>
      </w:r>
      <w:r>
        <w:rPr>
          <w:i/>
          <w:spacing w:val="-2"/>
          <w:w w:val="99"/>
          <w:sz w:val="16"/>
          <w:szCs w:val="16"/>
        </w:rPr>
        <w:t>E</w:t>
      </w:r>
      <w:r>
        <w:rPr>
          <w:i/>
          <w:w w:val="99"/>
          <w:sz w:val="16"/>
          <w:szCs w:val="16"/>
        </w:rPr>
        <w:t>ME</w:t>
      </w:r>
      <w:r>
        <w:rPr>
          <w:i/>
          <w:spacing w:val="1"/>
          <w:w w:val="99"/>
          <w:sz w:val="16"/>
          <w:szCs w:val="16"/>
        </w:rPr>
        <w:t>N</w:t>
      </w:r>
      <w:r>
        <w:rPr>
          <w:i/>
          <w:spacing w:val="-3"/>
          <w:w w:val="99"/>
          <w:sz w:val="16"/>
          <w:szCs w:val="16"/>
        </w:rPr>
        <w:t>T</w:t>
      </w:r>
      <w:r>
        <w:rPr>
          <w:i/>
          <w:w w:val="99"/>
          <w:sz w:val="16"/>
          <w:szCs w:val="16"/>
        </w:rPr>
        <w:t>S</w:t>
      </w:r>
      <w:r>
        <w:rPr>
          <w:i/>
          <w:spacing w:val="-12"/>
          <w:w w:val="99"/>
          <w:sz w:val="16"/>
          <w:szCs w:val="16"/>
        </w:rPr>
        <w:t xml:space="preserve"> </w:t>
      </w:r>
      <w:r>
        <w:rPr>
          <w:i/>
          <w:spacing w:val="1"/>
        </w:rPr>
        <w:t>.................................................................................................................</w:t>
      </w:r>
      <w:r>
        <w:rPr>
          <w:i/>
          <w:spacing w:val="5"/>
        </w:rPr>
        <w:t>.</w:t>
      </w:r>
      <w:r>
        <w:rPr>
          <w:i/>
        </w:rPr>
        <w:t>7</w:t>
      </w:r>
    </w:p>
    <w:p w14:paraId="5BA4B0B8" w14:textId="77777777" w:rsidR="0019511A" w:rsidRDefault="0019511A">
      <w:pPr>
        <w:spacing w:before="2" w:line="100" w:lineRule="exact"/>
        <w:rPr>
          <w:sz w:val="11"/>
          <w:szCs w:val="11"/>
        </w:rPr>
      </w:pPr>
    </w:p>
    <w:p w14:paraId="581C7808" w14:textId="77777777" w:rsidR="0019511A" w:rsidRDefault="00184255">
      <w:pPr>
        <w:ind w:left="620"/>
      </w:pPr>
      <w:r>
        <w:rPr>
          <w:rFonts w:ascii="Arial" w:eastAsia="Arial" w:hAnsi="Arial" w:cs="Arial"/>
        </w:rPr>
        <w:t xml:space="preserve">3.1.     </w:t>
      </w:r>
      <w:r>
        <w:rPr>
          <w:rFonts w:ascii="Arial" w:eastAsia="Arial" w:hAnsi="Arial" w:cs="Arial"/>
          <w:spacing w:val="53"/>
        </w:rPr>
        <w:t xml:space="preserve"> </w:t>
      </w:r>
      <w:r>
        <w:rPr>
          <w:rFonts w:ascii="Arial" w:eastAsia="Arial" w:hAnsi="Arial" w:cs="Arial"/>
        </w:rPr>
        <w:t>Hardware</w:t>
      </w:r>
      <w:r>
        <w:rPr>
          <w:rFonts w:ascii="Arial" w:eastAsia="Arial" w:hAnsi="Arial" w:cs="Arial"/>
          <w:spacing w:val="-7"/>
        </w:rPr>
        <w:t xml:space="preserve"> </w:t>
      </w:r>
      <w:r>
        <w:rPr>
          <w:rFonts w:ascii="Arial" w:eastAsia="Arial" w:hAnsi="Arial" w:cs="Arial"/>
        </w:rPr>
        <w:t>In</w:t>
      </w:r>
      <w:r>
        <w:rPr>
          <w:rFonts w:ascii="Arial" w:eastAsia="Arial" w:hAnsi="Arial" w:cs="Arial"/>
          <w:spacing w:val="-1"/>
        </w:rPr>
        <w:t>t</w:t>
      </w:r>
      <w:r>
        <w:rPr>
          <w:rFonts w:ascii="Arial" w:eastAsia="Arial" w:hAnsi="Arial" w:cs="Arial"/>
        </w:rPr>
        <w:t>er</w:t>
      </w:r>
      <w:r>
        <w:rPr>
          <w:rFonts w:ascii="Arial" w:eastAsia="Arial" w:hAnsi="Arial" w:cs="Arial"/>
          <w:spacing w:val="3"/>
        </w:rPr>
        <w:t>f</w:t>
      </w:r>
      <w:r>
        <w:rPr>
          <w:rFonts w:ascii="Arial" w:eastAsia="Arial" w:hAnsi="Arial" w:cs="Arial"/>
        </w:rPr>
        <w:t>a</w:t>
      </w:r>
      <w:r>
        <w:rPr>
          <w:rFonts w:ascii="Arial" w:eastAsia="Arial" w:hAnsi="Arial" w:cs="Arial"/>
          <w:spacing w:val="2"/>
        </w:rPr>
        <w:t>c</w:t>
      </w:r>
      <w:r>
        <w:rPr>
          <w:rFonts w:ascii="Arial" w:eastAsia="Arial" w:hAnsi="Arial" w:cs="Arial"/>
        </w:rPr>
        <w:t>es</w:t>
      </w:r>
      <w:r>
        <w:rPr>
          <w:rFonts w:ascii="Arial" w:eastAsia="Arial" w:hAnsi="Arial" w:cs="Arial"/>
          <w:spacing w:val="-18"/>
        </w:rPr>
        <w:t xml:space="preserve"> </w:t>
      </w:r>
      <w:r>
        <w:rPr>
          <w:spacing w:val="1"/>
        </w:rPr>
        <w:t>..........................................................................................................................</w:t>
      </w:r>
      <w:r>
        <w:rPr>
          <w:spacing w:val="5"/>
        </w:rPr>
        <w:t>.</w:t>
      </w:r>
      <w:r>
        <w:t>7</w:t>
      </w:r>
    </w:p>
    <w:p w14:paraId="5735A80B" w14:textId="77777777" w:rsidR="0019511A" w:rsidRDefault="00184255">
      <w:pPr>
        <w:spacing w:line="220" w:lineRule="exact"/>
        <w:ind w:left="620"/>
      </w:pPr>
      <w:r>
        <w:rPr>
          <w:rFonts w:ascii="Arial" w:eastAsia="Arial" w:hAnsi="Arial" w:cs="Arial"/>
        </w:rPr>
        <w:t xml:space="preserve">3.2.     </w:t>
      </w:r>
      <w:r>
        <w:rPr>
          <w:rFonts w:ascii="Arial" w:eastAsia="Arial" w:hAnsi="Arial" w:cs="Arial"/>
          <w:spacing w:val="53"/>
        </w:rPr>
        <w:t xml:space="preserve"> </w:t>
      </w:r>
      <w:r>
        <w:rPr>
          <w:rFonts w:ascii="Arial" w:eastAsia="Arial" w:hAnsi="Arial" w:cs="Arial"/>
          <w:spacing w:val="-1"/>
        </w:rPr>
        <w:t>S</w:t>
      </w:r>
      <w:r>
        <w:rPr>
          <w:rFonts w:ascii="Arial" w:eastAsia="Arial" w:hAnsi="Arial" w:cs="Arial"/>
        </w:rPr>
        <w:t>of</w:t>
      </w:r>
      <w:r>
        <w:rPr>
          <w:rFonts w:ascii="Arial" w:eastAsia="Arial" w:hAnsi="Arial" w:cs="Arial"/>
          <w:spacing w:val="-1"/>
        </w:rPr>
        <w:t>t</w:t>
      </w:r>
      <w:r>
        <w:rPr>
          <w:rFonts w:ascii="Arial" w:eastAsia="Arial" w:hAnsi="Arial" w:cs="Arial"/>
          <w:spacing w:val="2"/>
        </w:rPr>
        <w:t>w</w:t>
      </w:r>
      <w:r>
        <w:rPr>
          <w:rFonts w:ascii="Arial" w:eastAsia="Arial" w:hAnsi="Arial" w:cs="Arial"/>
        </w:rPr>
        <w:t>are</w:t>
      </w:r>
      <w:r>
        <w:rPr>
          <w:rFonts w:ascii="Arial" w:eastAsia="Arial" w:hAnsi="Arial" w:cs="Arial"/>
          <w:spacing w:val="-8"/>
        </w:rPr>
        <w:t xml:space="preserve"> </w:t>
      </w:r>
      <w:r>
        <w:rPr>
          <w:rFonts w:ascii="Arial" w:eastAsia="Arial" w:hAnsi="Arial" w:cs="Arial"/>
          <w:spacing w:val="2"/>
          <w:w w:val="99"/>
        </w:rPr>
        <w:t>I</w:t>
      </w:r>
      <w:r>
        <w:rPr>
          <w:rFonts w:ascii="Arial" w:eastAsia="Arial" w:hAnsi="Arial" w:cs="Arial"/>
          <w:w w:val="99"/>
        </w:rPr>
        <w:t>nt</w:t>
      </w:r>
      <w:r>
        <w:rPr>
          <w:rFonts w:ascii="Arial" w:eastAsia="Arial" w:hAnsi="Arial" w:cs="Arial"/>
          <w:spacing w:val="-1"/>
          <w:w w:val="99"/>
        </w:rPr>
        <w:t>e</w:t>
      </w:r>
      <w:r>
        <w:rPr>
          <w:rFonts w:ascii="Arial" w:eastAsia="Arial" w:hAnsi="Arial" w:cs="Arial"/>
          <w:spacing w:val="1"/>
          <w:w w:val="99"/>
        </w:rPr>
        <w:t>r</w:t>
      </w:r>
      <w:r>
        <w:rPr>
          <w:rFonts w:ascii="Arial" w:eastAsia="Arial" w:hAnsi="Arial" w:cs="Arial"/>
          <w:w w:val="99"/>
        </w:rPr>
        <w:t>faces</w:t>
      </w:r>
      <w:r>
        <w:rPr>
          <w:rFonts w:ascii="Arial" w:eastAsia="Arial" w:hAnsi="Arial" w:cs="Arial"/>
          <w:spacing w:val="-29"/>
        </w:rPr>
        <w:t xml:space="preserve"> </w:t>
      </w:r>
      <w:r>
        <w:rPr>
          <w:spacing w:val="1"/>
        </w:rPr>
        <w:t>............................................................................................................................</w:t>
      </w:r>
      <w:r>
        <w:rPr>
          <w:spacing w:val="5"/>
        </w:rPr>
        <w:t>.</w:t>
      </w:r>
      <w:r>
        <w:t>7</w:t>
      </w:r>
    </w:p>
    <w:p w14:paraId="407C7F5E" w14:textId="77777777" w:rsidR="0019511A" w:rsidRDefault="00184255">
      <w:pPr>
        <w:spacing w:before="2"/>
        <w:ind w:left="620"/>
      </w:pPr>
      <w:r>
        <w:rPr>
          <w:rFonts w:ascii="Arial" w:eastAsia="Arial" w:hAnsi="Arial" w:cs="Arial"/>
        </w:rPr>
        <w:t xml:space="preserve">3.3.     </w:t>
      </w:r>
      <w:r>
        <w:rPr>
          <w:rFonts w:ascii="Arial" w:eastAsia="Arial" w:hAnsi="Arial" w:cs="Arial"/>
          <w:spacing w:val="53"/>
        </w:rPr>
        <w:t xml:space="preserve"> </w:t>
      </w:r>
      <w:r>
        <w:rPr>
          <w:rFonts w:ascii="Arial" w:eastAsia="Arial" w:hAnsi="Arial" w:cs="Arial"/>
        </w:rPr>
        <w:t>Com</w:t>
      </w:r>
      <w:r>
        <w:rPr>
          <w:rFonts w:ascii="Arial" w:eastAsia="Arial" w:hAnsi="Arial" w:cs="Arial"/>
          <w:spacing w:val="1"/>
        </w:rPr>
        <w:t>m</w:t>
      </w:r>
      <w:r>
        <w:rPr>
          <w:rFonts w:ascii="Arial" w:eastAsia="Arial" w:hAnsi="Arial" w:cs="Arial"/>
        </w:rPr>
        <w:t>u</w:t>
      </w:r>
      <w:r>
        <w:rPr>
          <w:rFonts w:ascii="Arial" w:eastAsia="Arial" w:hAnsi="Arial" w:cs="Arial"/>
          <w:spacing w:val="1"/>
        </w:rPr>
        <w:t>n</w:t>
      </w:r>
      <w:r>
        <w:rPr>
          <w:rFonts w:ascii="Arial" w:eastAsia="Arial" w:hAnsi="Arial" w:cs="Arial"/>
          <w:spacing w:val="-1"/>
        </w:rPr>
        <w:t>i</w:t>
      </w:r>
      <w:r>
        <w:rPr>
          <w:rFonts w:ascii="Arial" w:eastAsia="Arial" w:hAnsi="Arial" w:cs="Arial"/>
          <w:spacing w:val="1"/>
        </w:rPr>
        <w:t>c</w:t>
      </w:r>
      <w:r>
        <w:rPr>
          <w:rFonts w:ascii="Arial" w:eastAsia="Arial" w:hAnsi="Arial" w:cs="Arial"/>
        </w:rPr>
        <w:t>at</w:t>
      </w:r>
      <w:r>
        <w:rPr>
          <w:rFonts w:ascii="Arial" w:eastAsia="Arial" w:hAnsi="Arial" w:cs="Arial"/>
          <w:spacing w:val="1"/>
        </w:rPr>
        <w:t>i</w:t>
      </w:r>
      <w:r>
        <w:rPr>
          <w:rFonts w:ascii="Arial" w:eastAsia="Arial" w:hAnsi="Arial" w:cs="Arial"/>
        </w:rPr>
        <w:t>o</w:t>
      </w:r>
      <w:r>
        <w:rPr>
          <w:rFonts w:ascii="Arial" w:eastAsia="Arial" w:hAnsi="Arial" w:cs="Arial"/>
          <w:spacing w:val="-1"/>
        </w:rPr>
        <w:t>n</w:t>
      </w:r>
      <w:r>
        <w:rPr>
          <w:rFonts w:ascii="Arial" w:eastAsia="Arial" w:hAnsi="Arial" w:cs="Arial"/>
        </w:rPr>
        <w:t>s</w:t>
      </w:r>
      <w:r>
        <w:rPr>
          <w:rFonts w:ascii="Arial" w:eastAsia="Arial" w:hAnsi="Arial" w:cs="Arial"/>
          <w:spacing w:val="-14"/>
        </w:rPr>
        <w:t xml:space="preserve"> </w:t>
      </w:r>
      <w:r>
        <w:rPr>
          <w:rFonts w:ascii="Arial" w:eastAsia="Arial" w:hAnsi="Arial" w:cs="Arial"/>
          <w:w w:val="99"/>
        </w:rPr>
        <w:t>I</w:t>
      </w:r>
      <w:r>
        <w:rPr>
          <w:rFonts w:ascii="Arial" w:eastAsia="Arial" w:hAnsi="Arial" w:cs="Arial"/>
          <w:spacing w:val="-1"/>
          <w:w w:val="99"/>
        </w:rPr>
        <w:t>n</w:t>
      </w:r>
      <w:r>
        <w:rPr>
          <w:rFonts w:ascii="Arial" w:eastAsia="Arial" w:hAnsi="Arial" w:cs="Arial"/>
          <w:spacing w:val="2"/>
          <w:w w:val="99"/>
        </w:rPr>
        <w:t>t</w:t>
      </w:r>
      <w:r>
        <w:rPr>
          <w:rFonts w:ascii="Arial" w:eastAsia="Arial" w:hAnsi="Arial" w:cs="Arial"/>
          <w:w w:val="99"/>
        </w:rPr>
        <w:t>erfa</w:t>
      </w:r>
      <w:r>
        <w:rPr>
          <w:rFonts w:ascii="Arial" w:eastAsia="Arial" w:hAnsi="Arial" w:cs="Arial"/>
          <w:spacing w:val="1"/>
          <w:w w:val="99"/>
        </w:rPr>
        <w:t>c</w:t>
      </w:r>
      <w:r>
        <w:rPr>
          <w:rFonts w:ascii="Arial" w:eastAsia="Arial" w:hAnsi="Arial" w:cs="Arial"/>
          <w:w w:val="99"/>
        </w:rPr>
        <w:t>es</w:t>
      </w:r>
      <w:r>
        <w:rPr>
          <w:rFonts w:ascii="Arial" w:eastAsia="Arial" w:hAnsi="Arial" w:cs="Arial"/>
          <w:spacing w:val="-23"/>
        </w:rPr>
        <w:t xml:space="preserve"> </w:t>
      </w:r>
      <w:r>
        <w:rPr>
          <w:spacing w:val="1"/>
        </w:rPr>
        <w:t>..............................................................................................................</w:t>
      </w:r>
      <w:r>
        <w:rPr>
          <w:spacing w:val="5"/>
        </w:rPr>
        <w:t>.</w:t>
      </w:r>
      <w:r>
        <w:t>7</w:t>
      </w:r>
    </w:p>
    <w:p w14:paraId="032F1D08" w14:textId="77777777" w:rsidR="0019511A" w:rsidRDefault="00184255">
      <w:pPr>
        <w:ind w:left="380"/>
      </w:pPr>
      <w:r>
        <w:rPr>
          <w:i/>
          <w:spacing w:val="1"/>
        </w:rPr>
        <w:t>4</w:t>
      </w:r>
      <w:r>
        <w:rPr>
          <w:i/>
        </w:rPr>
        <w:t xml:space="preserve">. </w:t>
      </w:r>
      <w:r>
        <w:rPr>
          <w:i/>
          <w:spacing w:val="48"/>
        </w:rPr>
        <w:t xml:space="preserve"> </w:t>
      </w:r>
      <w:r>
        <w:rPr>
          <w:i/>
          <w:spacing w:val="1"/>
        </w:rPr>
        <w:t>F</w:t>
      </w:r>
      <w:r>
        <w:rPr>
          <w:i/>
          <w:spacing w:val="-1"/>
          <w:sz w:val="16"/>
          <w:szCs w:val="16"/>
        </w:rPr>
        <w:t>U</w:t>
      </w:r>
      <w:r>
        <w:rPr>
          <w:i/>
          <w:spacing w:val="1"/>
          <w:sz w:val="16"/>
          <w:szCs w:val="16"/>
        </w:rPr>
        <w:t>NC</w:t>
      </w:r>
      <w:r>
        <w:rPr>
          <w:i/>
          <w:spacing w:val="-1"/>
          <w:sz w:val="16"/>
          <w:szCs w:val="16"/>
        </w:rPr>
        <w:t>TIO</w:t>
      </w:r>
      <w:r>
        <w:rPr>
          <w:i/>
          <w:spacing w:val="1"/>
          <w:sz w:val="16"/>
          <w:szCs w:val="16"/>
        </w:rPr>
        <w:t>N</w:t>
      </w:r>
      <w:r>
        <w:rPr>
          <w:i/>
          <w:sz w:val="16"/>
          <w:szCs w:val="16"/>
        </w:rPr>
        <w:t>AL</w:t>
      </w:r>
      <w:r>
        <w:rPr>
          <w:i/>
          <w:spacing w:val="-3"/>
          <w:sz w:val="16"/>
          <w:szCs w:val="16"/>
        </w:rPr>
        <w:t xml:space="preserve"> </w:t>
      </w:r>
      <w:r>
        <w:rPr>
          <w:i/>
          <w:spacing w:val="1"/>
        </w:rPr>
        <w:t>R</w:t>
      </w:r>
      <w:r>
        <w:rPr>
          <w:i/>
          <w:sz w:val="16"/>
          <w:szCs w:val="16"/>
        </w:rPr>
        <w:t>E</w:t>
      </w:r>
      <w:r>
        <w:rPr>
          <w:i/>
          <w:spacing w:val="-1"/>
          <w:sz w:val="16"/>
          <w:szCs w:val="16"/>
        </w:rPr>
        <w:t>QUI</w:t>
      </w:r>
      <w:r>
        <w:rPr>
          <w:i/>
          <w:sz w:val="16"/>
          <w:szCs w:val="16"/>
        </w:rPr>
        <w:t>R</w:t>
      </w:r>
      <w:r>
        <w:rPr>
          <w:i/>
          <w:spacing w:val="-2"/>
          <w:sz w:val="16"/>
          <w:szCs w:val="16"/>
        </w:rPr>
        <w:t>E</w:t>
      </w:r>
      <w:r>
        <w:rPr>
          <w:i/>
          <w:sz w:val="16"/>
          <w:szCs w:val="16"/>
        </w:rPr>
        <w:t>ME</w:t>
      </w:r>
      <w:r>
        <w:rPr>
          <w:i/>
          <w:spacing w:val="1"/>
          <w:sz w:val="16"/>
          <w:szCs w:val="16"/>
        </w:rPr>
        <w:t>N</w:t>
      </w:r>
      <w:r>
        <w:rPr>
          <w:i/>
          <w:spacing w:val="-3"/>
          <w:sz w:val="16"/>
          <w:szCs w:val="16"/>
        </w:rPr>
        <w:t>T</w:t>
      </w:r>
      <w:r>
        <w:rPr>
          <w:i/>
          <w:spacing w:val="5"/>
          <w:sz w:val="16"/>
          <w:szCs w:val="16"/>
        </w:rPr>
        <w:t>S</w:t>
      </w:r>
      <w:r>
        <w:rPr>
          <w:i/>
          <w:spacing w:val="1"/>
        </w:rPr>
        <w:t>...............................................................................................................................</w:t>
      </w:r>
      <w:r>
        <w:rPr>
          <w:i/>
          <w:spacing w:val="5"/>
        </w:rPr>
        <w:t>.</w:t>
      </w:r>
      <w:r>
        <w:rPr>
          <w:i/>
        </w:rPr>
        <w:t>8</w:t>
      </w:r>
    </w:p>
    <w:p w14:paraId="41797441" w14:textId="77777777" w:rsidR="0019511A" w:rsidRDefault="0019511A">
      <w:pPr>
        <w:spacing w:before="6" w:line="100" w:lineRule="exact"/>
        <w:rPr>
          <w:sz w:val="11"/>
          <w:szCs w:val="11"/>
        </w:rPr>
      </w:pPr>
    </w:p>
    <w:p w14:paraId="6B6DABDE" w14:textId="77777777" w:rsidR="0019511A" w:rsidRDefault="00184255">
      <w:pPr>
        <w:ind w:left="380"/>
      </w:pPr>
      <w:r>
        <w:rPr>
          <w:i/>
          <w:spacing w:val="1"/>
        </w:rPr>
        <w:t>4</w:t>
      </w:r>
      <w:r>
        <w:rPr>
          <w:i/>
        </w:rPr>
        <w:t>.</w:t>
      </w:r>
      <w:r>
        <w:rPr>
          <w:i/>
          <w:spacing w:val="1"/>
        </w:rPr>
        <w:t>1</w:t>
      </w:r>
      <w:r>
        <w:rPr>
          <w:i/>
        </w:rPr>
        <w:t xml:space="preserve">.       </w:t>
      </w:r>
      <w:r>
        <w:rPr>
          <w:i/>
          <w:spacing w:val="16"/>
        </w:rPr>
        <w:t xml:space="preserve"> </w:t>
      </w:r>
      <w:r>
        <w:rPr>
          <w:i/>
          <w:spacing w:val="1"/>
        </w:rPr>
        <w:t>F</w:t>
      </w:r>
      <w:r>
        <w:rPr>
          <w:i/>
          <w:spacing w:val="-1"/>
          <w:sz w:val="16"/>
          <w:szCs w:val="16"/>
        </w:rPr>
        <w:t>U</w:t>
      </w:r>
      <w:r>
        <w:rPr>
          <w:i/>
          <w:spacing w:val="1"/>
          <w:sz w:val="16"/>
          <w:szCs w:val="16"/>
        </w:rPr>
        <w:t>NC</w:t>
      </w:r>
      <w:r>
        <w:rPr>
          <w:i/>
          <w:spacing w:val="-1"/>
          <w:sz w:val="16"/>
          <w:szCs w:val="16"/>
        </w:rPr>
        <w:t>TIO</w:t>
      </w:r>
      <w:r>
        <w:rPr>
          <w:i/>
          <w:spacing w:val="1"/>
          <w:sz w:val="16"/>
          <w:szCs w:val="16"/>
        </w:rPr>
        <w:t>N</w:t>
      </w:r>
      <w:r>
        <w:rPr>
          <w:i/>
          <w:sz w:val="16"/>
          <w:szCs w:val="16"/>
        </w:rPr>
        <w:t>AL</w:t>
      </w:r>
      <w:r>
        <w:rPr>
          <w:i/>
          <w:spacing w:val="-3"/>
          <w:sz w:val="16"/>
          <w:szCs w:val="16"/>
        </w:rPr>
        <w:t xml:space="preserve"> </w:t>
      </w:r>
      <w:r>
        <w:rPr>
          <w:i/>
        </w:rPr>
        <w:t>H</w:t>
      </w:r>
      <w:r>
        <w:rPr>
          <w:i/>
          <w:spacing w:val="-1"/>
          <w:sz w:val="16"/>
          <w:szCs w:val="16"/>
        </w:rPr>
        <w:t>I</w:t>
      </w:r>
      <w:r>
        <w:rPr>
          <w:i/>
          <w:sz w:val="16"/>
          <w:szCs w:val="16"/>
        </w:rPr>
        <w:t>ERA</w:t>
      </w:r>
      <w:r>
        <w:rPr>
          <w:i/>
          <w:spacing w:val="-2"/>
          <w:sz w:val="16"/>
          <w:szCs w:val="16"/>
        </w:rPr>
        <w:t>R</w:t>
      </w:r>
      <w:r>
        <w:rPr>
          <w:i/>
          <w:spacing w:val="1"/>
          <w:sz w:val="16"/>
          <w:szCs w:val="16"/>
        </w:rPr>
        <w:t>C</w:t>
      </w:r>
      <w:r>
        <w:rPr>
          <w:i/>
          <w:spacing w:val="-1"/>
          <w:sz w:val="16"/>
          <w:szCs w:val="16"/>
        </w:rPr>
        <w:t>H</w:t>
      </w:r>
      <w:r>
        <w:rPr>
          <w:i/>
          <w:sz w:val="16"/>
          <w:szCs w:val="16"/>
        </w:rPr>
        <w:t xml:space="preserve">Y </w:t>
      </w:r>
      <w:r>
        <w:rPr>
          <w:i/>
          <w:spacing w:val="1"/>
        </w:rPr>
        <w:t>............................................................................................................................</w:t>
      </w:r>
      <w:r>
        <w:rPr>
          <w:i/>
          <w:spacing w:val="5"/>
        </w:rPr>
        <w:t>.</w:t>
      </w:r>
      <w:r>
        <w:rPr>
          <w:i/>
        </w:rPr>
        <w:t>8</w:t>
      </w:r>
    </w:p>
    <w:p w14:paraId="696754B7" w14:textId="77777777" w:rsidR="0019511A" w:rsidRDefault="0019511A">
      <w:pPr>
        <w:spacing w:before="2" w:line="100" w:lineRule="exact"/>
        <w:rPr>
          <w:sz w:val="11"/>
          <w:szCs w:val="11"/>
        </w:rPr>
      </w:pPr>
    </w:p>
    <w:p w14:paraId="3C29CE11" w14:textId="77777777" w:rsidR="0019511A" w:rsidRDefault="00184255">
      <w:pPr>
        <w:ind w:left="620"/>
      </w:pPr>
      <w:r>
        <w:rPr>
          <w:rFonts w:ascii="Arial" w:eastAsia="Arial" w:hAnsi="Arial" w:cs="Arial"/>
        </w:rPr>
        <w:t xml:space="preserve">4.2.     </w:t>
      </w:r>
      <w:r>
        <w:rPr>
          <w:rFonts w:ascii="Arial" w:eastAsia="Arial" w:hAnsi="Arial" w:cs="Arial"/>
          <w:spacing w:val="53"/>
        </w:rPr>
        <w:t xml:space="preserve"> </w:t>
      </w:r>
      <w:r>
        <w:rPr>
          <w:rFonts w:ascii="Arial" w:eastAsia="Arial" w:hAnsi="Arial" w:cs="Arial"/>
        </w:rPr>
        <w:t>U</w:t>
      </w:r>
      <w:r>
        <w:rPr>
          <w:rFonts w:ascii="Arial" w:eastAsia="Arial" w:hAnsi="Arial" w:cs="Arial"/>
          <w:spacing w:val="1"/>
        </w:rPr>
        <w:t>s</w:t>
      </w:r>
      <w:r>
        <w:rPr>
          <w:rFonts w:ascii="Arial" w:eastAsia="Arial" w:hAnsi="Arial" w:cs="Arial"/>
        </w:rPr>
        <w:t>e</w:t>
      </w:r>
      <w:r>
        <w:rPr>
          <w:rFonts w:ascii="Arial" w:eastAsia="Arial" w:hAnsi="Arial" w:cs="Arial"/>
          <w:spacing w:val="-4"/>
        </w:rPr>
        <w:t xml:space="preserve"> </w:t>
      </w:r>
      <w:r>
        <w:rPr>
          <w:rFonts w:ascii="Arial" w:eastAsia="Arial" w:hAnsi="Arial" w:cs="Arial"/>
        </w:rPr>
        <w:t>C</w:t>
      </w:r>
      <w:r>
        <w:rPr>
          <w:rFonts w:ascii="Arial" w:eastAsia="Arial" w:hAnsi="Arial" w:cs="Arial"/>
          <w:spacing w:val="-1"/>
        </w:rPr>
        <w:t>a</w:t>
      </w:r>
      <w:r>
        <w:rPr>
          <w:rFonts w:ascii="Arial" w:eastAsia="Arial" w:hAnsi="Arial" w:cs="Arial"/>
          <w:spacing w:val="1"/>
        </w:rPr>
        <w:t>s</w:t>
      </w:r>
      <w:r>
        <w:rPr>
          <w:rFonts w:ascii="Arial" w:eastAsia="Arial" w:hAnsi="Arial" w:cs="Arial"/>
        </w:rPr>
        <w:t>e</w:t>
      </w:r>
      <w:r>
        <w:rPr>
          <w:rFonts w:ascii="Arial" w:eastAsia="Arial" w:hAnsi="Arial" w:cs="Arial"/>
          <w:spacing w:val="13"/>
        </w:rPr>
        <w:t>s</w:t>
      </w:r>
      <w:r>
        <w:rPr>
          <w:spacing w:val="1"/>
        </w:rPr>
        <w:t>...........................................................................................................................................</w:t>
      </w:r>
      <w:r>
        <w:rPr>
          <w:spacing w:val="5"/>
        </w:rPr>
        <w:t>.</w:t>
      </w:r>
      <w:r>
        <w:t>8</w:t>
      </w:r>
    </w:p>
    <w:p w14:paraId="2AD336FF" w14:textId="77777777" w:rsidR="0019511A" w:rsidRDefault="00184255">
      <w:pPr>
        <w:spacing w:before="2"/>
        <w:ind w:left="620"/>
      </w:pPr>
      <w:r>
        <w:rPr>
          <w:rFonts w:ascii="Arial" w:eastAsia="Arial" w:hAnsi="Arial" w:cs="Arial"/>
        </w:rPr>
        <w:t>4.</w:t>
      </w:r>
      <w:r>
        <w:rPr>
          <w:rFonts w:ascii="Arial" w:eastAsia="Arial" w:hAnsi="Arial" w:cs="Arial"/>
          <w:spacing w:val="-1"/>
        </w:rPr>
        <w:t>2</w:t>
      </w:r>
      <w:r>
        <w:rPr>
          <w:rFonts w:ascii="Arial" w:eastAsia="Arial" w:hAnsi="Arial" w:cs="Arial"/>
        </w:rPr>
        <w:t>.</w:t>
      </w:r>
      <w:r>
        <w:rPr>
          <w:rFonts w:ascii="Arial" w:eastAsia="Arial" w:hAnsi="Arial" w:cs="Arial"/>
          <w:spacing w:val="2"/>
        </w:rPr>
        <w:t>1</w:t>
      </w:r>
      <w:r>
        <w:rPr>
          <w:rFonts w:ascii="Arial" w:eastAsia="Arial" w:hAnsi="Arial" w:cs="Arial"/>
        </w:rPr>
        <w:t xml:space="preserve">.       </w:t>
      </w:r>
      <w:r>
        <w:rPr>
          <w:rFonts w:ascii="Arial" w:eastAsia="Arial" w:hAnsi="Arial" w:cs="Arial"/>
          <w:spacing w:val="13"/>
        </w:rPr>
        <w:t xml:space="preserve"> </w:t>
      </w:r>
      <w:r>
        <w:rPr>
          <w:rFonts w:ascii="Arial" w:eastAsia="Arial" w:hAnsi="Arial" w:cs="Arial"/>
        </w:rPr>
        <w:t>[Ti</w:t>
      </w:r>
      <w:r>
        <w:rPr>
          <w:rFonts w:ascii="Arial" w:eastAsia="Arial" w:hAnsi="Arial" w:cs="Arial"/>
          <w:spacing w:val="-1"/>
        </w:rPr>
        <w:t>t</w:t>
      </w:r>
      <w:r>
        <w:rPr>
          <w:rFonts w:ascii="Arial" w:eastAsia="Arial" w:hAnsi="Arial" w:cs="Arial"/>
          <w:spacing w:val="1"/>
        </w:rPr>
        <w:t>l</w:t>
      </w:r>
      <w:r>
        <w:rPr>
          <w:rFonts w:ascii="Arial" w:eastAsia="Arial" w:hAnsi="Arial" w:cs="Arial"/>
        </w:rPr>
        <w:t>e</w:t>
      </w:r>
      <w:r>
        <w:rPr>
          <w:rFonts w:ascii="Arial" w:eastAsia="Arial" w:hAnsi="Arial" w:cs="Arial"/>
          <w:spacing w:val="-4"/>
        </w:rPr>
        <w:t xml:space="preserve"> </w:t>
      </w:r>
      <w:r>
        <w:rPr>
          <w:rFonts w:ascii="Arial" w:eastAsia="Arial" w:hAnsi="Arial" w:cs="Arial"/>
          <w:spacing w:val="-1"/>
        </w:rPr>
        <w:t>o</w:t>
      </w:r>
      <w:r>
        <w:rPr>
          <w:rFonts w:ascii="Arial" w:eastAsia="Arial" w:hAnsi="Arial" w:cs="Arial"/>
        </w:rPr>
        <w:t>f u</w:t>
      </w:r>
      <w:r>
        <w:rPr>
          <w:rFonts w:ascii="Arial" w:eastAsia="Arial" w:hAnsi="Arial" w:cs="Arial"/>
          <w:spacing w:val="1"/>
        </w:rPr>
        <w:t>s</w:t>
      </w:r>
      <w:r>
        <w:rPr>
          <w:rFonts w:ascii="Arial" w:eastAsia="Arial" w:hAnsi="Arial" w:cs="Arial"/>
        </w:rPr>
        <w:t>e</w:t>
      </w:r>
      <w:r>
        <w:rPr>
          <w:rFonts w:ascii="Arial" w:eastAsia="Arial" w:hAnsi="Arial" w:cs="Arial"/>
          <w:spacing w:val="-3"/>
        </w:rPr>
        <w:t xml:space="preserve"> </w:t>
      </w:r>
      <w:r>
        <w:rPr>
          <w:rFonts w:ascii="Arial" w:eastAsia="Arial" w:hAnsi="Arial" w:cs="Arial"/>
        </w:rPr>
        <w:t>ca</w:t>
      </w:r>
      <w:r>
        <w:rPr>
          <w:rFonts w:ascii="Arial" w:eastAsia="Arial" w:hAnsi="Arial" w:cs="Arial"/>
          <w:spacing w:val="1"/>
        </w:rPr>
        <w:t>s</w:t>
      </w:r>
      <w:r>
        <w:rPr>
          <w:rFonts w:ascii="Arial" w:eastAsia="Arial" w:hAnsi="Arial" w:cs="Arial"/>
        </w:rPr>
        <w:t>e]</w:t>
      </w:r>
      <w:r>
        <w:rPr>
          <w:rFonts w:ascii="Arial" w:eastAsia="Arial" w:hAnsi="Arial" w:cs="Arial"/>
          <w:spacing w:val="-19"/>
        </w:rPr>
        <w:t xml:space="preserve"> </w:t>
      </w:r>
      <w:r>
        <w:rPr>
          <w:spacing w:val="1"/>
        </w:rPr>
        <w:t>..........................................................................................................................</w:t>
      </w:r>
      <w:r>
        <w:rPr>
          <w:spacing w:val="5"/>
        </w:rPr>
        <w:t>.</w:t>
      </w:r>
      <w:r>
        <w:t>8</w:t>
      </w:r>
    </w:p>
    <w:p w14:paraId="03F19FCB" w14:textId="77777777" w:rsidR="0019511A" w:rsidRDefault="00184255">
      <w:pPr>
        <w:ind w:left="380"/>
      </w:pPr>
      <w:r>
        <w:rPr>
          <w:i/>
          <w:spacing w:val="1"/>
        </w:rPr>
        <w:t>5</w:t>
      </w:r>
      <w:r>
        <w:rPr>
          <w:i/>
        </w:rPr>
        <w:t xml:space="preserve">. </w:t>
      </w:r>
      <w:r>
        <w:rPr>
          <w:i/>
          <w:spacing w:val="48"/>
        </w:rPr>
        <w:t xml:space="preserve"> </w:t>
      </w:r>
      <w:r>
        <w:rPr>
          <w:i/>
          <w:spacing w:val="-1"/>
        </w:rPr>
        <w:t>N</w:t>
      </w:r>
      <w:r>
        <w:rPr>
          <w:i/>
          <w:spacing w:val="-1"/>
          <w:sz w:val="16"/>
          <w:szCs w:val="16"/>
        </w:rPr>
        <w:t>O</w:t>
      </w:r>
      <w:r>
        <w:rPr>
          <w:i/>
          <w:spacing w:val="1"/>
          <w:sz w:val="16"/>
          <w:szCs w:val="16"/>
        </w:rPr>
        <w:t>N</w:t>
      </w:r>
      <w:r>
        <w:rPr>
          <w:i/>
          <w:spacing w:val="1"/>
        </w:rPr>
        <w:t>-</w:t>
      </w:r>
      <w:r>
        <w:rPr>
          <w:i/>
          <w:sz w:val="16"/>
          <w:szCs w:val="16"/>
        </w:rPr>
        <w:t>F</w:t>
      </w:r>
      <w:r>
        <w:rPr>
          <w:i/>
          <w:spacing w:val="-1"/>
          <w:sz w:val="16"/>
          <w:szCs w:val="16"/>
        </w:rPr>
        <w:t>U</w:t>
      </w:r>
      <w:r>
        <w:rPr>
          <w:i/>
          <w:spacing w:val="1"/>
          <w:sz w:val="16"/>
          <w:szCs w:val="16"/>
        </w:rPr>
        <w:t>NC</w:t>
      </w:r>
      <w:r>
        <w:rPr>
          <w:i/>
          <w:spacing w:val="-1"/>
          <w:sz w:val="16"/>
          <w:szCs w:val="16"/>
        </w:rPr>
        <w:t>TIO</w:t>
      </w:r>
      <w:r>
        <w:rPr>
          <w:i/>
          <w:spacing w:val="-2"/>
          <w:sz w:val="16"/>
          <w:szCs w:val="16"/>
        </w:rPr>
        <w:t>N</w:t>
      </w:r>
      <w:r>
        <w:rPr>
          <w:i/>
          <w:sz w:val="16"/>
          <w:szCs w:val="16"/>
        </w:rPr>
        <w:t>AL</w:t>
      </w:r>
      <w:r>
        <w:rPr>
          <w:i/>
          <w:spacing w:val="-1"/>
          <w:sz w:val="16"/>
          <w:szCs w:val="16"/>
        </w:rPr>
        <w:t xml:space="preserve"> </w:t>
      </w:r>
      <w:r>
        <w:rPr>
          <w:i/>
          <w:spacing w:val="1"/>
        </w:rPr>
        <w:t>R</w:t>
      </w:r>
      <w:r>
        <w:rPr>
          <w:i/>
          <w:sz w:val="16"/>
          <w:szCs w:val="16"/>
        </w:rPr>
        <w:t>E</w:t>
      </w:r>
      <w:r>
        <w:rPr>
          <w:i/>
          <w:spacing w:val="-1"/>
          <w:sz w:val="16"/>
          <w:szCs w:val="16"/>
        </w:rPr>
        <w:t>QUI</w:t>
      </w:r>
      <w:r>
        <w:rPr>
          <w:i/>
          <w:sz w:val="16"/>
          <w:szCs w:val="16"/>
        </w:rPr>
        <w:t>R</w:t>
      </w:r>
      <w:r>
        <w:rPr>
          <w:i/>
          <w:spacing w:val="-2"/>
          <w:sz w:val="16"/>
          <w:szCs w:val="16"/>
        </w:rPr>
        <w:t>E</w:t>
      </w:r>
      <w:r>
        <w:rPr>
          <w:i/>
          <w:sz w:val="16"/>
          <w:szCs w:val="16"/>
        </w:rPr>
        <w:t>M</w:t>
      </w:r>
      <w:r>
        <w:rPr>
          <w:i/>
          <w:spacing w:val="-2"/>
          <w:sz w:val="16"/>
          <w:szCs w:val="16"/>
        </w:rPr>
        <w:t>E</w:t>
      </w:r>
      <w:r>
        <w:rPr>
          <w:i/>
          <w:spacing w:val="1"/>
          <w:sz w:val="16"/>
          <w:szCs w:val="16"/>
        </w:rPr>
        <w:t>N</w:t>
      </w:r>
      <w:r>
        <w:rPr>
          <w:i/>
          <w:spacing w:val="-1"/>
          <w:sz w:val="16"/>
          <w:szCs w:val="16"/>
        </w:rPr>
        <w:t>T</w:t>
      </w:r>
      <w:r>
        <w:rPr>
          <w:i/>
          <w:spacing w:val="9"/>
          <w:sz w:val="16"/>
          <w:szCs w:val="16"/>
        </w:rPr>
        <w:t>S</w:t>
      </w:r>
      <w:r>
        <w:rPr>
          <w:i/>
          <w:spacing w:val="1"/>
        </w:rPr>
        <w:t>.......................................................................................................................</w:t>
      </w:r>
      <w:r>
        <w:rPr>
          <w:i/>
          <w:spacing w:val="5"/>
        </w:rPr>
        <w:t>.</w:t>
      </w:r>
      <w:r>
        <w:rPr>
          <w:i/>
        </w:rPr>
        <w:t>9</w:t>
      </w:r>
    </w:p>
    <w:p w14:paraId="678BE957" w14:textId="77777777" w:rsidR="0019511A" w:rsidRDefault="0019511A">
      <w:pPr>
        <w:spacing w:before="2" w:line="100" w:lineRule="exact"/>
        <w:rPr>
          <w:sz w:val="11"/>
          <w:szCs w:val="11"/>
        </w:rPr>
      </w:pPr>
    </w:p>
    <w:p w14:paraId="7D838A17" w14:textId="77777777" w:rsidR="0019511A" w:rsidRDefault="00184255">
      <w:pPr>
        <w:ind w:left="620"/>
      </w:pPr>
      <w:r>
        <w:rPr>
          <w:rFonts w:ascii="Arial" w:eastAsia="Arial" w:hAnsi="Arial" w:cs="Arial"/>
        </w:rPr>
        <w:t xml:space="preserve">5.1.     </w:t>
      </w:r>
      <w:r>
        <w:rPr>
          <w:rFonts w:ascii="Arial" w:eastAsia="Arial" w:hAnsi="Arial" w:cs="Arial"/>
          <w:spacing w:val="53"/>
        </w:rPr>
        <w:t xml:space="preserve"> </w:t>
      </w:r>
      <w:r>
        <w:rPr>
          <w:rFonts w:ascii="Arial" w:eastAsia="Arial" w:hAnsi="Arial" w:cs="Arial"/>
          <w:spacing w:val="-1"/>
        </w:rPr>
        <w:t>P</w:t>
      </w:r>
      <w:r>
        <w:rPr>
          <w:rFonts w:ascii="Arial" w:eastAsia="Arial" w:hAnsi="Arial" w:cs="Arial"/>
        </w:rPr>
        <w:t>erfo</w:t>
      </w:r>
      <w:r>
        <w:rPr>
          <w:rFonts w:ascii="Arial" w:eastAsia="Arial" w:hAnsi="Arial" w:cs="Arial"/>
          <w:spacing w:val="1"/>
        </w:rPr>
        <w:t>r</w:t>
      </w:r>
      <w:r>
        <w:rPr>
          <w:rFonts w:ascii="Arial" w:eastAsia="Arial" w:hAnsi="Arial" w:cs="Arial"/>
          <w:spacing w:val="2"/>
        </w:rPr>
        <w:t>m</w:t>
      </w:r>
      <w:r>
        <w:rPr>
          <w:rFonts w:ascii="Arial" w:eastAsia="Arial" w:hAnsi="Arial" w:cs="Arial"/>
        </w:rPr>
        <w:t>a</w:t>
      </w:r>
      <w:r>
        <w:rPr>
          <w:rFonts w:ascii="Arial" w:eastAsia="Arial" w:hAnsi="Arial" w:cs="Arial"/>
          <w:spacing w:val="-1"/>
        </w:rPr>
        <w:t>n</w:t>
      </w:r>
      <w:r>
        <w:rPr>
          <w:rFonts w:ascii="Arial" w:eastAsia="Arial" w:hAnsi="Arial" w:cs="Arial"/>
          <w:spacing w:val="1"/>
        </w:rPr>
        <w:t>c</w:t>
      </w:r>
      <w:r>
        <w:rPr>
          <w:rFonts w:ascii="Arial" w:eastAsia="Arial" w:hAnsi="Arial" w:cs="Arial"/>
        </w:rPr>
        <w:t>e</w:t>
      </w:r>
      <w:r>
        <w:rPr>
          <w:rFonts w:ascii="Arial" w:eastAsia="Arial" w:hAnsi="Arial" w:cs="Arial"/>
          <w:spacing w:val="-11"/>
        </w:rPr>
        <w:t xml:space="preserve"> </w:t>
      </w:r>
      <w:r>
        <w:rPr>
          <w:rFonts w:ascii="Arial" w:eastAsia="Arial" w:hAnsi="Arial" w:cs="Arial"/>
          <w:spacing w:val="2"/>
        </w:rPr>
        <w:t>R</w:t>
      </w:r>
      <w:r>
        <w:rPr>
          <w:rFonts w:ascii="Arial" w:eastAsia="Arial" w:hAnsi="Arial" w:cs="Arial"/>
        </w:rPr>
        <w:t>e</w:t>
      </w:r>
      <w:r>
        <w:rPr>
          <w:rFonts w:ascii="Arial" w:eastAsia="Arial" w:hAnsi="Arial" w:cs="Arial"/>
          <w:spacing w:val="-1"/>
        </w:rPr>
        <w:t>q</w:t>
      </w:r>
      <w:r>
        <w:rPr>
          <w:rFonts w:ascii="Arial" w:eastAsia="Arial" w:hAnsi="Arial" w:cs="Arial"/>
          <w:spacing w:val="2"/>
        </w:rPr>
        <w:t>u</w:t>
      </w:r>
      <w:r>
        <w:rPr>
          <w:rFonts w:ascii="Arial" w:eastAsia="Arial" w:hAnsi="Arial" w:cs="Arial"/>
          <w:spacing w:val="-1"/>
        </w:rPr>
        <w:t>i</w:t>
      </w:r>
      <w:r>
        <w:rPr>
          <w:rFonts w:ascii="Arial" w:eastAsia="Arial" w:hAnsi="Arial" w:cs="Arial"/>
          <w:spacing w:val="1"/>
        </w:rPr>
        <w:t>r</w:t>
      </w:r>
      <w:r>
        <w:rPr>
          <w:rFonts w:ascii="Arial" w:eastAsia="Arial" w:hAnsi="Arial" w:cs="Arial"/>
          <w:spacing w:val="2"/>
        </w:rPr>
        <w:t>e</w:t>
      </w:r>
      <w:r>
        <w:rPr>
          <w:rFonts w:ascii="Arial" w:eastAsia="Arial" w:hAnsi="Arial" w:cs="Arial"/>
        </w:rPr>
        <w:t>m</w:t>
      </w:r>
      <w:r>
        <w:rPr>
          <w:rFonts w:ascii="Arial" w:eastAsia="Arial" w:hAnsi="Arial" w:cs="Arial"/>
          <w:spacing w:val="-1"/>
        </w:rPr>
        <w:t>e</w:t>
      </w:r>
      <w:r>
        <w:rPr>
          <w:rFonts w:ascii="Arial" w:eastAsia="Arial" w:hAnsi="Arial" w:cs="Arial"/>
        </w:rPr>
        <w:t>nt</w:t>
      </w:r>
      <w:r>
        <w:rPr>
          <w:rFonts w:ascii="Arial" w:eastAsia="Arial" w:hAnsi="Arial" w:cs="Arial"/>
          <w:spacing w:val="10"/>
        </w:rPr>
        <w:t>s</w:t>
      </w:r>
      <w:r>
        <w:rPr>
          <w:spacing w:val="1"/>
        </w:rPr>
        <w:t>..............................................................................................................</w:t>
      </w:r>
      <w:r>
        <w:rPr>
          <w:spacing w:val="5"/>
        </w:rPr>
        <w:t>.</w:t>
      </w:r>
      <w:r>
        <w:t>9</w:t>
      </w:r>
    </w:p>
    <w:p w14:paraId="3A558C3E" w14:textId="77777777" w:rsidR="0019511A" w:rsidRDefault="00184255">
      <w:pPr>
        <w:spacing w:before="2"/>
        <w:ind w:left="620"/>
      </w:pPr>
      <w:r>
        <w:rPr>
          <w:rFonts w:ascii="Arial" w:eastAsia="Arial" w:hAnsi="Arial" w:cs="Arial"/>
        </w:rPr>
        <w:t xml:space="preserve">5.2.     </w:t>
      </w:r>
      <w:r>
        <w:rPr>
          <w:rFonts w:ascii="Arial" w:eastAsia="Arial" w:hAnsi="Arial" w:cs="Arial"/>
          <w:spacing w:val="53"/>
        </w:rPr>
        <w:t xml:space="preserve"> </w:t>
      </w:r>
      <w:r>
        <w:rPr>
          <w:rFonts w:ascii="Arial" w:eastAsia="Arial" w:hAnsi="Arial" w:cs="Arial"/>
          <w:spacing w:val="-1"/>
        </w:rPr>
        <w:t>S</w:t>
      </w:r>
      <w:r>
        <w:rPr>
          <w:rFonts w:ascii="Arial" w:eastAsia="Arial" w:hAnsi="Arial" w:cs="Arial"/>
        </w:rPr>
        <w:t>af</w:t>
      </w:r>
      <w:r>
        <w:rPr>
          <w:rFonts w:ascii="Arial" w:eastAsia="Arial" w:hAnsi="Arial" w:cs="Arial"/>
          <w:spacing w:val="1"/>
        </w:rPr>
        <w:t>e</w:t>
      </w:r>
      <w:r>
        <w:rPr>
          <w:rFonts w:ascii="Arial" w:eastAsia="Arial" w:hAnsi="Arial" w:cs="Arial"/>
        </w:rPr>
        <w:t>ty</w:t>
      </w:r>
      <w:r>
        <w:rPr>
          <w:rFonts w:ascii="Arial" w:eastAsia="Arial" w:hAnsi="Arial" w:cs="Arial"/>
          <w:spacing w:val="-5"/>
        </w:rPr>
        <w:t xml:space="preserve"> </w:t>
      </w:r>
      <w:r>
        <w:rPr>
          <w:rFonts w:ascii="Arial" w:eastAsia="Arial" w:hAnsi="Arial" w:cs="Arial"/>
          <w:w w:val="99"/>
        </w:rPr>
        <w:t>Re</w:t>
      </w:r>
      <w:r>
        <w:rPr>
          <w:rFonts w:ascii="Arial" w:eastAsia="Arial" w:hAnsi="Arial" w:cs="Arial"/>
          <w:spacing w:val="1"/>
          <w:w w:val="99"/>
        </w:rPr>
        <w:t>q</w:t>
      </w:r>
      <w:r>
        <w:rPr>
          <w:rFonts w:ascii="Arial" w:eastAsia="Arial" w:hAnsi="Arial" w:cs="Arial"/>
          <w:w w:val="99"/>
        </w:rPr>
        <w:t>u</w:t>
      </w:r>
      <w:r>
        <w:rPr>
          <w:rFonts w:ascii="Arial" w:eastAsia="Arial" w:hAnsi="Arial" w:cs="Arial"/>
          <w:spacing w:val="-1"/>
          <w:w w:val="99"/>
        </w:rPr>
        <w:t>i</w:t>
      </w:r>
      <w:r>
        <w:rPr>
          <w:rFonts w:ascii="Arial" w:eastAsia="Arial" w:hAnsi="Arial" w:cs="Arial"/>
          <w:spacing w:val="1"/>
          <w:w w:val="99"/>
        </w:rPr>
        <w:t>r</w:t>
      </w:r>
      <w:r>
        <w:rPr>
          <w:rFonts w:ascii="Arial" w:eastAsia="Arial" w:hAnsi="Arial" w:cs="Arial"/>
          <w:spacing w:val="2"/>
          <w:w w:val="99"/>
        </w:rPr>
        <w:t>e</w:t>
      </w:r>
      <w:r>
        <w:rPr>
          <w:rFonts w:ascii="Arial" w:eastAsia="Arial" w:hAnsi="Arial" w:cs="Arial"/>
          <w:w w:val="99"/>
        </w:rPr>
        <w:t>m</w:t>
      </w:r>
      <w:r>
        <w:rPr>
          <w:rFonts w:ascii="Arial" w:eastAsia="Arial" w:hAnsi="Arial" w:cs="Arial"/>
          <w:spacing w:val="-1"/>
          <w:w w:val="99"/>
        </w:rPr>
        <w:t>e</w:t>
      </w:r>
      <w:r>
        <w:rPr>
          <w:rFonts w:ascii="Arial" w:eastAsia="Arial" w:hAnsi="Arial" w:cs="Arial"/>
          <w:spacing w:val="2"/>
          <w:w w:val="99"/>
        </w:rPr>
        <w:t>n</w:t>
      </w:r>
      <w:r>
        <w:rPr>
          <w:rFonts w:ascii="Arial" w:eastAsia="Arial" w:hAnsi="Arial" w:cs="Arial"/>
          <w:w w:val="99"/>
        </w:rPr>
        <w:t>ts</w:t>
      </w:r>
      <w:r>
        <w:rPr>
          <w:rFonts w:ascii="Arial" w:eastAsia="Arial" w:hAnsi="Arial" w:cs="Arial"/>
          <w:spacing w:val="-24"/>
        </w:rPr>
        <w:t xml:space="preserve"> </w:t>
      </w:r>
      <w:r>
        <w:rPr>
          <w:spacing w:val="1"/>
        </w:rPr>
        <w:t>.........................................................................................................................</w:t>
      </w:r>
      <w:r>
        <w:rPr>
          <w:spacing w:val="5"/>
        </w:rPr>
        <w:t>.</w:t>
      </w:r>
      <w:r>
        <w:t>9</w:t>
      </w:r>
    </w:p>
    <w:p w14:paraId="7EF1F1F9" w14:textId="77777777" w:rsidR="0019511A" w:rsidRDefault="00184255">
      <w:pPr>
        <w:ind w:left="620"/>
      </w:pPr>
      <w:r>
        <w:rPr>
          <w:rFonts w:ascii="Arial" w:eastAsia="Arial" w:hAnsi="Arial" w:cs="Arial"/>
        </w:rPr>
        <w:t xml:space="preserve">5.3.     </w:t>
      </w:r>
      <w:r>
        <w:rPr>
          <w:rFonts w:ascii="Arial" w:eastAsia="Arial" w:hAnsi="Arial" w:cs="Arial"/>
          <w:spacing w:val="53"/>
        </w:rPr>
        <w:t xml:space="preserve"> </w:t>
      </w:r>
      <w:r>
        <w:rPr>
          <w:rFonts w:ascii="Arial" w:eastAsia="Arial" w:hAnsi="Arial" w:cs="Arial"/>
          <w:spacing w:val="-1"/>
        </w:rPr>
        <w:t>S</w:t>
      </w:r>
      <w:r>
        <w:rPr>
          <w:rFonts w:ascii="Arial" w:eastAsia="Arial" w:hAnsi="Arial" w:cs="Arial"/>
        </w:rPr>
        <w:t>e</w:t>
      </w:r>
      <w:r>
        <w:rPr>
          <w:rFonts w:ascii="Arial" w:eastAsia="Arial" w:hAnsi="Arial" w:cs="Arial"/>
          <w:spacing w:val="1"/>
        </w:rPr>
        <w:t>c</w:t>
      </w:r>
      <w:r>
        <w:rPr>
          <w:rFonts w:ascii="Arial" w:eastAsia="Arial" w:hAnsi="Arial" w:cs="Arial"/>
        </w:rPr>
        <w:t>uri</w:t>
      </w:r>
      <w:r>
        <w:rPr>
          <w:rFonts w:ascii="Arial" w:eastAsia="Arial" w:hAnsi="Arial" w:cs="Arial"/>
          <w:spacing w:val="-1"/>
        </w:rPr>
        <w:t>t</w:t>
      </w:r>
      <w:r>
        <w:rPr>
          <w:rFonts w:ascii="Arial" w:eastAsia="Arial" w:hAnsi="Arial" w:cs="Arial"/>
        </w:rPr>
        <w:t>y</w:t>
      </w:r>
      <w:r>
        <w:rPr>
          <w:rFonts w:ascii="Arial" w:eastAsia="Arial" w:hAnsi="Arial" w:cs="Arial"/>
          <w:spacing w:val="-6"/>
        </w:rPr>
        <w:t xml:space="preserve"> </w:t>
      </w:r>
      <w:r>
        <w:rPr>
          <w:rFonts w:ascii="Arial" w:eastAsia="Arial" w:hAnsi="Arial" w:cs="Arial"/>
          <w:spacing w:val="2"/>
          <w:w w:val="99"/>
        </w:rPr>
        <w:t>R</w:t>
      </w:r>
      <w:r>
        <w:rPr>
          <w:rFonts w:ascii="Arial" w:eastAsia="Arial" w:hAnsi="Arial" w:cs="Arial"/>
          <w:w w:val="99"/>
        </w:rPr>
        <w:t>e</w:t>
      </w:r>
      <w:r>
        <w:rPr>
          <w:rFonts w:ascii="Arial" w:eastAsia="Arial" w:hAnsi="Arial" w:cs="Arial"/>
          <w:spacing w:val="-1"/>
          <w:w w:val="99"/>
        </w:rPr>
        <w:t>q</w:t>
      </w:r>
      <w:r>
        <w:rPr>
          <w:rFonts w:ascii="Arial" w:eastAsia="Arial" w:hAnsi="Arial" w:cs="Arial"/>
          <w:spacing w:val="2"/>
          <w:w w:val="99"/>
        </w:rPr>
        <w:t>u</w:t>
      </w:r>
      <w:r>
        <w:rPr>
          <w:rFonts w:ascii="Arial" w:eastAsia="Arial" w:hAnsi="Arial" w:cs="Arial"/>
          <w:spacing w:val="-1"/>
          <w:w w:val="99"/>
        </w:rPr>
        <w:t>i</w:t>
      </w:r>
      <w:r>
        <w:rPr>
          <w:rFonts w:ascii="Arial" w:eastAsia="Arial" w:hAnsi="Arial" w:cs="Arial"/>
          <w:spacing w:val="1"/>
          <w:w w:val="99"/>
        </w:rPr>
        <w:t>r</w:t>
      </w:r>
      <w:r>
        <w:rPr>
          <w:rFonts w:ascii="Arial" w:eastAsia="Arial" w:hAnsi="Arial" w:cs="Arial"/>
          <w:w w:val="99"/>
        </w:rPr>
        <w:t>e</w:t>
      </w:r>
      <w:r>
        <w:rPr>
          <w:rFonts w:ascii="Arial" w:eastAsia="Arial" w:hAnsi="Arial" w:cs="Arial"/>
          <w:spacing w:val="2"/>
          <w:w w:val="99"/>
        </w:rPr>
        <w:t>m</w:t>
      </w:r>
      <w:r>
        <w:rPr>
          <w:rFonts w:ascii="Arial" w:eastAsia="Arial" w:hAnsi="Arial" w:cs="Arial"/>
          <w:w w:val="99"/>
        </w:rPr>
        <w:t>e</w:t>
      </w:r>
      <w:r>
        <w:rPr>
          <w:rFonts w:ascii="Arial" w:eastAsia="Arial" w:hAnsi="Arial" w:cs="Arial"/>
          <w:spacing w:val="-1"/>
          <w:w w:val="99"/>
        </w:rPr>
        <w:t>n</w:t>
      </w:r>
      <w:r>
        <w:rPr>
          <w:rFonts w:ascii="Arial" w:eastAsia="Arial" w:hAnsi="Arial" w:cs="Arial"/>
          <w:w w:val="99"/>
        </w:rPr>
        <w:t>ts</w:t>
      </w:r>
      <w:r>
        <w:rPr>
          <w:rFonts w:ascii="Arial" w:eastAsia="Arial" w:hAnsi="Arial" w:cs="Arial"/>
          <w:spacing w:val="-26"/>
        </w:rPr>
        <w:t xml:space="preserve"> </w:t>
      </w:r>
      <w:r>
        <w:rPr>
          <w:spacing w:val="1"/>
        </w:rPr>
        <w:t>......................................................................................................................</w:t>
      </w:r>
      <w:r>
        <w:rPr>
          <w:spacing w:val="5"/>
        </w:rPr>
        <w:t>.</w:t>
      </w:r>
      <w:r>
        <w:t>9</w:t>
      </w:r>
    </w:p>
    <w:p w14:paraId="22DCDA4A" w14:textId="77777777" w:rsidR="0019511A" w:rsidRDefault="00184255">
      <w:pPr>
        <w:spacing w:line="220" w:lineRule="exact"/>
        <w:ind w:left="620"/>
      </w:pPr>
      <w:r>
        <w:rPr>
          <w:rFonts w:ascii="Arial" w:eastAsia="Arial" w:hAnsi="Arial" w:cs="Arial"/>
        </w:rPr>
        <w:t xml:space="preserve">5.4.     </w:t>
      </w:r>
      <w:r>
        <w:rPr>
          <w:rFonts w:ascii="Arial" w:eastAsia="Arial" w:hAnsi="Arial" w:cs="Arial"/>
          <w:spacing w:val="53"/>
        </w:rPr>
        <w:t xml:space="preserve"> </w:t>
      </w:r>
      <w:r>
        <w:rPr>
          <w:rFonts w:ascii="Arial" w:eastAsia="Arial" w:hAnsi="Arial" w:cs="Arial"/>
        </w:rPr>
        <w:t>U</w:t>
      </w:r>
      <w:r>
        <w:rPr>
          <w:rFonts w:ascii="Arial" w:eastAsia="Arial" w:hAnsi="Arial" w:cs="Arial"/>
          <w:spacing w:val="1"/>
        </w:rPr>
        <w:t>s</w:t>
      </w:r>
      <w:r>
        <w:rPr>
          <w:rFonts w:ascii="Arial" w:eastAsia="Arial" w:hAnsi="Arial" w:cs="Arial"/>
        </w:rPr>
        <w:t>er</w:t>
      </w:r>
      <w:r>
        <w:rPr>
          <w:rFonts w:ascii="Arial" w:eastAsia="Arial" w:hAnsi="Arial" w:cs="Arial"/>
          <w:spacing w:val="-4"/>
        </w:rPr>
        <w:t xml:space="preserve"> </w:t>
      </w:r>
      <w:r>
        <w:rPr>
          <w:rFonts w:ascii="Arial" w:eastAsia="Arial" w:hAnsi="Arial" w:cs="Arial"/>
          <w:w w:val="99"/>
        </w:rPr>
        <w:t>Do</w:t>
      </w:r>
      <w:r>
        <w:rPr>
          <w:rFonts w:ascii="Arial" w:eastAsia="Arial" w:hAnsi="Arial" w:cs="Arial"/>
          <w:spacing w:val="1"/>
          <w:w w:val="99"/>
        </w:rPr>
        <w:t>c</w:t>
      </w:r>
      <w:r>
        <w:rPr>
          <w:rFonts w:ascii="Arial" w:eastAsia="Arial" w:hAnsi="Arial" w:cs="Arial"/>
          <w:w w:val="99"/>
        </w:rPr>
        <w:t>u</w:t>
      </w:r>
      <w:r>
        <w:rPr>
          <w:rFonts w:ascii="Arial" w:eastAsia="Arial" w:hAnsi="Arial" w:cs="Arial"/>
          <w:spacing w:val="-1"/>
          <w:w w:val="99"/>
        </w:rPr>
        <w:t>m</w:t>
      </w:r>
      <w:r>
        <w:rPr>
          <w:rFonts w:ascii="Arial" w:eastAsia="Arial" w:hAnsi="Arial" w:cs="Arial"/>
          <w:spacing w:val="2"/>
          <w:w w:val="99"/>
        </w:rPr>
        <w:t>e</w:t>
      </w:r>
      <w:r>
        <w:rPr>
          <w:rFonts w:ascii="Arial" w:eastAsia="Arial" w:hAnsi="Arial" w:cs="Arial"/>
          <w:w w:val="99"/>
        </w:rPr>
        <w:t>nt</w:t>
      </w:r>
      <w:r>
        <w:rPr>
          <w:rFonts w:ascii="Arial" w:eastAsia="Arial" w:hAnsi="Arial" w:cs="Arial"/>
          <w:spacing w:val="-1"/>
          <w:w w:val="99"/>
        </w:rPr>
        <w:t>a</w:t>
      </w:r>
      <w:r>
        <w:rPr>
          <w:rFonts w:ascii="Arial" w:eastAsia="Arial" w:hAnsi="Arial" w:cs="Arial"/>
          <w:spacing w:val="2"/>
          <w:w w:val="99"/>
        </w:rPr>
        <w:t>t</w:t>
      </w:r>
      <w:r>
        <w:rPr>
          <w:rFonts w:ascii="Arial" w:eastAsia="Arial" w:hAnsi="Arial" w:cs="Arial"/>
          <w:spacing w:val="-1"/>
          <w:w w:val="99"/>
        </w:rPr>
        <w:t>i</w:t>
      </w:r>
      <w:r>
        <w:rPr>
          <w:rFonts w:ascii="Arial" w:eastAsia="Arial" w:hAnsi="Arial" w:cs="Arial"/>
          <w:spacing w:val="2"/>
          <w:w w:val="99"/>
        </w:rPr>
        <w:t>o</w:t>
      </w:r>
      <w:r>
        <w:rPr>
          <w:rFonts w:ascii="Arial" w:eastAsia="Arial" w:hAnsi="Arial" w:cs="Arial"/>
          <w:w w:val="99"/>
        </w:rPr>
        <w:t>n</w:t>
      </w:r>
      <w:r>
        <w:rPr>
          <w:rFonts w:ascii="Arial" w:eastAsia="Arial" w:hAnsi="Arial" w:cs="Arial"/>
          <w:spacing w:val="-30"/>
        </w:rPr>
        <w:t xml:space="preserve"> </w:t>
      </w:r>
      <w:r>
        <w:rPr>
          <w:spacing w:val="1"/>
        </w:rPr>
        <w:t>..........................................................................................................................</w:t>
      </w:r>
      <w:r>
        <w:rPr>
          <w:spacing w:val="5"/>
        </w:rPr>
        <w:t>.</w:t>
      </w:r>
      <w:r>
        <w:t>9</w:t>
      </w:r>
    </w:p>
    <w:p w14:paraId="0DAF140A" w14:textId="77777777" w:rsidR="0019511A" w:rsidRDefault="00184255">
      <w:pPr>
        <w:ind w:left="380"/>
      </w:pPr>
      <w:r>
        <w:rPr>
          <w:i/>
          <w:spacing w:val="1"/>
        </w:rPr>
        <w:t>S</w:t>
      </w:r>
      <w:r>
        <w:rPr>
          <w:i/>
        </w:rPr>
        <w:t>DS</w:t>
      </w:r>
      <w:r>
        <w:rPr>
          <w:i/>
          <w:spacing w:val="-11"/>
        </w:rPr>
        <w:t xml:space="preserve"> </w:t>
      </w:r>
      <w:r>
        <w:rPr>
          <w:i/>
          <w:spacing w:val="1"/>
        </w:rPr>
        <w:t>........................................................................................................................................................................</w:t>
      </w:r>
      <w:r>
        <w:rPr>
          <w:i/>
          <w:spacing w:val="8"/>
        </w:rPr>
        <w:t>.</w:t>
      </w:r>
      <w:r>
        <w:rPr>
          <w:i/>
          <w:spacing w:val="1"/>
        </w:rPr>
        <w:t>10</w:t>
      </w:r>
    </w:p>
    <w:p w14:paraId="10A07E3B" w14:textId="77777777" w:rsidR="0019511A" w:rsidRDefault="0019511A">
      <w:pPr>
        <w:spacing w:before="16" w:line="220" w:lineRule="exact"/>
        <w:rPr>
          <w:sz w:val="22"/>
          <w:szCs w:val="22"/>
        </w:rPr>
      </w:pPr>
    </w:p>
    <w:p w14:paraId="7817528E" w14:textId="77777777" w:rsidR="0019511A" w:rsidRDefault="00184255">
      <w:pPr>
        <w:ind w:left="140"/>
      </w:pPr>
      <w:r>
        <w:rPr>
          <w:b/>
          <w:i/>
          <w:spacing w:val="1"/>
        </w:rPr>
        <w:t>6</w:t>
      </w:r>
      <w:r>
        <w:rPr>
          <w:b/>
          <w:i/>
        </w:rPr>
        <w:t xml:space="preserve">.     </w:t>
      </w:r>
      <w:r>
        <w:rPr>
          <w:b/>
          <w:i/>
          <w:spacing w:val="28"/>
        </w:rPr>
        <w:t xml:space="preserve"> </w:t>
      </w:r>
      <w:r>
        <w:rPr>
          <w:b/>
          <w:i/>
        </w:rPr>
        <w:t>SYST</w:t>
      </w:r>
      <w:r>
        <w:rPr>
          <w:b/>
          <w:i/>
          <w:spacing w:val="-1"/>
        </w:rPr>
        <w:t>E</w:t>
      </w:r>
      <w:r>
        <w:rPr>
          <w:b/>
          <w:i/>
        </w:rPr>
        <w:t>M</w:t>
      </w:r>
      <w:r>
        <w:rPr>
          <w:b/>
          <w:i/>
          <w:spacing w:val="-5"/>
        </w:rPr>
        <w:t xml:space="preserve"> </w:t>
      </w:r>
      <w:r>
        <w:rPr>
          <w:b/>
          <w:i/>
          <w:spacing w:val="-1"/>
          <w:w w:val="99"/>
        </w:rPr>
        <w:t>A</w:t>
      </w:r>
      <w:r>
        <w:rPr>
          <w:b/>
          <w:i/>
          <w:spacing w:val="1"/>
          <w:w w:val="99"/>
        </w:rPr>
        <w:t>R</w:t>
      </w:r>
      <w:r>
        <w:rPr>
          <w:b/>
          <w:i/>
          <w:spacing w:val="-1"/>
          <w:w w:val="99"/>
        </w:rPr>
        <w:t>C</w:t>
      </w:r>
      <w:r>
        <w:rPr>
          <w:b/>
          <w:i/>
          <w:spacing w:val="1"/>
          <w:w w:val="99"/>
        </w:rPr>
        <w:t>H</w:t>
      </w:r>
      <w:r>
        <w:rPr>
          <w:b/>
          <w:i/>
          <w:spacing w:val="-1"/>
          <w:w w:val="99"/>
        </w:rPr>
        <w:t>I</w:t>
      </w:r>
      <w:r>
        <w:rPr>
          <w:b/>
          <w:i/>
          <w:spacing w:val="3"/>
          <w:w w:val="99"/>
        </w:rPr>
        <w:t>T</w:t>
      </w:r>
      <w:r>
        <w:rPr>
          <w:b/>
          <w:i/>
          <w:spacing w:val="-1"/>
          <w:w w:val="99"/>
        </w:rPr>
        <w:t>EC</w:t>
      </w:r>
      <w:r>
        <w:rPr>
          <w:b/>
          <w:i/>
          <w:w w:val="99"/>
        </w:rPr>
        <w:t>T</w:t>
      </w:r>
      <w:r>
        <w:rPr>
          <w:b/>
          <w:i/>
          <w:spacing w:val="2"/>
          <w:w w:val="99"/>
        </w:rPr>
        <w:t>U</w:t>
      </w:r>
      <w:r>
        <w:rPr>
          <w:b/>
          <w:i/>
          <w:spacing w:val="-1"/>
          <w:w w:val="99"/>
        </w:rPr>
        <w:t>R</w:t>
      </w:r>
      <w:r>
        <w:rPr>
          <w:b/>
          <w:i/>
          <w:w w:val="99"/>
        </w:rPr>
        <w:t>E</w:t>
      </w:r>
      <w:r>
        <w:rPr>
          <w:b/>
          <w:i/>
          <w:spacing w:val="-15"/>
          <w:w w:val="99"/>
        </w:rPr>
        <w:t xml:space="preserve"> </w:t>
      </w:r>
      <w:r>
        <w:rPr>
          <w:b/>
          <w:i/>
          <w:spacing w:val="1"/>
        </w:rPr>
        <w:t>...........................................................................................................................</w:t>
      </w:r>
      <w:r>
        <w:rPr>
          <w:b/>
          <w:i/>
          <w:spacing w:val="8"/>
        </w:rPr>
        <w:t>.</w:t>
      </w:r>
      <w:r>
        <w:rPr>
          <w:b/>
          <w:i/>
          <w:spacing w:val="1"/>
        </w:rPr>
        <w:t>11</w:t>
      </w:r>
    </w:p>
    <w:p w14:paraId="31C70979" w14:textId="77777777" w:rsidR="0019511A" w:rsidRDefault="0019511A">
      <w:pPr>
        <w:spacing w:line="120" w:lineRule="exact"/>
        <w:rPr>
          <w:sz w:val="12"/>
          <w:szCs w:val="12"/>
        </w:rPr>
      </w:pPr>
    </w:p>
    <w:p w14:paraId="3BC33269" w14:textId="77777777" w:rsidR="0019511A" w:rsidRDefault="00184255">
      <w:pPr>
        <w:ind w:left="380"/>
      </w:pPr>
      <w:r>
        <w:rPr>
          <w:i/>
          <w:spacing w:val="1"/>
        </w:rPr>
        <w:t>6</w:t>
      </w:r>
      <w:r>
        <w:rPr>
          <w:i/>
        </w:rPr>
        <w:t>.</w:t>
      </w:r>
      <w:r>
        <w:rPr>
          <w:i/>
          <w:spacing w:val="1"/>
        </w:rPr>
        <w:t>1</w:t>
      </w:r>
      <w:r>
        <w:rPr>
          <w:i/>
        </w:rPr>
        <w:t xml:space="preserve">.       </w:t>
      </w:r>
      <w:r>
        <w:rPr>
          <w:i/>
          <w:spacing w:val="16"/>
        </w:rPr>
        <w:t xml:space="preserve"> </w:t>
      </w:r>
      <w:r>
        <w:rPr>
          <w:i/>
          <w:spacing w:val="1"/>
        </w:rPr>
        <w:t>S</w:t>
      </w:r>
      <w:r>
        <w:rPr>
          <w:i/>
          <w:spacing w:val="-1"/>
          <w:sz w:val="16"/>
          <w:szCs w:val="16"/>
        </w:rPr>
        <w:t>Y</w:t>
      </w:r>
      <w:r>
        <w:rPr>
          <w:i/>
          <w:spacing w:val="1"/>
          <w:sz w:val="16"/>
          <w:szCs w:val="16"/>
        </w:rPr>
        <w:t>S</w:t>
      </w:r>
      <w:r>
        <w:rPr>
          <w:i/>
          <w:spacing w:val="-1"/>
          <w:sz w:val="16"/>
          <w:szCs w:val="16"/>
        </w:rPr>
        <w:t>T</w:t>
      </w:r>
      <w:r>
        <w:rPr>
          <w:i/>
          <w:spacing w:val="-2"/>
          <w:sz w:val="16"/>
          <w:szCs w:val="16"/>
        </w:rPr>
        <w:t>E</w:t>
      </w:r>
      <w:r>
        <w:rPr>
          <w:i/>
          <w:sz w:val="16"/>
          <w:szCs w:val="16"/>
        </w:rPr>
        <w:t>M</w:t>
      </w:r>
      <w:r>
        <w:rPr>
          <w:i/>
          <w:spacing w:val="1"/>
          <w:sz w:val="16"/>
          <w:szCs w:val="16"/>
        </w:rPr>
        <w:t xml:space="preserve"> </w:t>
      </w:r>
      <w:r>
        <w:rPr>
          <w:i/>
        </w:rPr>
        <w:t>L</w:t>
      </w:r>
      <w:r>
        <w:rPr>
          <w:i/>
          <w:sz w:val="16"/>
          <w:szCs w:val="16"/>
        </w:rPr>
        <w:t>EVEL</w:t>
      </w:r>
      <w:r>
        <w:rPr>
          <w:i/>
          <w:spacing w:val="-3"/>
          <w:sz w:val="16"/>
          <w:szCs w:val="16"/>
        </w:rPr>
        <w:t xml:space="preserve"> </w:t>
      </w:r>
      <w:r>
        <w:rPr>
          <w:i/>
          <w:spacing w:val="1"/>
        </w:rPr>
        <w:t>A</w:t>
      </w:r>
      <w:r>
        <w:rPr>
          <w:i/>
          <w:spacing w:val="-2"/>
          <w:sz w:val="16"/>
          <w:szCs w:val="16"/>
        </w:rPr>
        <w:t>R</w:t>
      </w:r>
      <w:r>
        <w:rPr>
          <w:i/>
          <w:spacing w:val="1"/>
          <w:sz w:val="16"/>
          <w:szCs w:val="16"/>
        </w:rPr>
        <w:t>C</w:t>
      </w:r>
      <w:r>
        <w:rPr>
          <w:i/>
          <w:spacing w:val="-1"/>
          <w:sz w:val="16"/>
          <w:szCs w:val="16"/>
        </w:rPr>
        <w:t>HIT</w:t>
      </w:r>
      <w:r>
        <w:rPr>
          <w:i/>
          <w:sz w:val="16"/>
          <w:szCs w:val="16"/>
        </w:rPr>
        <w:t>E</w:t>
      </w:r>
      <w:r>
        <w:rPr>
          <w:i/>
          <w:spacing w:val="1"/>
          <w:sz w:val="16"/>
          <w:szCs w:val="16"/>
        </w:rPr>
        <w:t>C</w:t>
      </w:r>
      <w:r>
        <w:rPr>
          <w:i/>
          <w:spacing w:val="-1"/>
          <w:sz w:val="16"/>
          <w:szCs w:val="16"/>
        </w:rPr>
        <w:t>TU</w:t>
      </w:r>
      <w:r>
        <w:rPr>
          <w:i/>
          <w:sz w:val="16"/>
          <w:szCs w:val="16"/>
        </w:rPr>
        <w:t>RE</w:t>
      </w:r>
      <w:r>
        <w:rPr>
          <w:i/>
          <w:spacing w:val="-6"/>
          <w:sz w:val="16"/>
          <w:szCs w:val="16"/>
        </w:rPr>
        <w:t xml:space="preserve"> </w:t>
      </w:r>
      <w:r>
        <w:rPr>
          <w:i/>
          <w:spacing w:val="1"/>
        </w:rPr>
        <w:t>..................................................................................................................</w:t>
      </w:r>
      <w:r>
        <w:rPr>
          <w:i/>
          <w:spacing w:val="8"/>
        </w:rPr>
        <w:t>.</w:t>
      </w:r>
      <w:r>
        <w:rPr>
          <w:i/>
          <w:spacing w:val="1"/>
        </w:rPr>
        <w:t>11</w:t>
      </w:r>
    </w:p>
    <w:p w14:paraId="4A71BC9D" w14:textId="77777777" w:rsidR="0019511A" w:rsidRDefault="0019511A">
      <w:pPr>
        <w:spacing w:before="16" w:line="220" w:lineRule="exact"/>
        <w:rPr>
          <w:sz w:val="22"/>
          <w:szCs w:val="22"/>
        </w:rPr>
      </w:pPr>
    </w:p>
    <w:p w14:paraId="085D9E0B" w14:textId="77777777" w:rsidR="0019511A" w:rsidRDefault="00184255">
      <w:pPr>
        <w:ind w:left="140"/>
      </w:pPr>
      <w:r>
        <w:rPr>
          <w:b/>
          <w:i/>
          <w:spacing w:val="1"/>
        </w:rPr>
        <w:t>7</w:t>
      </w:r>
      <w:r>
        <w:rPr>
          <w:b/>
          <w:i/>
        </w:rPr>
        <w:t xml:space="preserve">.     </w:t>
      </w:r>
      <w:r>
        <w:rPr>
          <w:b/>
          <w:i/>
          <w:spacing w:val="28"/>
        </w:rPr>
        <w:t xml:space="preserve"> </w:t>
      </w:r>
      <w:r>
        <w:rPr>
          <w:b/>
          <w:i/>
        </w:rPr>
        <w:t>D</w:t>
      </w:r>
      <w:r>
        <w:rPr>
          <w:b/>
          <w:i/>
          <w:spacing w:val="-1"/>
        </w:rPr>
        <w:t>E</w:t>
      </w:r>
      <w:r>
        <w:rPr>
          <w:b/>
          <w:i/>
          <w:spacing w:val="2"/>
        </w:rPr>
        <w:t>S</w:t>
      </w:r>
      <w:r>
        <w:rPr>
          <w:b/>
          <w:i/>
          <w:spacing w:val="-1"/>
        </w:rPr>
        <w:t>I</w:t>
      </w:r>
      <w:r>
        <w:rPr>
          <w:b/>
          <w:i/>
        </w:rPr>
        <w:t>GN</w:t>
      </w:r>
      <w:r>
        <w:rPr>
          <w:b/>
          <w:i/>
          <w:spacing w:val="-7"/>
        </w:rPr>
        <w:t xml:space="preserve"> </w:t>
      </w:r>
      <w:r>
        <w:rPr>
          <w:b/>
          <w:i/>
          <w:w w:val="99"/>
        </w:rPr>
        <w:t>S</w:t>
      </w:r>
      <w:r>
        <w:rPr>
          <w:b/>
          <w:i/>
          <w:spacing w:val="3"/>
          <w:w w:val="99"/>
        </w:rPr>
        <w:t>T</w:t>
      </w:r>
      <w:r>
        <w:rPr>
          <w:b/>
          <w:i/>
          <w:spacing w:val="-1"/>
          <w:w w:val="99"/>
        </w:rPr>
        <w:t>RA</w:t>
      </w:r>
      <w:r>
        <w:rPr>
          <w:b/>
          <w:i/>
          <w:spacing w:val="3"/>
          <w:w w:val="99"/>
        </w:rPr>
        <w:t>T</w:t>
      </w:r>
      <w:r>
        <w:rPr>
          <w:b/>
          <w:i/>
          <w:spacing w:val="-1"/>
          <w:w w:val="99"/>
        </w:rPr>
        <w:t>E</w:t>
      </w:r>
      <w:r>
        <w:rPr>
          <w:b/>
          <w:i/>
          <w:w w:val="99"/>
        </w:rPr>
        <w:t>GY</w:t>
      </w:r>
      <w:r>
        <w:rPr>
          <w:b/>
          <w:i/>
          <w:spacing w:val="-14"/>
          <w:w w:val="99"/>
        </w:rPr>
        <w:t xml:space="preserve"> </w:t>
      </w:r>
      <w:r>
        <w:rPr>
          <w:b/>
          <w:i/>
          <w:spacing w:val="1"/>
        </w:rPr>
        <w:t>......................................................................................................................................</w:t>
      </w:r>
      <w:r>
        <w:rPr>
          <w:b/>
          <w:i/>
          <w:spacing w:val="8"/>
        </w:rPr>
        <w:t>.</w:t>
      </w:r>
      <w:r>
        <w:rPr>
          <w:b/>
          <w:i/>
          <w:spacing w:val="1"/>
        </w:rPr>
        <w:t>11</w:t>
      </w:r>
    </w:p>
    <w:p w14:paraId="0A84B8A8" w14:textId="77777777" w:rsidR="0019511A" w:rsidRDefault="0019511A">
      <w:pPr>
        <w:spacing w:before="8" w:line="100" w:lineRule="exact"/>
        <w:rPr>
          <w:sz w:val="11"/>
          <w:szCs w:val="11"/>
        </w:rPr>
      </w:pPr>
    </w:p>
    <w:p w14:paraId="20ACC266" w14:textId="77777777" w:rsidR="0019511A" w:rsidRDefault="00184255">
      <w:pPr>
        <w:ind w:left="140"/>
      </w:pPr>
      <w:r>
        <w:rPr>
          <w:b/>
          <w:i/>
          <w:spacing w:val="1"/>
        </w:rPr>
        <w:t>8</w:t>
      </w:r>
      <w:r>
        <w:rPr>
          <w:b/>
          <w:i/>
        </w:rPr>
        <w:t xml:space="preserve">.     </w:t>
      </w:r>
      <w:r>
        <w:rPr>
          <w:b/>
          <w:i/>
          <w:spacing w:val="28"/>
        </w:rPr>
        <w:t xml:space="preserve"> </w:t>
      </w:r>
      <w:r>
        <w:rPr>
          <w:b/>
          <w:i/>
        </w:rPr>
        <w:t>D</w:t>
      </w:r>
      <w:r>
        <w:rPr>
          <w:b/>
          <w:i/>
          <w:spacing w:val="-1"/>
        </w:rPr>
        <w:t>E</w:t>
      </w:r>
      <w:r>
        <w:rPr>
          <w:b/>
          <w:i/>
        </w:rPr>
        <w:t>T</w:t>
      </w:r>
      <w:r>
        <w:rPr>
          <w:b/>
          <w:i/>
          <w:spacing w:val="1"/>
        </w:rPr>
        <w:t>A</w:t>
      </w:r>
      <w:r>
        <w:rPr>
          <w:b/>
          <w:i/>
          <w:spacing w:val="-1"/>
        </w:rPr>
        <w:t>I</w:t>
      </w:r>
      <w:r>
        <w:rPr>
          <w:b/>
          <w:i/>
        </w:rPr>
        <w:t>L</w:t>
      </w:r>
      <w:r>
        <w:rPr>
          <w:b/>
          <w:i/>
          <w:spacing w:val="-1"/>
        </w:rPr>
        <w:t>E</w:t>
      </w:r>
      <w:r>
        <w:rPr>
          <w:b/>
          <w:i/>
        </w:rPr>
        <w:t>D</w:t>
      </w:r>
      <w:r>
        <w:rPr>
          <w:b/>
          <w:i/>
          <w:spacing w:val="-7"/>
        </w:rPr>
        <w:t xml:space="preserve"> </w:t>
      </w:r>
      <w:r>
        <w:rPr>
          <w:b/>
          <w:i/>
        </w:rPr>
        <w:t>SYST</w:t>
      </w:r>
      <w:r>
        <w:rPr>
          <w:b/>
          <w:i/>
          <w:spacing w:val="-1"/>
        </w:rPr>
        <w:t>E</w:t>
      </w:r>
      <w:r>
        <w:rPr>
          <w:b/>
          <w:i/>
        </w:rPr>
        <w:t>M</w:t>
      </w:r>
      <w:r>
        <w:rPr>
          <w:b/>
          <w:i/>
          <w:spacing w:val="-7"/>
        </w:rPr>
        <w:t xml:space="preserve"> </w:t>
      </w:r>
      <w:r>
        <w:rPr>
          <w:b/>
          <w:i/>
          <w:spacing w:val="2"/>
          <w:w w:val="99"/>
        </w:rPr>
        <w:t>D</w:t>
      </w:r>
      <w:r>
        <w:rPr>
          <w:b/>
          <w:i/>
          <w:spacing w:val="-1"/>
          <w:w w:val="99"/>
        </w:rPr>
        <w:t>E</w:t>
      </w:r>
      <w:r>
        <w:rPr>
          <w:b/>
          <w:i/>
          <w:spacing w:val="2"/>
          <w:w w:val="99"/>
        </w:rPr>
        <w:t>SI</w:t>
      </w:r>
      <w:r>
        <w:rPr>
          <w:b/>
          <w:i/>
          <w:w w:val="99"/>
        </w:rPr>
        <w:t>GN</w:t>
      </w:r>
      <w:r>
        <w:rPr>
          <w:b/>
          <w:i/>
          <w:spacing w:val="-26"/>
        </w:rPr>
        <w:t xml:space="preserve"> </w:t>
      </w:r>
      <w:r>
        <w:rPr>
          <w:b/>
          <w:i/>
          <w:spacing w:val="1"/>
        </w:rPr>
        <w:t>......................................................................................................................</w:t>
      </w:r>
      <w:r>
        <w:rPr>
          <w:b/>
          <w:i/>
          <w:spacing w:val="8"/>
        </w:rPr>
        <w:t>.</w:t>
      </w:r>
      <w:r>
        <w:rPr>
          <w:b/>
          <w:i/>
          <w:spacing w:val="1"/>
        </w:rPr>
        <w:t>11</w:t>
      </w:r>
    </w:p>
    <w:p w14:paraId="1EAA93D4" w14:textId="77777777" w:rsidR="0019511A" w:rsidRDefault="0019511A">
      <w:pPr>
        <w:spacing w:line="120" w:lineRule="exact"/>
        <w:rPr>
          <w:sz w:val="12"/>
          <w:szCs w:val="12"/>
        </w:rPr>
      </w:pPr>
    </w:p>
    <w:p w14:paraId="10F5FE84" w14:textId="77777777" w:rsidR="0019511A" w:rsidRDefault="00184255">
      <w:pPr>
        <w:ind w:left="380"/>
      </w:pPr>
      <w:r>
        <w:rPr>
          <w:i/>
          <w:spacing w:val="1"/>
        </w:rPr>
        <w:t>8</w:t>
      </w:r>
      <w:r>
        <w:rPr>
          <w:i/>
        </w:rPr>
        <w:t>.</w:t>
      </w:r>
      <w:r>
        <w:rPr>
          <w:i/>
          <w:spacing w:val="1"/>
        </w:rPr>
        <w:t>1</w:t>
      </w:r>
      <w:r>
        <w:rPr>
          <w:i/>
        </w:rPr>
        <w:t xml:space="preserve">.       </w:t>
      </w:r>
      <w:r>
        <w:rPr>
          <w:i/>
          <w:spacing w:val="16"/>
        </w:rPr>
        <w:t xml:space="preserve"> </w:t>
      </w:r>
      <w:r>
        <w:rPr>
          <w:i/>
        </w:rPr>
        <w:t>D</w:t>
      </w:r>
      <w:r>
        <w:rPr>
          <w:i/>
          <w:sz w:val="16"/>
          <w:szCs w:val="16"/>
        </w:rPr>
        <w:t>ATABA</w:t>
      </w:r>
      <w:r>
        <w:rPr>
          <w:i/>
          <w:spacing w:val="-1"/>
          <w:sz w:val="16"/>
          <w:szCs w:val="16"/>
        </w:rPr>
        <w:t>S</w:t>
      </w:r>
      <w:r>
        <w:rPr>
          <w:i/>
          <w:sz w:val="16"/>
          <w:szCs w:val="16"/>
        </w:rPr>
        <w:t xml:space="preserve">E </w:t>
      </w:r>
      <w:r>
        <w:rPr>
          <w:i/>
        </w:rPr>
        <w:t>D</w:t>
      </w:r>
      <w:r>
        <w:rPr>
          <w:i/>
          <w:spacing w:val="-2"/>
          <w:sz w:val="16"/>
          <w:szCs w:val="16"/>
        </w:rPr>
        <w:t>E</w:t>
      </w:r>
      <w:r>
        <w:rPr>
          <w:i/>
          <w:spacing w:val="1"/>
          <w:sz w:val="16"/>
          <w:szCs w:val="16"/>
        </w:rPr>
        <w:t>S</w:t>
      </w:r>
      <w:r>
        <w:rPr>
          <w:i/>
          <w:spacing w:val="-1"/>
          <w:sz w:val="16"/>
          <w:szCs w:val="16"/>
        </w:rPr>
        <w:t>IG</w:t>
      </w:r>
      <w:r>
        <w:rPr>
          <w:i/>
          <w:sz w:val="16"/>
          <w:szCs w:val="16"/>
        </w:rPr>
        <w:t>N</w:t>
      </w:r>
      <w:r>
        <w:rPr>
          <w:i/>
          <w:spacing w:val="-1"/>
          <w:sz w:val="16"/>
          <w:szCs w:val="16"/>
        </w:rPr>
        <w:t xml:space="preserve"> </w:t>
      </w:r>
      <w:r>
        <w:rPr>
          <w:i/>
          <w:spacing w:val="1"/>
        </w:rPr>
        <w:t>....................................................................................................................................</w:t>
      </w:r>
      <w:r>
        <w:rPr>
          <w:i/>
          <w:spacing w:val="8"/>
        </w:rPr>
        <w:t>.</w:t>
      </w:r>
      <w:r>
        <w:rPr>
          <w:i/>
          <w:spacing w:val="1"/>
        </w:rPr>
        <w:t>11</w:t>
      </w:r>
    </w:p>
    <w:p w14:paraId="4831C0E7" w14:textId="77777777" w:rsidR="0019511A" w:rsidRDefault="0019511A">
      <w:pPr>
        <w:spacing w:before="6" w:line="100" w:lineRule="exact"/>
        <w:rPr>
          <w:sz w:val="11"/>
          <w:szCs w:val="11"/>
        </w:rPr>
      </w:pPr>
    </w:p>
    <w:p w14:paraId="37C24B8A" w14:textId="77777777" w:rsidR="0019511A" w:rsidRDefault="00184255">
      <w:pPr>
        <w:ind w:left="380"/>
      </w:pPr>
      <w:r>
        <w:rPr>
          <w:i/>
          <w:spacing w:val="1"/>
        </w:rPr>
        <w:t>8</w:t>
      </w:r>
      <w:r>
        <w:rPr>
          <w:i/>
        </w:rPr>
        <w:t>.2</w:t>
      </w:r>
      <w:r>
        <w:rPr>
          <w:i/>
          <w:spacing w:val="-10"/>
        </w:rPr>
        <w:t xml:space="preserve"> </w:t>
      </w:r>
      <w:r>
        <w:rPr>
          <w:i/>
        </w:rPr>
        <w:t>.</w:t>
      </w:r>
      <w:r>
        <w:rPr>
          <w:i/>
          <w:spacing w:val="-11"/>
        </w:rPr>
        <w:t xml:space="preserve"> </w:t>
      </w:r>
      <w:r>
        <w:rPr>
          <w:i/>
          <w:spacing w:val="1"/>
        </w:rPr>
        <w:t>A</w:t>
      </w:r>
      <w:r>
        <w:rPr>
          <w:i/>
          <w:sz w:val="16"/>
          <w:szCs w:val="16"/>
        </w:rPr>
        <w:t>PPL</w:t>
      </w:r>
      <w:r>
        <w:rPr>
          <w:i/>
          <w:spacing w:val="-3"/>
          <w:sz w:val="16"/>
          <w:szCs w:val="16"/>
        </w:rPr>
        <w:t>I</w:t>
      </w:r>
      <w:r>
        <w:rPr>
          <w:i/>
          <w:spacing w:val="1"/>
          <w:sz w:val="16"/>
          <w:szCs w:val="16"/>
        </w:rPr>
        <w:t>C</w:t>
      </w:r>
      <w:r>
        <w:rPr>
          <w:i/>
          <w:sz w:val="16"/>
          <w:szCs w:val="16"/>
        </w:rPr>
        <w:t>AT</w:t>
      </w:r>
      <w:r>
        <w:rPr>
          <w:i/>
          <w:spacing w:val="-1"/>
          <w:sz w:val="16"/>
          <w:szCs w:val="16"/>
        </w:rPr>
        <w:t>IO</w:t>
      </w:r>
      <w:r>
        <w:rPr>
          <w:i/>
          <w:sz w:val="16"/>
          <w:szCs w:val="16"/>
        </w:rPr>
        <w:t>N</w:t>
      </w:r>
      <w:r>
        <w:rPr>
          <w:i/>
          <w:spacing w:val="1"/>
          <w:sz w:val="16"/>
          <w:szCs w:val="16"/>
        </w:rPr>
        <w:t xml:space="preserve"> </w:t>
      </w:r>
      <w:r>
        <w:rPr>
          <w:i/>
        </w:rPr>
        <w:t>D</w:t>
      </w:r>
      <w:r>
        <w:rPr>
          <w:i/>
          <w:spacing w:val="-2"/>
          <w:sz w:val="16"/>
          <w:szCs w:val="16"/>
        </w:rPr>
        <w:t>E</w:t>
      </w:r>
      <w:r>
        <w:rPr>
          <w:i/>
          <w:spacing w:val="1"/>
          <w:sz w:val="16"/>
          <w:szCs w:val="16"/>
        </w:rPr>
        <w:t>S</w:t>
      </w:r>
      <w:r>
        <w:rPr>
          <w:i/>
          <w:spacing w:val="-1"/>
          <w:sz w:val="16"/>
          <w:szCs w:val="16"/>
        </w:rPr>
        <w:t>IG</w:t>
      </w:r>
      <w:r>
        <w:rPr>
          <w:i/>
          <w:spacing w:val="1"/>
          <w:sz w:val="16"/>
          <w:szCs w:val="16"/>
        </w:rPr>
        <w:t>N</w:t>
      </w:r>
      <w:r>
        <w:rPr>
          <w:i/>
          <w:spacing w:val="1"/>
        </w:rPr>
        <w:t>.......................................................................................................................................</w:t>
      </w:r>
      <w:r>
        <w:rPr>
          <w:i/>
          <w:spacing w:val="8"/>
        </w:rPr>
        <w:t>.</w:t>
      </w:r>
      <w:r>
        <w:rPr>
          <w:i/>
          <w:spacing w:val="1"/>
        </w:rPr>
        <w:t>12</w:t>
      </w:r>
    </w:p>
    <w:p w14:paraId="33D8BD02" w14:textId="77777777" w:rsidR="0019511A" w:rsidRDefault="0019511A">
      <w:pPr>
        <w:spacing w:before="6" w:line="100" w:lineRule="exact"/>
        <w:rPr>
          <w:sz w:val="11"/>
          <w:szCs w:val="11"/>
        </w:rPr>
      </w:pPr>
    </w:p>
    <w:p w14:paraId="1CD7C155" w14:textId="77777777" w:rsidR="0019511A" w:rsidRDefault="00184255">
      <w:pPr>
        <w:ind w:left="380"/>
      </w:pPr>
      <w:r>
        <w:rPr>
          <w:i/>
          <w:spacing w:val="1"/>
        </w:rPr>
        <w:t>9</w:t>
      </w:r>
      <w:r>
        <w:rPr>
          <w:i/>
        </w:rPr>
        <w:t xml:space="preserve">. </w:t>
      </w:r>
      <w:r>
        <w:rPr>
          <w:i/>
          <w:spacing w:val="48"/>
        </w:rPr>
        <w:t xml:space="preserve"> </w:t>
      </w:r>
      <w:r>
        <w:rPr>
          <w:i/>
          <w:spacing w:val="1"/>
        </w:rPr>
        <w:t>R</w:t>
      </w:r>
      <w:r>
        <w:rPr>
          <w:i/>
          <w:sz w:val="16"/>
          <w:szCs w:val="16"/>
        </w:rPr>
        <w:t>EFER</w:t>
      </w:r>
      <w:r>
        <w:rPr>
          <w:i/>
          <w:spacing w:val="-2"/>
          <w:sz w:val="16"/>
          <w:szCs w:val="16"/>
        </w:rPr>
        <w:t>EN</w:t>
      </w:r>
      <w:r>
        <w:rPr>
          <w:i/>
          <w:spacing w:val="1"/>
          <w:sz w:val="16"/>
          <w:szCs w:val="16"/>
        </w:rPr>
        <w:t>C</w:t>
      </w:r>
      <w:r>
        <w:rPr>
          <w:i/>
          <w:sz w:val="16"/>
          <w:szCs w:val="16"/>
        </w:rPr>
        <w:t>ES</w:t>
      </w:r>
      <w:r>
        <w:rPr>
          <w:i/>
          <w:spacing w:val="-1"/>
          <w:sz w:val="16"/>
          <w:szCs w:val="16"/>
        </w:rPr>
        <w:t xml:space="preserve"> </w:t>
      </w:r>
      <w:r>
        <w:rPr>
          <w:i/>
          <w:spacing w:val="1"/>
        </w:rPr>
        <w:t>.....................................................................................................................................................</w:t>
      </w:r>
      <w:r>
        <w:rPr>
          <w:i/>
          <w:spacing w:val="8"/>
        </w:rPr>
        <w:t>.</w:t>
      </w:r>
      <w:r>
        <w:rPr>
          <w:i/>
          <w:spacing w:val="1"/>
        </w:rPr>
        <w:t>12</w:t>
      </w:r>
    </w:p>
    <w:p w14:paraId="1C2097EC" w14:textId="77777777" w:rsidR="0019511A" w:rsidRDefault="0019511A">
      <w:pPr>
        <w:spacing w:before="4" w:line="100" w:lineRule="exact"/>
        <w:rPr>
          <w:sz w:val="11"/>
          <w:szCs w:val="11"/>
        </w:rPr>
      </w:pPr>
    </w:p>
    <w:p w14:paraId="2970FB7F" w14:textId="77777777" w:rsidR="0019511A" w:rsidRDefault="00184255">
      <w:pPr>
        <w:ind w:left="380"/>
        <w:sectPr w:rsidR="0019511A">
          <w:pgSz w:w="12240" w:h="15840"/>
          <w:pgMar w:top="720" w:right="1300" w:bottom="280" w:left="1300" w:header="533" w:footer="970" w:gutter="0"/>
          <w:cols w:space="720"/>
        </w:sectPr>
      </w:pPr>
      <w:r>
        <w:rPr>
          <w:i/>
          <w:spacing w:val="1"/>
        </w:rPr>
        <w:t>10</w:t>
      </w:r>
      <w:r>
        <w:rPr>
          <w:i/>
        </w:rPr>
        <w:t>.</w:t>
      </w:r>
      <w:r>
        <w:rPr>
          <w:i/>
          <w:spacing w:val="-3"/>
        </w:rPr>
        <w:t xml:space="preserve"> </w:t>
      </w:r>
      <w:r>
        <w:rPr>
          <w:i/>
          <w:spacing w:val="1"/>
          <w:w w:val="99"/>
        </w:rPr>
        <w:t>A</w:t>
      </w:r>
      <w:r>
        <w:rPr>
          <w:i/>
          <w:w w:val="99"/>
          <w:sz w:val="16"/>
          <w:szCs w:val="16"/>
        </w:rPr>
        <w:t>PPE</w:t>
      </w:r>
      <w:r>
        <w:rPr>
          <w:i/>
          <w:spacing w:val="1"/>
          <w:w w:val="99"/>
          <w:sz w:val="16"/>
          <w:szCs w:val="16"/>
        </w:rPr>
        <w:t>N</w:t>
      </w:r>
      <w:r>
        <w:rPr>
          <w:i/>
          <w:spacing w:val="-1"/>
          <w:w w:val="99"/>
          <w:sz w:val="16"/>
          <w:szCs w:val="16"/>
        </w:rPr>
        <w:t>D</w:t>
      </w:r>
      <w:r>
        <w:rPr>
          <w:i/>
          <w:spacing w:val="-3"/>
          <w:w w:val="99"/>
          <w:sz w:val="16"/>
          <w:szCs w:val="16"/>
        </w:rPr>
        <w:t>I</w:t>
      </w:r>
      <w:r>
        <w:rPr>
          <w:i/>
          <w:spacing w:val="1"/>
          <w:w w:val="99"/>
          <w:sz w:val="16"/>
          <w:szCs w:val="16"/>
        </w:rPr>
        <w:t>C</w:t>
      </w:r>
      <w:r>
        <w:rPr>
          <w:i/>
          <w:spacing w:val="-2"/>
          <w:w w:val="99"/>
          <w:sz w:val="16"/>
          <w:szCs w:val="16"/>
        </w:rPr>
        <w:t>E</w:t>
      </w:r>
      <w:r>
        <w:rPr>
          <w:i/>
          <w:w w:val="99"/>
          <w:sz w:val="16"/>
          <w:szCs w:val="16"/>
        </w:rPr>
        <w:t>S</w:t>
      </w:r>
      <w:r>
        <w:rPr>
          <w:i/>
          <w:spacing w:val="-13"/>
          <w:w w:val="99"/>
          <w:sz w:val="16"/>
          <w:szCs w:val="16"/>
        </w:rPr>
        <w:t xml:space="preserve"> </w:t>
      </w:r>
      <w:r>
        <w:rPr>
          <w:i/>
          <w:spacing w:val="1"/>
        </w:rPr>
        <w:t>......................................................................................................................................................</w:t>
      </w:r>
      <w:r>
        <w:rPr>
          <w:i/>
          <w:spacing w:val="8"/>
        </w:rPr>
        <w:t>.</w:t>
      </w:r>
      <w:r>
        <w:rPr>
          <w:i/>
          <w:spacing w:val="1"/>
        </w:rPr>
        <w:t>12</w:t>
      </w:r>
    </w:p>
    <w:p w14:paraId="6E6D0AE7" w14:textId="77777777" w:rsidR="0019511A" w:rsidRDefault="0019511A">
      <w:pPr>
        <w:spacing w:line="200" w:lineRule="exact"/>
      </w:pPr>
    </w:p>
    <w:p w14:paraId="684842F7" w14:textId="77777777" w:rsidR="0019511A" w:rsidRDefault="0019511A">
      <w:pPr>
        <w:spacing w:line="200" w:lineRule="exact"/>
      </w:pPr>
    </w:p>
    <w:p w14:paraId="373DF218" w14:textId="77777777" w:rsidR="0019511A" w:rsidRDefault="0019511A">
      <w:pPr>
        <w:spacing w:before="9" w:line="280" w:lineRule="exact"/>
        <w:rPr>
          <w:sz w:val="28"/>
          <w:szCs w:val="28"/>
        </w:rPr>
      </w:pPr>
    </w:p>
    <w:p w14:paraId="5E7D5FEE" w14:textId="77777777" w:rsidR="0019511A" w:rsidRDefault="00184255">
      <w:pPr>
        <w:spacing w:before="18"/>
        <w:ind w:left="140"/>
        <w:rPr>
          <w:rFonts w:ascii="Arial" w:eastAsia="Arial" w:hAnsi="Arial" w:cs="Arial"/>
          <w:sz w:val="32"/>
          <w:szCs w:val="32"/>
        </w:rPr>
      </w:pPr>
      <w:r>
        <w:rPr>
          <w:rFonts w:ascii="Arial" w:eastAsia="Arial" w:hAnsi="Arial" w:cs="Arial"/>
          <w:b/>
          <w:i/>
          <w:sz w:val="32"/>
          <w:szCs w:val="32"/>
        </w:rPr>
        <w:t>1.</w:t>
      </w:r>
      <w:r>
        <w:rPr>
          <w:rFonts w:ascii="Arial" w:eastAsia="Arial" w:hAnsi="Arial" w:cs="Arial"/>
          <w:b/>
          <w:i/>
          <w:spacing w:val="2"/>
          <w:sz w:val="32"/>
          <w:szCs w:val="32"/>
        </w:rPr>
        <w:t xml:space="preserve"> </w:t>
      </w:r>
      <w:r>
        <w:rPr>
          <w:rFonts w:ascii="Arial" w:eastAsia="Arial" w:hAnsi="Arial" w:cs="Arial"/>
          <w:b/>
          <w:i/>
          <w:sz w:val="32"/>
          <w:szCs w:val="32"/>
        </w:rPr>
        <w:t>In</w:t>
      </w:r>
      <w:r>
        <w:rPr>
          <w:rFonts w:ascii="Arial" w:eastAsia="Arial" w:hAnsi="Arial" w:cs="Arial"/>
          <w:b/>
          <w:i/>
          <w:spacing w:val="-1"/>
          <w:sz w:val="32"/>
          <w:szCs w:val="32"/>
        </w:rPr>
        <w:t>t</w:t>
      </w:r>
      <w:r>
        <w:rPr>
          <w:rFonts w:ascii="Arial" w:eastAsia="Arial" w:hAnsi="Arial" w:cs="Arial"/>
          <w:b/>
          <w:i/>
          <w:sz w:val="32"/>
          <w:szCs w:val="32"/>
        </w:rPr>
        <w:t>r</w:t>
      </w:r>
      <w:r>
        <w:rPr>
          <w:rFonts w:ascii="Arial" w:eastAsia="Arial" w:hAnsi="Arial" w:cs="Arial"/>
          <w:b/>
          <w:i/>
          <w:spacing w:val="2"/>
          <w:sz w:val="32"/>
          <w:szCs w:val="32"/>
        </w:rPr>
        <w:t>o</w:t>
      </w:r>
      <w:r>
        <w:rPr>
          <w:rFonts w:ascii="Arial" w:eastAsia="Arial" w:hAnsi="Arial" w:cs="Arial"/>
          <w:b/>
          <w:i/>
          <w:sz w:val="32"/>
          <w:szCs w:val="32"/>
        </w:rPr>
        <w:t>d</w:t>
      </w:r>
      <w:r>
        <w:rPr>
          <w:rFonts w:ascii="Arial" w:eastAsia="Arial" w:hAnsi="Arial" w:cs="Arial"/>
          <w:b/>
          <w:i/>
          <w:spacing w:val="-1"/>
          <w:sz w:val="32"/>
          <w:szCs w:val="32"/>
        </w:rPr>
        <w:t>u</w:t>
      </w:r>
      <w:r>
        <w:rPr>
          <w:rFonts w:ascii="Arial" w:eastAsia="Arial" w:hAnsi="Arial" w:cs="Arial"/>
          <w:b/>
          <w:i/>
          <w:spacing w:val="2"/>
          <w:sz w:val="32"/>
          <w:szCs w:val="32"/>
        </w:rPr>
        <w:t>c</w:t>
      </w:r>
      <w:r>
        <w:rPr>
          <w:rFonts w:ascii="Arial" w:eastAsia="Arial" w:hAnsi="Arial" w:cs="Arial"/>
          <w:b/>
          <w:i/>
          <w:sz w:val="32"/>
          <w:szCs w:val="32"/>
        </w:rPr>
        <w:t>ti</w:t>
      </w:r>
      <w:r>
        <w:rPr>
          <w:rFonts w:ascii="Arial" w:eastAsia="Arial" w:hAnsi="Arial" w:cs="Arial"/>
          <w:b/>
          <w:i/>
          <w:spacing w:val="1"/>
          <w:sz w:val="32"/>
          <w:szCs w:val="32"/>
        </w:rPr>
        <w:t>o</w:t>
      </w:r>
      <w:r>
        <w:rPr>
          <w:rFonts w:ascii="Arial" w:eastAsia="Arial" w:hAnsi="Arial" w:cs="Arial"/>
          <w:b/>
          <w:i/>
          <w:sz w:val="32"/>
          <w:szCs w:val="32"/>
        </w:rPr>
        <w:t>n</w:t>
      </w:r>
    </w:p>
    <w:p w14:paraId="0AD605CE" w14:textId="77777777" w:rsidR="0019511A" w:rsidRDefault="0019511A">
      <w:pPr>
        <w:spacing w:line="200" w:lineRule="exact"/>
      </w:pPr>
    </w:p>
    <w:p w14:paraId="4FA9693B" w14:textId="77777777" w:rsidR="0019511A" w:rsidRDefault="0019511A">
      <w:pPr>
        <w:spacing w:before="10" w:line="260" w:lineRule="exact"/>
        <w:rPr>
          <w:sz w:val="26"/>
          <w:szCs w:val="26"/>
        </w:rPr>
      </w:pPr>
    </w:p>
    <w:p w14:paraId="3136DB85" w14:textId="77777777" w:rsidR="0019511A" w:rsidRDefault="00184255">
      <w:pPr>
        <w:ind w:left="140"/>
        <w:rPr>
          <w:rFonts w:ascii="Arial" w:eastAsia="Arial" w:hAnsi="Arial" w:cs="Arial"/>
          <w:sz w:val="24"/>
          <w:szCs w:val="24"/>
        </w:rPr>
      </w:pPr>
      <w:r>
        <w:rPr>
          <w:rFonts w:ascii="Arial" w:eastAsia="Arial" w:hAnsi="Arial" w:cs="Arial"/>
          <w:b/>
          <w:i/>
          <w:spacing w:val="1"/>
          <w:sz w:val="24"/>
          <w:szCs w:val="24"/>
        </w:rPr>
        <w:t>1</w:t>
      </w:r>
      <w:r>
        <w:rPr>
          <w:rFonts w:ascii="Arial" w:eastAsia="Arial" w:hAnsi="Arial" w:cs="Arial"/>
          <w:b/>
          <w:i/>
          <w:sz w:val="24"/>
          <w:szCs w:val="24"/>
        </w:rPr>
        <w:t>.</w:t>
      </w:r>
      <w:r>
        <w:rPr>
          <w:rFonts w:ascii="Arial" w:eastAsia="Arial" w:hAnsi="Arial" w:cs="Arial"/>
          <w:b/>
          <w:i/>
          <w:spacing w:val="1"/>
          <w:sz w:val="24"/>
          <w:szCs w:val="24"/>
        </w:rPr>
        <w:t>1</w:t>
      </w:r>
      <w:r>
        <w:rPr>
          <w:rFonts w:ascii="Arial" w:eastAsia="Arial" w:hAnsi="Arial" w:cs="Arial"/>
          <w:b/>
          <w:i/>
          <w:sz w:val="24"/>
          <w:szCs w:val="24"/>
        </w:rPr>
        <w:t xml:space="preserve">.         </w:t>
      </w:r>
      <w:r>
        <w:rPr>
          <w:rFonts w:ascii="Arial" w:eastAsia="Arial" w:hAnsi="Arial" w:cs="Arial"/>
          <w:b/>
          <w:i/>
          <w:spacing w:val="13"/>
          <w:sz w:val="24"/>
          <w:szCs w:val="24"/>
        </w:rPr>
        <w:t xml:space="preserve"> </w:t>
      </w:r>
      <w:r>
        <w:rPr>
          <w:rFonts w:ascii="Arial" w:eastAsia="Arial" w:hAnsi="Arial" w:cs="Arial"/>
          <w:b/>
          <w:i/>
          <w:sz w:val="24"/>
          <w:szCs w:val="24"/>
        </w:rPr>
        <w:t>Purpose</w:t>
      </w:r>
      <w:r>
        <w:rPr>
          <w:rFonts w:ascii="Arial" w:eastAsia="Arial" w:hAnsi="Arial" w:cs="Arial"/>
          <w:b/>
          <w:i/>
          <w:spacing w:val="1"/>
          <w:sz w:val="24"/>
          <w:szCs w:val="24"/>
        </w:rPr>
        <w:t xml:space="preserve"> </w:t>
      </w:r>
      <w:r>
        <w:rPr>
          <w:rFonts w:ascii="Arial" w:eastAsia="Arial" w:hAnsi="Arial" w:cs="Arial"/>
          <w:b/>
          <w:i/>
          <w:sz w:val="24"/>
          <w:szCs w:val="24"/>
        </w:rPr>
        <w:t>of D</w:t>
      </w:r>
      <w:r>
        <w:rPr>
          <w:rFonts w:ascii="Arial" w:eastAsia="Arial" w:hAnsi="Arial" w:cs="Arial"/>
          <w:b/>
          <w:i/>
          <w:spacing w:val="-1"/>
          <w:sz w:val="24"/>
          <w:szCs w:val="24"/>
        </w:rPr>
        <w:t>o</w:t>
      </w:r>
      <w:r>
        <w:rPr>
          <w:rFonts w:ascii="Arial" w:eastAsia="Arial" w:hAnsi="Arial" w:cs="Arial"/>
          <w:b/>
          <w:i/>
          <w:spacing w:val="1"/>
          <w:sz w:val="24"/>
          <w:szCs w:val="24"/>
        </w:rPr>
        <w:t>c</w:t>
      </w:r>
      <w:r>
        <w:rPr>
          <w:rFonts w:ascii="Arial" w:eastAsia="Arial" w:hAnsi="Arial" w:cs="Arial"/>
          <w:b/>
          <w:i/>
          <w:sz w:val="24"/>
          <w:szCs w:val="24"/>
        </w:rPr>
        <w:t>um</w:t>
      </w:r>
      <w:r>
        <w:rPr>
          <w:rFonts w:ascii="Arial" w:eastAsia="Arial" w:hAnsi="Arial" w:cs="Arial"/>
          <w:b/>
          <w:i/>
          <w:spacing w:val="1"/>
          <w:sz w:val="24"/>
          <w:szCs w:val="24"/>
        </w:rPr>
        <w:t>e</w:t>
      </w:r>
      <w:r>
        <w:rPr>
          <w:rFonts w:ascii="Arial" w:eastAsia="Arial" w:hAnsi="Arial" w:cs="Arial"/>
          <w:b/>
          <w:i/>
          <w:spacing w:val="-3"/>
          <w:sz w:val="24"/>
          <w:szCs w:val="24"/>
        </w:rPr>
        <w:t>n</w:t>
      </w:r>
      <w:r>
        <w:rPr>
          <w:rFonts w:ascii="Arial" w:eastAsia="Arial" w:hAnsi="Arial" w:cs="Arial"/>
          <w:b/>
          <w:i/>
          <w:sz w:val="24"/>
          <w:szCs w:val="24"/>
        </w:rPr>
        <w:t>t</w:t>
      </w:r>
    </w:p>
    <w:p w14:paraId="2090440D" w14:textId="77777777" w:rsidR="0019511A" w:rsidRDefault="0019511A">
      <w:pPr>
        <w:spacing w:before="9" w:line="100" w:lineRule="exact"/>
        <w:rPr>
          <w:sz w:val="11"/>
          <w:szCs w:val="11"/>
        </w:rPr>
      </w:pPr>
    </w:p>
    <w:p w14:paraId="598F6C2E" w14:textId="203B375A" w:rsidR="0019511A" w:rsidRDefault="006B06C2">
      <w:pPr>
        <w:ind w:left="140"/>
        <w:rPr>
          <w:rFonts w:ascii="Nunito Sans" w:hAnsi="Nunito Sans"/>
          <w:color w:val="000000" w:themeColor="text1"/>
          <w:sz w:val="22"/>
          <w:szCs w:val="22"/>
          <w:shd w:val="clear" w:color="auto" w:fill="FFFFFF"/>
        </w:rPr>
      </w:pPr>
      <w:r w:rsidRPr="009D4EBA">
        <w:rPr>
          <w:rFonts w:ascii="Arial" w:eastAsia="Arial" w:hAnsi="Arial" w:cs="Arial"/>
          <w:sz w:val="22"/>
          <w:szCs w:val="22"/>
        </w:rPr>
        <w:t xml:space="preserve">The purpose of this document is to make sure, that the software product built meets the requirements of the end customer. </w:t>
      </w:r>
      <w:r w:rsidR="00F67CB0" w:rsidRPr="009D4EBA">
        <w:rPr>
          <w:rFonts w:ascii="Arial" w:eastAsia="Arial" w:hAnsi="Arial" w:cs="Arial"/>
          <w:sz w:val="22"/>
          <w:szCs w:val="22"/>
        </w:rPr>
        <w:t xml:space="preserve">Moreover, with this document we can </w:t>
      </w:r>
      <w:r w:rsidR="00BE3C74" w:rsidRPr="009D4EBA">
        <w:rPr>
          <w:rFonts w:ascii="Arial" w:eastAsia="Arial" w:hAnsi="Arial" w:cs="Arial"/>
          <w:sz w:val="22"/>
          <w:szCs w:val="22"/>
        </w:rPr>
        <w:t xml:space="preserve">fill in the gap </w:t>
      </w:r>
      <w:r w:rsidR="00BE3C74" w:rsidRPr="009D4EBA">
        <w:rPr>
          <w:rFonts w:ascii="Nunito Sans" w:hAnsi="Nunito Sans"/>
          <w:color w:val="000000" w:themeColor="text1"/>
          <w:sz w:val="22"/>
          <w:szCs w:val="22"/>
          <w:shd w:val="clear" w:color="auto" w:fill="FFFFFF"/>
        </w:rPr>
        <w:t>and</w:t>
      </w:r>
      <w:r w:rsidR="00BE3C74" w:rsidRPr="00BE3C74">
        <w:rPr>
          <w:rFonts w:ascii="Nunito Sans" w:hAnsi="Nunito Sans"/>
          <w:color w:val="000000" w:themeColor="text1"/>
          <w:sz w:val="22"/>
          <w:szCs w:val="22"/>
          <w:shd w:val="clear" w:color="auto" w:fill="FFFFFF"/>
        </w:rPr>
        <w:t xml:space="preserve"> develop a basis for agreement between customers and development organization on what the software product is expected to do</w:t>
      </w:r>
      <w:r w:rsidR="009D4EBA">
        <w:rPr>
          <w:rFonts w:ascii="Nunito Sans" w:hAnsi="Nunito Sans"/>
          <w:color w:val="000000" w:themeColor="text1"/>
          <w:sz w:val="22"/>
          <w:szCs w:val="22"/>
          <w:shd w:val="clear" w:color="auto" w:fill="FFFFFF"/>
        </w:rPr>
        <w:t xml:space="preserve">. Finally, in this document we will describe everything related to the railway reservation system we have developed, its constraints, functionalities, moreover diagrams explaining the control flow of the system and much more. </w:t>
      </w:r>
    </w:p>
    <w:p w14:paraId="1AC72DDF" w14:textId="77777777" w:rsidR="009D4EBA" w:rsidRDefault="009D4EBA">
      <w:pPr>
        <w:ind w:left="140"/>
        <w:rPr>
          <w:rFonts w:ascii="Arial" w:eastAsia="Arial" w:hAnsi="Arial" w:cs="Arial"/>
        </w:rPr>
      </w:pPr>
    </w:p>
    <w:p w14:paraId="6E360929" w14:textId="32CD9D40" w:rsidR="0019511A" w:rsidRDefault="0019511A">
      <w:pPr>
        <w:spacing w:before="1" w:line="120" w:lineRule="exact"/>
        <w:rPr>
          <w:sz w:val="12"/>
          <w:szCs w:val="12"/>
        </w:rPr>
      </w:pPr>
    </w:p>
    <w:p w14:paraId="15165BD2" w14:textId="77777777" w:rsidR="009D4EBA" w:rsidRDefault="009D4EBA">
      <w:pPr>
        <w:spacing w:before="1" w:line="120" w:lineRule="exact"/>
        <w:rPr>
          <w:sz w:val="12"/>
          <w:szCs w:val="12"/>
        </w:rPr>
      </w:pPr>
    </w:p>
    <w:p w14:paraId="2A0A4BAD" w14:textId="77777777" w:rsidR="0019511A" w:rsidRDefault="00184255">
      <w:pPr>
        <w:ind w:left="140"/>
        <w:rPr>
          <w:rFonts w:ascii="Arial" w:eastAsia="Arial" w:hAnsi="Arial" w:cs="Arial"/>
          <w:sz w:val="24"/>
          <w:szCs w:val="24"/>
        </w:rPr>
      </w:pPr>
      <w:r>
        <w:rPr>
          <w:rFonts w:ascii="Arial" w:eastAsia="Arial" w:hAnsi="Arial" w:cs="Arial"/>
          <w:b/>
          <w:i/>
          <w:spacing w:val="1"/>
          <w:sz w:val="24"/>
          <w:szCs w:val="24"/>
        </w:rPr>
        <w:t>1</w:t>
      </w:r>
      <w:r>
        <w:rPr>
          <w:rFonts w:ascii="Arial" w:eastAsia="Arial" w:hAnsi="Arial" w:cs="Arial"/>
          <w:b/>
          <w:i/>
          <w:sz w:val="24"/>
          <w:szCs w:val="24"/>
        </w:rPr>
        <w:t>.</w:t>
      </w:r>
      <w:r>
        <w:rPr>
          <w:rFonts w:ascii="Arial" w:eastAsia="Arial" w:hAnsi="Arial" w:cs="Arial"/>
          <w:b/>
          <w:i/>
          <w:spacing w:val="1"/>
          <w:sz w:val="24"/>
          <w:szCs w:val="24"/>
        </w:rPr>
        <w:t>2</w:t>
      </w:r>
      <w:r>
        <w:rPr>
          <w:rFonts w:ascii="Arial" w:eastAsia="Arial" w:hAnsi="Arial" w:cs="Arial"/>
          <w:b/>
          <w:i/>
          <w:sz w:val="24"/>
          <w:szCs w:val="24"/>
        </w:rPr>
        <w:t xml:space="preserve">.         </w:t>
      </w:r>
      <w:r>
        <w:rPr>
          <w:rFonts w:ascii="Arial" w:eastAsia="Arial" w:hAnsi="Arial" w:cs="Arial"/>
          <w:b/>
          <w:i/>
          <w:spacing w:val="13"/>
          <w:sz w:val="24"/>
          <w:szCs w:val="24"/>
        </w:rPr>
        <w:t xml:space="preserve"> </w:t>
      </w:r>
      <w:r>
        <w:rPr>
          <w:rFonts w:ascii="Arial" w:eastAsia="Arial" w:hAnsi="Arial" w:cs="Arial"/>
          <w:b/>
          <w:i/>
          <w:sz w:val="24"/>
          <w:szCs w:val="24"/>
        </w:rPr>
        <w:t>Intend</w:t>
      </w:r>
      <w:r>
        <w:rPr>
          <w:rFonts w:ascii="Arial" w:eastAsia="Arial" w:hAnsi="Arial" w:cs="Arial"/>
          <w:b/>
          <w:i/>
          <w:spacing w:val="1"/>
          <w:sz w:val="24"/>
          <w:szCs w:val="24"/>
        </w:rPr>
        <w:t>e</w:t>
      </w:r>
      <w:r>
        <w:rPr>
          <w:rFonts w:ascii="Arial" w:eastAsia="Arial" w:hAnsi="Arial" w:cs="Arial"/>
          <w:b/>
          <w:i/>
          <w:sz w:val="24"/>
          <w:szCs w:val="24"/>
        </w:rPr>
        <w:t>d Au</w:t>
      </w:r>
      <w:r>
        <w:rPr>
          <w:rFonts w:ascii="Arial" w:eastAsia="Arial" w:hAnsi="Arial" w:cs="Arial"/>
          <w:b/>
          <w:i/>
          <w:spacing w:val="-1"/>
          <w:sz w:val="24"/>
          <w:szCs w:val="24"/>
        </w:rPr>
        <w:t>d</w:t>
      </w:r>
      <w:r>
        <w:rPr>
          <w:rFonts w:ascii="Arial" w:eastAsia="Arial" w:hAnsi="Arial" w:cs="Arial"/>
          <w:b/>
          <w:i/>
          <w:sz w:val="24"/>
          <w:szCs w:val="24"/>
        </w:rPr>
        <w:t>i</w:t>
      </w:r>
      <w:r>
        <w:rPr>
          <w:rFonts w:ascii="Arial" w:eastAsia="Arial" w:hAnsi="Arial" w:cs="Arial"/>
          <w:b/>
          <w:i/>
          <w:spacing w:val="1"/>
          <w:sz w:val="24"/>
          <w:szCs w:val="24"/>
        </w:rPr>
        <w:t>e</w:t>
      </w:r>
      <w:r>
        <w:rPr>
          <w:rFonts w:ascii="Arial" w:eastAsia="Arial" w:hAnsi="Arial" w:cs="Arial"/>
          <w:b/>
          <w:i/>
          <w:sz w:val="24"/>
          <w:szCs w:val="24"/>
        </w:rPr>
        <w:t>nce</w:t>
      </w:r>
    </w:p>
    <w:p w14:paraId="68060755" w14:textId="77777777" w:rsidR="0019511A" w:rsidRDefault="0019511A">
      <w:pPr>
        <w:spacing w:before="9" w:line="100" w:lineRule="exact"/>
        <w:rPr>
          <w:sz w:val="11"/>
          <w:szCs w:val="11"/>
        </w:rPr>
      </w:pPr>
    </w:p>
    <w:p w14:paraId="4A543FC4" w14:textId="123BD1CB" w:rsidR="0019511A" w:rsidRDefault="00E64C5C">
      <w:pPr>
        <w:ind w:left="140"/>
        <w:rPr>
          <w:rFonts w:ascii="Arial" w:eastAsia="Arial" w:hAnsi="Arial" w:cs="Arial"/>
          <w:i/>
          <w:sz w:val="22"/>
          <w:szCs w:val="22"/>
        </w:rPr>
      </w:pPr>
      <w:r w:rsidRPr="00E64C5C">
        <w:rPr>
          <w:rFonts w:ascii="Arial" w:eastAsia="Arial" w:hAnsi="Arial" w:cs="Arial"/>
          <w:i/>
          <w:sz w:val="22"/>
          <w:szCs w:val="22"/>
        </w:rPr>
        <w:t>Citizens whom are interested in travelling by train, and the administration staff whom would manage the system.</w:t>
      </w:r>
    </w:p>
    <w:p w14:paraId="1BEC22C7" w14:textId="77777777" w:rsidR="00E64C5C" w:rsidRPr="00E64C5C" w:rsidRDefault="00E64C5C">
      <w:pPr>
        <w:ind w:left="140"/>
        <w:rPr>
          <w:rFonts w:ascii="Arial" w:eastAsia="Arial" w:hAnsi="Arial" w:cs="Arial"/>
          <w:sz w:val="22"/>
          <w:szCs w:val="22"/>
        </w:rPr>
      </w:pPr>
    </w:p>
    <w:p w14:paraId="1D1F0DA9" w14:textId="77777777" w:rsidR="0019511A" w:rsidRDefault="0019511A">
      <w:pPr>
        <w:spacing w:before="1" w:line="120" w:lineRule="exact"/>
        <w:rPr>
          <w:sz w:val="12"/>
          <w:szCs w:val="12"/>
        </w:rPr>
      </w:pPr>
    </w:p>
    <w:p w14:paraId="4B5BBC80" w14:textId="77777777" w:rsidR="0019511A" w:rsidRDefault="00184255">
      <w:pPr>
        <w:ind w:left="140"/>
        <w:rPr>
          <w:rFonts w:ascii="Arial" w:eastAsia="Arial" w:hAnsi="Arial" w:cs="Arial"/>
          <w:sz w:val="24"/>
          <w:szCs w:val="24"/>
        </w:rPr>
      </w:pPr>
      <w:r>
        <w:rPr>
          <w:rFonts w:ascii="Arial" w:eastAsia="Arial" w:hAnsi="Arial" w:cs="Arial"/>
          <w:b/>
          <w:spacing w:val="1"/>
          <w:sz w:val="24"/>
          <w:szCs w:val="24"/>
        </w:rPr>
        <w:t>1</w:t>
      </w:r>
      <w:r>
        <w:rPr>
          <w:rFonts w:ascii="Arial" w:eastAsia="Arial" w:hAnsi="Arial" w:cs="Arial"/>
          <w:b/>
          <w:sz w:val="24"/>
          <w:szCs w:val="24"/>
        </w:rPr>
        <w:t xml:space="preserve">.3        </w:t>
      </w:r>
      <w:r>
        <w:rPr>
          <w:rFonts w:ascii="Arial" w:eastAsia="Arial" w:hAnsi="Arial" w:cs="Arial"/>
          <w:b/>
          <w:spacing w:val="56"/>
          <w:sz w:val="24"/>
          <w:szCs w:val="24"/>
        </w:rPr>
        <w:t xml:space="preserve"> </w:t>
      </w:r>
      <w:r>
        <w:rPr>
          <w:rFonts w:ascii="Arial" w:eastAsia="Arial" w:hAnsi="Arial" w:cs="Arial"/>
          <w:b/>
          <w:sz w:val="24"/>
          <w:szCs w:val="24"/>
        </w:rPr>
        <w:t>Definition of</w:t>
      </w:r>
      <w:r>
        <w:rPr>
          <w:rFonts w:ascii="Arial" w:eastAsia="Arial" w:hAnsi="Arial" w:cs="Arial"/>
          <w:b/>
          <w:spacing w:val="-2"/>
          <w:sz w:val="24"/>
          <w:szCs w:val="24"/>
        </w:rPr>
        <w:t xml:space="preserve"> </w:t>
      </w:r>
      <w:r>
        <w:rPr>
          <w:rFonts w:ascii="Arial" w:eastAsia="Arial" w:hAnsi="Arial" w:cs="Arial"/>
          <w:b/>
          <w:spacing w:val="2"/>
          <w:sz w:val="24"/>
          <w:szCs w:val="24"/>
        </w:rPr>
        <w:t>T</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2"/>
          <w:sz w:val="24"/>
          <w:szCs w:val="24"/>
        </w:rPr>
        <w:t>m</w:t>
      </w:r>
      <w:r>
        <w:rPr>
          <w:rFonts w:ascii="Arial" w:eastAsia="Arial" w:hAnsi="Arial" w:cs="Arial"/>
          <w:b/>
          <w:spacing w:val="-1"/>
          <w:sz w:val="24"/>
          <w:szCs w:val="24"/>
        </w:rPr>
        <w:t>s</w:t>
      </w:r>
      <w:r>
        <w:rPr>
          <w:rFonts w:ascii="Arial" w:eastAsia="Arial" w:hAnsi="Arial" w:cs="Arial"/>
          <w:b/>
          <w:sz w:val="24"/>
          <w:szCs w:val="24"/>
        </w:rPr>
        <w:t>,</w:t>
      </w:r>
      <w:r>
        <w:rPr>
          <w:rFonts w:ascii="Arial" w:eastAsia="Arial" w:hAnsi="Arial" w:cs="Arial"/>
          <w:b/>
          <w:spacing w:val="1"/>
          <w:sz w:val="24"/>
          <w:szCs w:val="24"/>
        </w:rPr>
        <w:t xml:space="preserve"> </w:t>
      </w:r>
      <w:r>
        <w:rPr>
          <w:rFonts w:ascii="Arial" w:eastAsia="Arial" w:hAnsi="Arial" w:cs="Arial"/>
          <w:b/>
          <w:sz w:val="24"/>
          <w:szCs w:val="24"/>
        </w:rPr>
        <w:t>Acron</w:t>
      </w:r>
      <w:r>
        <w:rPr>
          <w:rFonts w:ascii="Arial" w:eastAsia="Arial" w:hAnsi="Arial" w:cs="Arial"/>
          <w:b/>
          <w:spacing w:val="1"/>
          <w:sz w:val="24"/>
          <w:szCs w:val="24"/>
        </w:rPr>
        <w:t>y</w:t>
      </w:r>
      <w:r>
        <w:rPr>
          <w:rFonts w:ascii="Arial" w:eastAsia="Arial" w:hAnsi="Arial" w:cs="Arial"/>
          <w:b/>
          <w:sz w:val="24"/>
          <w:szCs w:val="24"/>
        </w:rPr>
        <w:t>ms</w:t>
      </w:r>
      <w:r>
        <w:rPr>
          <w:rFonts w:ascii="Arial" w:eastAsia="Arial" w:hAnsi="Arial" w:cs="Arial"/>
          <w:b/>
          <w:spacing w:val="-1"/>
          <w:sz w:val="24"/>
          <w:szCs w:val="24"/>
        </w:rPr>
        <w:t xml:space="preserve"> </w:t>
      </w:r>
      <w:r>
        <w:rPr>
          <w:rFonts w:ascii="Arial" w:eastAsia="Arial" w:hAnsi="Arial" w:cs="Arial"/>
          <w:b/>
          <w:spacing w:val="1"/>
          <w:sz w:val="24"/>
          <w:szCs w:val="24"/>
        </w:rPr>
        <w:t>a</w:t>
      </w:r>
      <w:r>
        <w:rPr>
          <w:rFonts w:ascii="Arial" w:eastAsia="Arial" w:hAnsi="Arial" w:cs="Arial"/>
          <w:b/>
          <w:sz w:val="24"/>
          <w:szCs w:val="24"/>
        </w:rPr>
        <w:t>nd A</w:t>
      </w:r>
      <w:r>
        <w:rPr>
          <w:rFonts w:ascii="Arial" w:eastAsia="Arial" w:hAnsi="Arial" w:cs="Arial"/>
          <w:b/>
          <w:spacing w:val="-1"/>
          <w:sz w:val="24"/>
          <w:szCs w:val="24"/>
        </w:rPr>
        <w:t>b</w:t>
      </w:r>
      <w:r>
        <w:rPr>
          <w:rFonts w:ascii="Arial" w:eastAsia="Arial" w:hAnsi="Arial" w:cs="Arial"/>
          <w:b/>
          <w:sz w:val="24"/>
          <w:szCs w:val="24"/>
        </w:rPr>
        <w:t>b</w:t>
      </w:r>
      <w:r>
        <w:rPr>
          <w:rFonts w:ascii="Arial" w:eastAsia="Arial" w:hAnsi="Arial" w:cs="Arial"/>
          <w:b/>
          <w:spacing w:val="-2"/>
          <w:sz w:val="24"/>
          <w:szCs w:val="24"/>
        </w:rPr>
        <w:t>r</w:t>
      </w:r>
      <w:r>
        <w:rPr>
          <w:rFonts w:ascii="Arial" w:eastAsia="Arial" w:hAnsi="Arial" w:cs="Arial"/>
          <w:b/>
          <w:spacing w:val="1"/>
          <w:sz w:val="24"/>
          <w:szCs w:val="24"/>
        </w:rPr>
        <w:t>ev</w:t>
      </w:r>
      <w:r>
        <w:rPr>
          <w:rFonts w:ascii="Arial" w:eastAsia="Arial" w:hAnsi="Arial" w:cs="Arial"/>
          <w:b/>
          <w:sz w:val="24"/>
          <w:szCs w:val="24"/>
        </w:rPr>
        <w:t>i</w:t>
      </w:r>
      <w:r>
        <w:rPr>
          <w:rFonts w:ascii="Arial" w:eastAsia="Arial" w:hAnsi="Arial" w:cs="Arial"/>
          <w:b/>
          <w:spacing w:val="1"/>
          <w:sz w:val="24"/>
          <w:szCs w:val="24"/>
        </w:rPr>
        <w:t>a</w:t>
      </w:r>
      <w:r>
        <w:rPr>
          <w:rFonts w:ascii="Arial" w:eastAsia="Arial" w:hAnsi="Arial" w:cs="Arial"/>
          <w:b/>
          <w:sz w:val="24"/>
          <w:szCs w:val="24"/>
        </w:rPr>
        <w:t>tions</w:t>
      </w:r>
    </w:p>
    <w:p w14:paraId="195B4582" w14:textId="6B81BBB7" w:rsidR="0019511A" w:rsidRDefault="0019511A">
      <w:pPr>
        <w:spacing w:before="4" w:line="220" w:lineRule="exact"/>
        <w:ind w:left="140" w:right="204"/>
        <w:rPr>
          <w:rFonts w:ascii="Arial" w:eastAsia="Arial" w:hAnsi="Arial" w:cs="Arial"/>
        </w:rPr>
      </w:pPr>
    </w:p>
    <w:tbl>
      <w:tblPr>
        <w:tblW w:w="0" w:type="auto"/>
        <w:tblInd w:w="624" w:type="dxa"/>
        <w:tblLayout w:type="fixed"/>
        <w:tblCellMar>
          <w:left w:w="0" w:type="dxa"/>
          <w:right w:w="0" w:type="dxa"/>
        </w:tblCellMar>
        <w:tblLook w:val="01E0" w:firstRow="1" w:lastRow="1" w:firstColumn="1" w:lastColumn="1" w:noHBand="0" w:noVBand="0"/>
      </w:tblPr>
      <w:tblGrid>
        <w:gridCol w:w="2341"/>
        <w:gridCol w:w="6032"/>
      </w:tblGrid>
      <w:tr w:rsidR="0019511A" w14:paraId="3988D127" w14:textId="77777777">
        <w:trPr>
          <w:trHeight w:hRule="exact" w:val="251"/>
        </w:trPr>
        <w:tc>
          <w:tcPr>
            <w:tcW w:w="2341" w:type="dxa"/>
            <w:tcBorders>
              <w:top w:val="single" w:sz="8" w:space="0" w:color="C0C0C0"/>
              <w:left w:val="single" w:sz="8" w:space="0" w:color="C0C0C0"/>
              <w:bottom w:val="single" w:sz="8" w:space="0" w:color="C0C0C0"/>
              <w:right w:val="single" w:sz="8" w:space="0" w:color="C0C0C0"/>
            </w:tcBorders>
            <w:shd w:val="clear" w:color="auto" w:fill="8B8B8B"/>
          </w:tcPr>
          <w:p w14:paraId="5D8638E2" w14:textId="77777777" w:rsidR="0019511A" w:rsidRDefault="00184255">
            <w:pPr>
              <w:spacing w:line="200" w:lineRule="exact"/>
              <w:ind w:left="97"/>
              <w:rPr>
                <w:rFonts w:ascii="Arial" w:eastAsia="Arial" w:hAnsi="Arial" w:cs="Arial"/>
              </w:rPr>
            </w:pPr>
            <w:r>
              <w:rPr>
                <w:rFonts w:ascii="Arial" w:eastAsia="Arial" w:hAnsi="Arial" w:cs="Arial"/>
                <w:b/>
                <w:i/>
              </w:rPr>
              <w:t>Te</w:t>
            </w:r>
            <w:r>
              <w:rPr>
                <w:rFonts w:ascii="Arial" w:eastAsia="Arial" w:hAnsi="Arial" w:cs="Arial"/>
                <w:b/>
                <w:i/>
                <w:spacing w:val="-1"/>
              </w:rPr>
              <w:t>r</w:t>
            </w:r>
            <w:r>
              <w:rPr>
                <w:rFonts w:ascii="Arial" w:eastAsia="Arial" w:hAnsi="Arial" w:cs="Arial"/>
                <w:b/>
                <w:i/>
              </w:rPr>
              <w:t>m</w:t>
            </w:r>
          </w:p>
        </w:tc>
        <w:tc>
          <w:tcPr>
            <w:tcW w:w="6032" w:type="dxa"/>
            <w:tcBorders>
              <w:top w:val="single" w:sz="8" w:space="0" w:color="C0C0C0"/>
              <w:left w:val="single" w:sz="8" w:space="0" w:color="C0C0C0"/>
              <w:bottom w:val="single" w:sz="8" w:space="0" w:color="C0C0C0"/>
              <w:right w:val="single" w:sz="8" w:space="0" w:color="C0C0C0"/>
            </w:tcBorders>
            <w:shd w:val="clear" w:color="auto" w:fill="8B8B8B"/>
          </w:tcPr>
          <w:p w14:paraId="014119D6" w14:textId="77777777" w:rsidR="0019511A" w:rsidRDefault="00184255">
            <w:pPr>
              <w:spacing w:line="200" w:lineRule="exact"/>
              <w:ind w:left="97"/>
              <w:rPr>
                <w:rFonts w:ascii="Arial" w:eastAsia="Arial" w:hAnsi="Arial" w:cs="Arial"/>
              </w:rPr>
            </w:pPr>
            <w:r>
              <w:rPr>
                <w:rFonts w:ascii="Arial" w:eastAsia="Arial" w:hAnsi="Arial" w:cs="Arial"/>
                <w:b/>
                <w:i/>
              </w:rPr>
              <w:t>Des</w:t>
            </w:r>
            <w:r>
              <w:rPr>
                <w:rFonts w:ascii="Arial" w:eastAsia="Arial" w:hAnsi="Arial" w:cs="Arial"/>
                <w:b/>
                <w:i/>
                <w:spacing w:val="1"/>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ion</w:t>
            </w:r>
          </w:p>
        </w:tc>
      </w:tr>
      <w:tr w:rsidR="0019511A" w14:paraId="4F23225F" w14:textId="77777777">
        <w:trPr>
          <w:trHeight w:hRule="exact" w:val="250"/>
        </w:trPr>
        <w:tc>
          <w:tcPr>
            <w:tcW w:w="2341" w:type="dxa"/>
            <w:tcBorders>
              <w:top w:val="single" w:sz="8" w:space="0" w:color="C0C0C0"/>
              <w:left w:val="single" w:sz="8" w:space="0" w:color="C0C0C0"/>
              <w:bottom w:val="single" w:sz="9" w:space="0" w:color="C0C0C0"/>
              <w:right w:val="single" w:sz="8" w:space="0" w:color="C0C0C0"/>
            </w:tcBorders>
            <w:shd w:val="clear" w:color="auto" w:fill="F1F1F1"/>
          </w:tcPr>
          <w:p w14:paraId="50CC97AA" w14:textId="606FFA29" w:rsidR="0019511A" w:rsidRDefault="00A72822" w:rsidP="00E64C5C">
            <w:pPr>
              <w:spacing w:line="200" w:lineRule="exact"/>
              <w:rPr>
                <w:rFonts w:ascii="Arial" w:eastAsia="Arial" w:hAnsi="Arial" w:cs="Arial"/>
              </w:rPr>
            </w:pPr>
            <w:r>
              <w:rPr>
                <w:rFonts w:ascii="Arial" w:eastAsia="Arial" w:hAnsi="Arial" w:cs="Arial"/>
              </w:rPr>
              <w:t>PC</w:t>
            </w:r>
          </w:p>
        </w:tc>
        <w:tc>
          <w:tcPr>
            <w:tcW w:w="6032" w:type="dxa"/>
            <w:tcBorders>
              <w:top w:val="single" w:sz="8" w:space="0" w:color="C0C0C0"/>
              <w:left w:val="single" w:sz="8" w:space="0" w:color="C0C0C0"/>
              <w:bottom w:val="single" w:sz="9" w:space="0" w:color="C0C0C0"/>
              <w:right w:val="single" w:sz="8" w:space="0" w:color="C0C0C0"/>
            </w:tcBorders>
            <w:shd w:val="clear" w:color="auto" w:fill="F1F1F1"/>
          </w:tcPr>
          <w:p w14:paraId="53E33989" w14:textId="3ED964B5" w:rsidR="0019511A" w:rsidRDefault="00A72822" w:rsidP="00E64C5C">
            <w:pPr>
              <w:spacing w:line="200" w:lineRule="exact"/>
              <w:rPr>
                <w:rFonts w:ascii="Arial" w:eastAsia="Arial" w:hAnsi="Arial" w:cs="Arial"/>
              </w:rPr>
            </w:pPr>
            <w:r>
              <w:rPr>
                <w:rFonts w:ascii="Arial" w:eastAsia="Arial" w:hAnsi="Arial" w:cs="Arial"/>
              </w:rPr>
              <w:t>Personal Computer</w:t>
            </w:r>
          </w:p>
        </w:tc>
      </w:tr>
      <w:tr w:rsidR="0019511A" w14:paraId="61AB3F9E" w14:textId="77777777">
        <w:trPr>
          <w:trHeight w:hRule="exact" w:val="250"/>
        </w:trPr>
        <w:tc>
          <w:tcPr>
            <w:tcW w:w="2341" w:type="dxa"/>
            <w:tcBorders>
              <w:top w:val="single" w:sz="8" w:space="0" w:color="C0C0C0"/>
              <w:left w:val="single" w:sz="8" w:space="0" w:color="C0C0C0"/>
              <w:bottom w:val="single" w:sz="8" w:space="0" w:color="C0C0C0"/>
              <w:right w:val="single" w:sz="8" w:space="0" w:color="C0C0C0"/>
            </w:tcBorders>
            <w:shd w:val="clear" w:color="auto" w:fill="F1F1F1"/>
          </w:tcPr>
          <w:p w14:paraId="2C369D11" w14:textId="77777777" w:rsidR="0019511A" w:rsidRDefault="0019511A"/>
        </w:tc>
        <w:tc>
          <w:tcPr>
            <w:tcW w:w="6032" w:type="dxa"/>
            <w:tcBorders>
              <w:top w:val="single" w:sz="8" w:space="0" w:color="C0C0C0"/>
              <w:left w:val="single" w:sz="8" w:space="0" w:color="C0C0C0"/>
              <w:bottom w:val="single" w:sz="8" w:space="0" w:color="C0C0C0"/>
              <w:right w:val="single" w:sz="8" w:space="0" w:color="C0C0C0"/>
            </w:tcBorders>
            <w:shd w:val="clear" w:color="auto" w:fill="F1F1F1"/>
          </w:tcPr>
          <w:p w14:paraId="46345B9C" w14:textId="77777777" w:rsidR="0019511A" w:rsidRDefault="0019511A"/>
        </w:tc>
      </w:tr>
      <w:tr w:rsidR="0019511A" w14:paraId="1793A866" w14:textId="77777777">
        <w:trPr>
          <w:trHeight w:hRule="exact" w:val="250"/>
        </w:trPr>
        <w:tc>
          <w:tcPr>
            <w:tcW w:w="2341" w:type="dxa"/>
            <w:tcBorders>
              <w:top w:val="single" w:sz="8" w:space="0" w:color="C0C0C0"/>
              <w:left w:val="single" w:sz="8" w:space="0" w:color="C0C0C0"/>
              <w:bottom w:val="single" w:sz="8" w:space="0" w:color="C0C0C0"/>
              <w:right w:val="single" w:sz="8" w:space="0" w:color="C0C0C0"/>
            </w:tcBorders>
            <w:shd w:val="clear" w:color="auto" w:fill="F1F1F1"/>
          </w:tcPr>
          <w:p w14:paraId="01B48956" w14:textId="77777777" w:rsidR="0019511A" w:rsidRDefault="0019511A"/>
        </w:tc>
        <w:tc>
          <w:tcPr>
            <w:tcW w:w="6032" w:type="dxa"/>
            <w:tcBorders>
              <w:top w:val="single" w:sz="8" w:space="0" w:color="C0C0C0"/>
              <w:left w:val="single" w:sz="8" w:space="0" w:color="C0C0C0"/>
              <w:bottom w:val="single" w:sz="8" w:space="0" w:color="C0C0C0"/>
              <w:right w:val="single" w:sz="8" w:space="0" w:color="C0C0C0"/>
            </w:tcBorders>
            <w:shd w:val="clear" w:color="auto" w:fill="F1F1F1"/>
          </w:tcPr>
          <w:p w14:paraId="0605622A" w14:textId="77777777" w:rsidR="0019511A" w:rsidRDefault="0019511A"/>
        </w:tc>
      </w:tr>
      <w:tr w:rsidR="0019511A" w14:paraId="304C1CD5" w14:textId="77777777">
        <w:trPr>
          <w:trHeight w:hRule="exact" w:val="250"/>
        </w:trPr>
        <w:tc>
          <w:tcPr>
            <w:tcW w:w="2341" w:type="dxa"/>
            <w:tcBorders>
              <w:top w:val="single" w:sz="8" w:space="0" w:color="C0C0C0"/>
              <w:left w:val="single" w:sz="8" w:space="0" w:color="C0C0C0"/>
              <w:bottom w:val="single" w:sz="8" w:space="0" w:color="C0C0C0"/>
              <w:right w:val="single" w:sz="8" w:space="0" w:color="C0C0C0"/>
            </w:tcBorders>
            <w:shd w:val="clear" w:color="auto" w:fill="F1F1F1"/>
          </w:tcPr>
          <w:p w14:paraId="16B011F0" w14:textId="77777777" w:rsidR="0019511A" w:rsidRDefault="0019511A"/>
        </w:tc>
        <w:tc>
          <w:tcPr>
            <w:tcW w:w="6032" w:type="dxa"/>
            <w:tcBorders>
              <w:top w:val="single" w:sz="8" w:space="0" w:color="C0C0C0"/>
              <w:left w:val="single" w:sz="8" w:space="0" w:color="C0C0C0"/>
              <w:bottom w:val="single" w:sz="8" w:space="0" w:color="C0C0C0"/>
              <w:right w:val="single" w:sz="8" w:space="0" w:color="C0C0C0"/>
            </w:tcBorders>
            <w:shd w:val="clear" w:color="auto" w:fill="F1F1F1"/>
          </w:tcPr>
          <w:p w14:paraId="7BACD3F3" w14:textId="77777777" w:rsidR="0019511A" w:rsidRDefault="0019511A"/>
        </w:tc>
      </w:tr>
      <w:tr w:rsidR="0019511A" w14:paraId="3AC5C08F" w14:textId="77777777">
        <w:trPr>
          <w:trHeight w:hRule="exact" w:val="251"/>
        </w:trPr>
        <w:tc>
          <w:tcPr>
            <w:tcW w:w="2341" w:type="dxa"/>
            <w:tcBorders>
              <w:top w:val="single" w:sz="8" w:space="0" w:color="C0C0C0"/>
              <w:left w:val="single" w:sz="8" w:space="0" w:color="C0C0C0"/>
              <w:bottom w:val="single" w:sz="8" w:space="0" w:color="C0C0C0"/>
              <w:right w:val="single" w:sz="8" w:space="0" w:color="C0C0C0"/>
            </w:tcBorders>
            <w:shd w:val="clear" w:color="auto" w:fill="F1F1F1"/>
          </w:tcPr>
          <w:p w14:paraId="72FAE9DF" w14:textId="77777777" w:rsidR="0019511A" w:rsidRDefault="0019511A"/>
        </w:tc>
        <w:tc>
          <w:tcPr>
            <w:tcW w:w="6032" w:type="dxa"/>
            <w:tcBorders>
              <w:top w:val="single" w:sz="8" w:space="0" w:color="C0C0C0"/>
              <w:left w:val="single" w:sz="8" w:space="0" w:color="C0C0C0"/>
              <w:bottom w:val="single" w:sz="8" w:space="0" w:color="C0C0C0"/>
              <w:right w:val="single" w:sz="8" w:space="0" w:color="C0C0C0"/>
            </w:tcBorders>
            <w:shd w:val="clear" w:color="auto" w:fill="F1F1F1"/>
          </w:tcPr>
          <w:p w14:paraId="1EEB0FB1" w14:textId="77777777" w:rsidR="0019511A" w:rsidRDefault="0019511A"/>
        </w:tc>
      </w:tr>
      <w:tr w:rsidR="0019511A" w14:paraId="0DBCC905" w14:textId="77777777">
        <w:trPr>
          <w:trHeight w:hRule="exact" w:val="250"/>
        </w:trPr>
        <w:tc>
          <w:tcPr>
            <w:tcW w:w="2341" w:type="dxa"/>
            <w:tcBorders>
              <w:top w:val="single" w:sz="8" w:space="0" w:color="C0C0C0"/>
              <w:left w:val="single" w:sz="8" w:space="0" w:color="C0C0C0"/>
              <w:bottom w:val="single" w:sz="8" w:space="0" w:color="C0C0C0"/>
              <w:right w:val="single" w:sz="8" w:space="0" w:color="C0C0C0"/>
            </w:tcBorders>
            <w:shd w:val="clear" w:color="auto" w:fill="F1F1F1"/>
          </w:tcPr>
          <w:p w14:paraId="4F78FDD2" w14:textId="77777777" w:rsidR="0019511A" w:rsidRDefault="0019511A"/>
        </w:tc>
        <w:tc>
          <w:tcPr>
            <w:tcW w:w="6032" w:type="dxa"/>
            <w:tcBorders>
              <w:top w:val="single" w:sz="8" w:space="0" w:color="C0C0C0"/>
              <w:left w:val="single" w:sz="8" w:space="0" w:color="C0C0C0"/>
              <w:bottom w:val="single" w:sz="8" w:space="0" w:color="C0C0C0"/>
              <w:right w:val="single" w:sz="8" w:space="0" w:color="C0C0C0"/>
            </w:tcBorders>
            <w:shd w:val="clear" w:color="auto" w:fill="F1F1F1"/>
          </w:tcPr>
          <w:p w14:paraId="6FAE5341" w14:textId="77777777" w:rsidR="0019511A" w:rsidRDefault="0019511A"/>
        </w:tc>
      </w:tr>
      <w:tr w:rsidR="0019511A" w14:paraId="4A4BC075" w14:textId="77777777">
        <w:trPr>
          <w:trHeight w:hRule="exact" w:val="250"/>
        </w:trPr>
        <w:tc>
          <w:tcPr>
            <w:tcW w:w="2341" w:type="dxa"/>
            <w:tcBorders>
              <w:top w:val="single" w:sz="8" w:space="0" w:color="C0C0C0"/>
              <w:left w:val="single" w:sz="8" w:space="0" w:color="C0C0C0"/>
              <w:bottom w:val="single" w:sz="8" w:space="0" w:color="C0C0C0"/>
              <w:right w:val="single" w:sz="8" w:space="0" w:color="C0C0C0"/>
            </w:tcBorders>
            <w:shd w:val="clear" w:color="auto" w:fill="F1F1F1"/>
          </w:tcPr>
          <w:p w14:paraId="1E788794" w14:textId="77777777" w:rsidR="0019511A" w:rsidRDefault="0019511A"/>
        </w:tc>
        <w:tc>
          <w:tcPr>
            <w:tcW w:w="6032" w:type="dxa"/>
            <w:tcBorders>
              <w:top w:val="single" w:sz="8" w:space="0" w:color="C0C0C0"/>
              <w:left w:val="single" w:sz="8" w:space="0" w:color="C0C0C0"/>
              <w:bottom w:val="single" w:sz="8" w:space="0" w:color="C0C0C0"/>
              <w:right w:val="single" w:sz="8" w:space="0" w:color="C0C0C0"/>
            </w:tcBorders>
            <w:shd w:val="clear" w:color="auto" w:fill="F1F1F1"/>
          </w:tcPr>
          <w:p w14:paraId="10F60C8A" w14:textId="77777777" w:rsidR="0019511A" w:rsidRDefault="0019511A"/>
        </w:tc>
      </w:tr>
    </w:tbl>
    <w:p w14:paraId="5723166E" w14:textId="77777777" w:rsidR="0019511A" w:rsidRDefault="00184255">
      <w:pPr>
        <w:spacing w:before="97"/>
        <w:ind w:left="140"/>
        <w:rPr>
          <w:rFonts w:ascii="Arial" w:eastAsia="Arial" w:hAnsi="Arial" w:cs="Arial"/>
          <w:sz w:val="24"/>
          <w:szCs w:val="24"/>
        </w:rPr>
      </w:pPr>
      <w:r>
        <w:rPr>
          <w:rFonts w:ascii="Arial" w:eastAsia="Arial" w:hAnsi="Arial" w:cs="Arial"/>
          <w:b/>
          <w:i/>
          <w:spacing w:val="1"/>
          <w:sz w:val="24"/>
          <w:szCs w:val="24"/>
        </w:rPr>
        <w:t>1</w:t>
      </w:r>
      <w:r>
        <w:rPr>
          <w:rFonts w:ascii="Arial" w:eastAsia="Arial" w:hAnsi="Arial" w:cs="Arial"/>
          <w:b/>
          <w:i/>
          <w:sz w:val="24"/>
          <w:szCs w:val="24"/>
        </w:rPr>
        <w:t xml:space="preserve">.4     </w:t>
      </w:r>
      <w:r>
        <w:rPr>
          <w:rFonts w:ascii="Arial" w:eastAsia="Arial" w:hAnsi="Arial" w:cs="Arial"/>
          <w:b/>
          <w:i/>
          <w:spacing w:val="58"/>
          <w:sz w:val="24"/>
          <w:szCs w:val="24"/>
        </w:rPr>
        <w:t xml:space="preserve"> </w:t>
      </w:r>
      <w:r>
        <w:rPr>
          <w:rFonts w:ascii="Arial" w:eastAsia="Arial" w:hAnsi="Arial" w:cs="Arial"/>
          <w:b/>
          <w:i/>
          <w:sz w:val="24"/>
          <w:szCs w:val="24"/>
        </w:rPr>
        <w:t>D</w:t>
      </w:r>
      <w:r>
        <w:rPr>
          <w:rFonts w:ascii="Arial" w:eastAsia="Arial" w:hAnsi="Arial" w:cs="Arial"/>
          <w:b/>
          <w:i/>
          <w:spacing w:val="-1"/>
          <w:sz w:val="24"/>
          <w:szCs w:val="24"/>
        </w:rPr>
        <w:t>o</w:t>
      </w:r>
      <w:r>
        <w:rPr>
          <w:rFonts w:ascii="Arial" w:eastAsia="Arial" w:hAnsi="Arial" w:cs="Arial"/>
          <w:b/>
          <w:i/>
          <w:spacing w:val="1"/>
          <w:sz w:val="24"/>
          <w:szCs w:val="24"/>
        </w:rPr>
        <w:t>c</w:t>
      </w:r>
      <w:r>
        <w:rPr>
          <w:rFonts w:ascii="Arial" w:eastAsia="Arial" w:hAnsi="Arial" w:cs="Arial"/>
          <w:b/>
          <w:i/>
          <w:sz w:val="24"/>
          <w:szCs w:val="24"/>
        </w:rPr>
        <w:t>um</w:t>
      </w:r>
      <w:r>
        <w:rPr>
          <w:rFonts w:ascii="Arial" w:eastAsia="Arial" w:hAnsi="Arial" w:cs="Arial"/>
          <w:b/>
          <w:i/>
          <w:spacing w:val="1"/>
          <w:sz w:val="24"/>
          <w:szCs w:val="24"/>
        </w:rPr>
        <w:t>e</w:t>
      </w:r>
      <w:r>
        <w:rPr>
          <w:rFonts w:ascii="Arial" w:eastAsia="Arial" w:hAnsi="Arial" w:cs="Arial"/>
          <w:b/>
          <w:i/>
          <w:sz w:val="24"/>
          <w:szCs w:val="24"/>
        </w:rPr>
        <w:t>nt</w:t>
      </w:r>
      <w:r>
        <w:rPr>
          <w:rFonts w:ascii="Arial" w:eastAsia="Arial" w:hAnsi="Arial" w:cs="Arial"/>
          <w:b/>
          <w:i/>
          <w:spacing w:val="-1"/>
          <w:sz w:val="24"/>
          <w:szCs w:val="24"/>
        </w:rPr>
        <w:t xml:space="preserve"> </w:t>
      </w:r>
      <w:r>
        <w:rPr>
          <w:rFonts w:ascii="Arial" w:eastAsia="Arial" w:hAnsi="Arial" w:cs="Arial"/>
          <w:b/>
          <w:i/>
          <w:sz w:val="24"/>
          <w:szCs w:val="24"/>
        </w:rPr>
        <w:t>Conv</w:t>
      </w:r>
      <w:r>
        <w:rPr>
          <w:rFonts w:ascii="Arial" w:eastAsia="Arial" w:hAnsi="Arial" w:cs="Arial"/>
          <w:b/>
          <w:i/>
          <w:spacing w:val="1"/>
          <w:sz w:val="24"/>
          <w:szCs w:val="24"/>
        </w:rPr>
        <w:t>e</w:t>
      </w:r>
      <w:r>
        <w:rPr>
          <w:rFonts w:ascii="Arial" w:eastAsia="Arial" w:hAnsi="Arial" w:cs="Arial"/>
          <w:b/>
          <w:i/>
          <w:sz w:val="24"/>
          <w:szCs w:val="24"/>
        </w:rPr>
        <w:t>n</w:t>
      </w:r>
      <w:r>
        <w:rPr>
          <w:rFonts w:ascii="Arial" w:eastAsia="Arial" w:hAnsi="Arial" w:cs="Arial"/>
          <w:b/>
          <w:i/>
          <w:spacing w:val="-1"/>
          <w:sz w:val="24"/>
          <w:szCs w:val="24"/>
        </w:rPr>
        <w:t>t</w:t>
      </w:r>
      <w:r>
        <w:rPr>
          <w:rFonts w:ascii="Arial" w:eastAsia="Arial" w:hAnsi="Arial" w:cs="Arial"/>
          <w:b/>
          <w:i/>
          <w:sz w:val="24"/>
          <w:szCs w:val="24"/>
        </w:rPr>
        <w:t>ion</w:t>
      </w:r>
    </w:p>
    <w:p w14:paraId="78205033" w14:textId="77777777" w:rsidR="0019511A" w:rsidRDefault="0019511A">
      <w:pPr>
        <w:spacing w:before="9" w:line="100" w:lineRule="exact"/>
        <w:rPr>
          <w:sz w:val="11"/>
          <w:szCs w:val="11"/>
        </w:rPr>
      </w:pPr>
    </w:p>
    <w:p w14:paraId="0797690B" w14:textId="77777777" w:rsidR="00E64C5C" w:rsidRDefault="00E64C5C" w:rsidP="00E64C5C">
      <w:pPr>
        <w:pStyle w:val="BodyText"/>
        <w:spacing w:before="120"/>
        <w:ind w:left="200"/>
      </w:pPr>
      <w:r>
        <w:t>Font: Arial for all the content.</w:t>
      </w:r>
    </w:p>
    <w:p w14:paraId="56A58823" w14:textId="77777777" w:rsidR="00E64C5C" w:rsidRDefault="00E64C5C" w:rsidP="00E64C5C">
      <w:pPr>
        <w:pStyle w:val="BodyText"/>
        <w:spacing w:before="120"/>
        <w:ind w:left="200"/>
      </w:pPr>
      <w:r>
        <w:t>Font size: 10 (Regular content/ Paragraph) 12 for headings.</w:t>
      </w:r>
    </w:p>
    <w:p w14:paraId="276488F3" w14:textId="77777777" w:rsidR="00E64C5C" w:rsidRDefault="00E64C5C" w:rsidP="00E64C5C">
      <w:pPr>
        <w:rPr>
          <w:i/>
        </w:rPr>
        <w:sectPr w:rsidR="00E64C5C">
          <w:pgSz w:w="12240" w:h="15840"/>
          <w:pgMar w:top="1340" w:right="760" w:bottom="1380" w:left="1240" w:header="709" w:footer="1182" w:gutter="0"/>
          <w:cols w:space="720"/>
        </w:sectPr>
      </w:pPr>
    </w:p>
    <w:p w14:paraId="5ED3D73A" w14:textId="77777777" w:rsidR="0019511A" w:rsidRDefault="0019511A">
      <w:pPr>
        <w:spacing w:line="200" w:lineRule="exact"/>
      </w:pPr>
    </w:p>
    <w:p w14:paraId="7FF4BC9C" w14:textId="77777777" w:rsidR="0019511A" w:rsidRDefault="0019511A">
      <w:pPr>
        <w:spacing w:line="200" w:lineRule="exact"/>
      </w:pPr>
    </w:p>
    <w:p w14:paraId="6AF4A621" w14:textId="77777777" w:rsidR="0019511A" w:rsidRDefault="0019511A">
      <w:pPr>
        <w:spacing w:before="9" w:line="280" w:lineRule="exact"/>
        <w:rPr>
          <w:sz w:val="28"/>
          <w:szCs w:val="28"/>
        </w:rPr>
      </w:pPr>
    </w:p>
    <w:p w14:paraId="46962AC3" w14:textId="77777777" w:rsidR="0019511A" w:rsidRDefault="00184255">
      <w:pPr>
        <w:spacing w:before="18"/>
        <w:ind w:left="140"/>
        <w:rPr>
          <w:rFonts w:ascii="Arial" w:eastAsia="Arial" w:hAnsi="Arial" w:cs="Arial"/>
          <w:sz w:val="32"/>
          <w:szCs w:val="32"/>
        </w:rPr>
      </w:pPr>
      <w:r>
        <w:rPr>
          <w:rFonts w:ascii="Arial" w:eastAsia="Arial" w:hAnsi="Arial" w:cs="Arial"/>
          <w:b/>
          <w:i/>
          <w:sz w:val="32"/>
          <w:szCs w:val="32"/>
        </w:rPr>
        <w:t>2.</w:t>
      </w:r>
      <w:r>
        <w:rPr>
          <w:rFonts w:ascii="Arial" w:eastAsia="Arial" w:hAnsi="Arial" w:cs="Arial"/>
          <w:b/>
          <w:i/>
          <w:spacing w:val="2"/>
          <w:sz w:val="32"/>
          <w:szCs w:val="32"/>
        </w:rPr>
        <w:t xml:space="preserve"> </w:t>
      </w:r>
      <w:r>
        <w:rPr>
          <w:rFonts w:ascii="Arial" w:eastAsia="Arial" w:hAnsi="Arial" w:cs="Arial"/>
          <w:b/>
          <w:i/>
          <w:spacing w:val="-1"/>
          <w:sz w:val="32"/>
          <w:szCs w:val="32"/>
        </w:rPr>
        <w:t>O</w:t>
      </w:r>
      <w:r>
        <w:rPr>
          <w:rFonts w:ascii="Arial" w:eastAsia="Arial" w:hAnsi="Arial" w:cs="Arial"/>
          <w:b/>
          <w:i/>
          <w:sz w:val="32"/>
          <w:szCs w:val="32"/>
        </w:rPr>
        <w:t>ver</w:t>
      </w:r>
      <w:r>
        <w:rPr>
          <w:rFonts w:ascii="Arial" w:eastAsia="Arial" w:hAnsi="Arial" w:cs="Arial"/>
          <w:b/>
          <w:i/>
          <w:spacing w:val="1"/>
          <w:sz w:val="32"/>
          <w:szCs w:val="32"/>
        </w:rPr>
        <w:t>a</w:t>
      </w:r>
      <w:r>
        <w:rPr>
          <w:rFonts w:ascii="Arial" w:eastAsia="Arial" w:hAnsi="Arial" w:cs="Arial"/>
          <w:b/>
          <w:i/>
          <w:sz w:val="32"/>
          <w:szCs w:val="32"/>
        </w:rPr>
        <w:t>ll</w:t>
      </w:r>
      <w:r>
        <w:rPr>
          <w:rFonts w:ascii="Arial" w:eastAsia="Arial" w:hAnsi="Arial" w:cs="Arial"/>
          <w:b/>
          <w:i/>
          <w:spacing w:val="-9"/>
          <w:sz w:val="32"/>
          <w:szCs w:val="32"/>
        </w:rPr>
        <w:t xml:space="preserve"> </w:t>
      </w:r>
      <w:r>
        <w:rPr>
          <w:rFonts w:ascii="Arial" w:eastAsia="Arial" w:hAnsi="Arial" w:cs="Arial"/>
          <w:b/>
          <w:i/>
          <w:sz w:val="32"/>
          <w:szCs w:val="32"/>
        </w:rPr>
        <w:t>S</w:t>
      </w:r>
      <w:r>
        <w:rPr>
          <w:rFonts w:ascii="Arial" w:eastAsia="Arial" w:hAnsi="Arial" w:cs="Arial"/>
          <w:b/>
          <w:i/>
          <w:spacing w:val="1"/>
          <w:sz w:val="32"/>
          <w:szCs w:val="32"/>
        </w:rPr>
        <w:t>y</w:t>
      </w:r>
      <w:r>
        <w:rPr>
          <w:rFonts w:ascii="Arial" w:eastAsia="Arial" w:hAnsi="Arial" w:cs="Arial"/>
          <w:b/>
          <w:i/>
          <w:spacing w:val="2"/>
          <w:sz w:val="32"/>
          <w:szCs w:val="32"/>
        </w:rPr>
        <w:t>s</w:t>
      </w:r>
      <w:r>
        <w:rPr>
          <w:rFonts w:ascii="Arial" w:eastAsia="Arial" w:hAnsi="Arial" w:cs="Arial"/>
          <w:b/>
          <w:i/>
          <w:sz w:val="32"/>
          <w:szCs w:val="32"/>
        </w:rPr>
        <w:t>t</w:t>
      </w:r>
      <w:r>
        <w:rPr>
          <w:rFonts w:ascii="Arial" w:eastAsia="Arial" w:hAnsi="Arial" w:cs="Arial"/>
          <w:b/>
          <w:i/>
          <w:spacing w:val="2"/>
          <w:sz w:val="32"/>
          <w:szCs w:val="32"/>
        </w:rPr>
        <w:t>e</w:t>
      </w:r>
      <w:r>
        <w:rPr>
          <w:rFonts w:ascii="Arial" w:eastAsia="Arial" w:hAnsi="Arial" w:cs="Arial"/>
          <w:b/>
          <w:i/>
          <w:sz w:val="32"/>
          <w:szCs w:val="32"/>
        </w:rPr>
        <w:t>m</w:t>
      </w:r>
      <w:r>
        <w:rPr>
          <w:rFonts w:ascii="Arial" w:eastAsia="Arial" w:hAnsi="Arial" w:cs="Arial"/>
          <w:b/>
          <w:i/>
          <w:spacing w:val="-9"/>
          <w:sz w:val="32"/>
          <w:szCs w:val="32"/>
        </w:rPr>
        <w:t xml:space="preserve"> </w:t>
      </w:r>
      <w:r>
        <w:rPr>
          <w:rFonts w:ascii="Arial" w:eastAsia="Arial" w:hAnsi="Arial" w:cs="Arial"/>
          <w:b/>
          <w:i/>
          <w:sz w:val="32"/>
          <w:szCs w:val="32"/>
        </w:rPr>
        <w:t>Descr</w:t>
      </w:r>
      <w:r>
        <w:rPr>
          <w:rFonts w:ascii="Arial" w:eastAsia="Arial" w:hAnsi="Arial" w:cs="Arial"/>
          <w:b/>
          <w:i/>
          <w:spacing w:val="1"/>
          <w:sz w:val="32"/>
          <w:szCs w:val="32"/>
        </w:rPr>
        <w:t>i</w:t>
      </w:r>
      <w:r>
        <w:rPr>
          <w:rFonts w:ascii="Arial" w:eastAsia="Arial" w:hAnsi="Arial" w:cs="Arial"/>
          <w:b/>
          <w:i/>
          <w:spacing w:val="2"/>
          <w:sz w:val="32"/>
          <w:szCs w:val="32"/>
        </w:rPr>
        <w:t>p</w:t>
      </w:r>
      <w:r>
        <w:rPr>
          <w:rFonts w:ascii="Arial" w:eastAsia="Arial" w:hAnsi="Arial" w:cs="Arial"/>
          <w:b/>
          <w:i/>
          <w:sz w:val="32"/>
          <w:szCs w:val="32"/>
        </w:rPr>
        <w:t>ti</w:t>
      </w:r>
      <w:r>
        <w:rPr>
          <w:rFonts w:ascii="Arial" w:eastAsia="Arial" w:hAnsi="Arial" w:cs="Arial"/>
          <w:b/>
          <w:i/>
          <w:spacing w:val="1"/>
          <w:sz w:val="32"/>
          <w:szCs w:val="32"/>
        </w:rPr>
        <w:t>o</w:t>
      </w:r>
      <w:r>
        <w:rPr>
          <w:rFonts w:ascii="Arial" w:eastAsia="Arial" w:hAnsi="Arial" w:cs="Arial"/>
          <w:b/>
          <w:i/>
          <w:sz w:val="32"/>
          <w:szCs w:val="32"/>
        </w:rPr>
        <w:t>n</w:t>
      </w:r>
    </w:p>
    <w:p w14:paraId="09F34E8A" w14:textId="77777777" w:rsidR="0019511A" w:rsidRDefault="0019511A">
      <w:pPr>
        <w:spacing w:before="10" w:line="100" w:lineRule="exact"/>
        <w:rPr>
          <w:sz w:val="11"/>
          <w:szCs w:val="11"/>
        </w:rPr>
      </w:pPr>
    </w:p>
    <w:p w14:paraId="5618B37D" w14:textId="77777777" w:rsidR="0019511A" w:rsidRDefault="00184255">
      <w:pPr>
        <w:ind w:left="140"/>
        <w:rPr>
          <w:rFonts w:ascii="Arial" w:eastAsia="Arial" w:hAnsi="Arial" w:cs="Arial"/>
          <w:sz w:val="24"/>
          <w:szCs w:val="24"/>
        </w:rPr>
      </w:pPr>
      <w:r>
        <w:rPr>
          <w:rFonts w:ascii="Arial" w:eastAsia="Arial" w:hAnsi="Arial" w:cs="Arial"/>
          <w:b/>
          <w:i/>
          <w:spacing w:val="1"/>
          <w:sz w:val="24"/>
          <w:szCs w:val="24"/>
        </w:rPr>
        <w:t>2</w:t>
      </w:r>
      <w:r>
        <w:rPr>
          <w:rFonts w:ascii="Arial" w:eastAsia="Arial" w:hAnsi="Arial" w:cs="Arial"/>
          <w:b/>
          <w:i/>
          <w:sz w:val="24"/>
          <w:szCs w:val="24"/>
        </w:rPr>
        <w:t>.</w:t>
      </w:r>
      <w:r>
        <w:rPr>
          <w:rFonts w:ascii="Arial" w:eastAsia="Arial" w:hAnsi="Arial" w:cs="Arial"/>
          <w:b/>
          <w:i/>
          <w:spacing w:val="1"/>
          <w:sz w:val="24"/>
          <w:szCs w:val="24"/>
        </w:rPr>
        <w:t>1</w:t>
      </w:r>
      <w:r>
        <w:rPr>
          <w:rFonts w:ascii="Arial" w:eastAsia="Arial" w:hAnsi="Arial" w:cs="Arial"/>
          <w:b/>
          <w:i/>
          <w:sz w:val="24"/>
          <w:szCs w:val="24"/>
        </w:rPr>
        <w:t xml:space="preserve">.         </w:t>
      </w:r>
      <w:r>
        <w:rPr>
          <w:rFonts w:ascii="Arial" w:eastAsia="Arial" w:hAnsi="Arial" w:cs="Arial"/>
          <w:b/>
          <w:i/>
          <w:spacing w:val="13"/>
          <w:sz w:val="24"/>
          <w:szCs w:val="24"/>
        </w:rPr>
        <w:t xml:space="preserve"> </w:t>
      </w:r>
      <w:r>
        <w:rPr>
          <w:rFonts w:ascii="Arial" w:eastAsia="Arial" w:hAnsi="Arial" w:cs="Arial"/>
          <w:b/>
          <w:i/>
          <w:sz w:val="24"/>
          <w:szCs w:val="24"/>
        </w:rPr>
        <w:t>Proj</w:t>
      </w:r>
      <w:r>
        <w:rPr>
          <w:rFonts w:ascii="Arial" w:eastAsia="Arial" w:hAnsi="Arial" w:cs="Arial"/>
          <w:b/>
          <w:i/>
          <w:spacing w:val="1"/>
          <w:sz w:val="24"/>
          <w:szCs w:val="24"/>
        </w:rPr>
        <w:t>ec</w:t>
      </w:r>
      <w:r>
        <w:rPr>
          <w:rFonts w:ascii="Arial" w:eastAsia="Arial" w:hAnsi="Arial" w:cs="Arial"/>
          <w:b/>
          <w:i/>
          <w:sz w:val="24"/>
          <w:szCs w:val="24"/>
        </w:rPr>
        <w:t xml:space="preserve">t </w:t>
      </w:r>
      <w:r>
        <w:rPr>
          <w:rFonts w:ascii="Arial" w:eastAsia="Arial" w:hAnsi="Arial" w:cs="Arial"/>
          <w:b/>
          <w:i/>
          <w:spacing w:val="-1"/>
          <w:sz w:val="24"/>
          <w:szCs w:val="24"/>
        </w:rPr>
        <w:t>Ba</w:t>
      </w:r>
      <w:r>
        <w:rPr>
          <w:rFonts w:ascii="Arial" w:eastAsia="Arial" w:hAnsi="Arial" w:cs="Arial"/>
          <w:b/>
          <w:i/>
          <w:spacing w:val="1"/>
          <w:sz w:val="24"/>
          <w:szCs w:val="24"/>
        </w:rPr>
        <w:t>ck</w:t>
      </w:r>
      <w:r>
        <w:rPr>
          <w:rFonts w:ascii="Arial" w:eastAsia="Arial" w:hAnsi="Arial" w:cs="Arial"/>
          <w:b/>
          <w:i/>
          <w:sz w:val="24"/>
          <w:szCs w:val="24"/>
        </w:rPr>
        <w:t>grou</w:t>
      </w:r>
      <w:r>
        <w:rPr>
          <w:rFonts w:ascii="Arial" w:eastAsia="Arial" w:hAnsi="Arial" w:cs="Arial"/>
          <w:b/>
          <w:i/>
          <w:spacing w:val="-1"/>
          <w:sz w:val="24"/>
          <w:szCs w:val="24"/>
        </w:rPr>
        <w:t>n</w:t>
      </w:r>
      <w:r>
        <w:rPr>
          <w:rFonts w:ascii="Arial" w:eastAsia="Arial" w:hAnsi="Arial" w:cs="Arial"/>
          <w:b/>
          <w:i/>
          <w:sz w:val="24"/>
          <w:szCs w:val="24"/>
        </w:rPr>
        <w:t>d</w:t>
      </w:r>
    </w:p>
    <w:p w14:paraId="0CAA9476" w14:textId="77777777" w:rsidR="0019511A" w:rsidRDefault="0019511A">
      <w:pPr>
        <w:spacing w:before="9" w:line="100" w:lineRule="exact"/>
        <w:rPr>
          <w:sz w:val="11"/>
          <w:szCs w:val="11"/>
        </w:rPr>
      </w:pPr>
    </w:p>
    <w:p w14:paraId="3EE2B395" w14:textId="1FECBD1A" w:rsidR="00236C16" w:rsidRDefault="00236C16">
      <w:pPr>
        <w:ind w:left="140" w:right="253"/>
        <w:rPr>
          <w:rFonts w:ascii="Arial" w:eastAsia="Arial" w:hAnsi="Arial" w:cs="Arial"/>
          <w:i/>
        </w:rPr>
      </w:pPr>
      <w:r>
        <w:rPr>
          <w:rFonts w:ascii="Arial" w:eastAsia="Arial" w:hAnsi="Arial" w:cs="Arial"/>
          <w:i/>
        </w:rPr>
        <w:t xml:space="preserve">Pakistan has numerous railway tracks, routes and schedules; but people find it really difficult </w:t>
      </w:r>
      <w:r w:rsidR="002F64E5">
        <w:rPr>
          <w:rFonts w:ascii="Arial" w:eastAsia="Arial" w:hAnsi="Arial" w:cs="Arial"/>
          <w:i/>
        </w:rPr>
        <w:t>to remember the routes or either practically go and discover the route while buying a ticket on-site. Therefore, we came up with a solution in the case of a railway reservation system, where our system would have two modules, the user mode and the admin mode.</w:t>
      </w:r>
      <w:r w:rsidR="00796D84">
        <w:rPr>
          <w:rFonts w:ascii="Arial" w:eastAsia="Arial" w:hAnsi="Arial" w:cs="Arial"/>
          <w:i/>
        </w:rPr>
        <w:t xml:space="preserve"> </w:t>
      </w:r>
    </w:p>
    <w:p w14:paraId="7C39EF56" w14:textId="77777777" w:rsidR="00236C16" w:rsidRDefault="00236C16">
      <w:pPr>
        <w:ind w:left="140" w:right="253"/>
        <w:rPr>
          <w:rFonts w:ascii="Arial" w:eastAsia="Arial" w:hAnsi="Arial" w:cs="Arial"/>
        </w:rPr>
      </w:pPr>
    </w:p>
    <w:p w14:paraId="4449767F" w14:textId="77777777" w:rsidR="0019511A" w:rsidRDefault="0019511A">
      <w:pPr>
        <w:spacing w:before="1" w:line="120" w:lineRule="exact"/>
        <w:rPr>
          <w:sz w:val="12"/>
          <w:szCs w:val="12"/>
        </w:rPr>
      </w:pPr>
    </w:p>
    <w:p w14:paraId="5153B3C3" w14:textId="77777777" w:rsidR="0019511A" w:rsidRDefault="00184255">
      <w:pPr>
        <w:ind w:left="140"/>
        <w:rPr>
          <w:rFonts w:ascii="Arial" w:eastAsia="Arial" w:hAnsi="Arial" w:cs="Arial"/>
          <w:sz w:val="24"/>
          <w:szCs w:val="24"/>
        </w:rPr>
      </w:pPr>
      <w:r>
        <w:rPr>
          <w:rFonts w:ascii="Arial" w:eastAsia="Arial" w:hAnsi="Arial" w:cs="Arial"/>
          <w:b/>
          <w:i/>
          <w:spacing w:val="1"/>
          <w:sz w:val="24"/>
          <w:szCs w:val="24"/>
        </w:rPr>
        <w:t>2</w:t>
      </w:r>
      <w:r>
        <w:rPr>
          <w:rFonts w:ascii="Arial" w:eastAsia="Arial" w:hAnsi="Arial" w:cs="Arial"/>
          <w:b/>
          <w:i/>
          <w:sz w:val="24"/>
          <w:szCs w:val="24"/>
        </w:rPr>
        <w:t>.</w:t>
      </w:r>
      <w:r>
        <w:rPr>
          <w:rFonts w:ascii="Arial" w:eastAsia="Arial" w:hAnsi="Arial" w:cs="Arial"/>
          <w:b/>
          <w:i/>
          <w:spacing w:val="1"/>
          <w:sz w:val="24"/>
          <w:szCs w:val="24"/>
        </w:rPr>
        <w:t>2</w:t>
      </w:r>
      <w:r>
        <w:rPr>
          <w:rFonts w:ascii="Arial" w:eastAsia="Arial" w:hAnsi="Arial" w:cs="Arial"/>
          <w:b/>
          <w:i/>
          <w:sz w:val="24"/>
          <w:szCs w:val="24"/>
        </w:rPr>
        <w:t xml:space="preserve">.         </w:t>
      </w:r>
      <w:r>
        <w:rPr>
          <w:rFonts w:ascii="Arial" w:eastAsia="Arial" w:hAnsi="Arial" w:cs="Arial"/>
          <w:b/>
          <w:i/>
          <w:spacing w:val="13"/>
          <w:sz w:val="24"/>
          <w:szCs w:val="24"/>
        </w:rPr>
        <w:t xml:space="preserve"> </w:t>
      </w:r>
      <w:r>
        <w:rPr>
          <w:rFonts w:ascii="Arial" w:eastAsia="Arial" w:hAnsi="Arial" w:cs="Arial"/>
          <w:b/>
          <w:i/>
          <w:sz w:val="24"/>
          <w:szCs w:val="24"/>
        </w:rPr>
        <w:t>Proj</w:t>
      </w:r>
      <w:r>
        <w:rPr>
          <w:rFonts w:ascii="Arial" w:eastAsia="Arial" w:hAnsi="Arial" w:cs="Arial"/>
          <w:b/>
          <w:i/>
          <w:spacing w:val="1"/>
          <w:sz w:val="24"/>
          <w:szCs w:val="24"/>
        </w:rPr>
        <w:t>ec</w:t>
      </w:r>
      <w:r>
        <w:rPr>
          <w:rFonts w:ascii="Arial" w:eastAsia="Arial" w:hAnsi="Arial" w:cs="Arial"/>
          <w:b/>
          <w:i/>
          <w:sz w:val="24"/>
          <w:szCs w:val="24"/>
        </w:rPr>
        <w:t xml:space="preserve">t </w:t>
      </w:r>
      <w:r>
        <w:rPr>
          <w:rFonts w:ascii="Arial" w:eastAsia="Arial" w:hAnsi="Arial" w:cs="Arial"/>
          <w:b/>
          <w:i/>
          <w:spacing w:val="-2"/>
          <w:sz w:val="24"/>
          <w:szCs w:val="24"/>
        </w:rPr>
        <w:t>S</w:t>
      </w:r>
      <w:r>
        <w:rPr>
          <w:rFonts w:ascii="Arial" w:eastAsia="Arial" w:hAnsi="Arial" w:cs="Arial"/>
          <w:b/>
          <w:i/>
          <w:spacing w:val="1"/>
          <w:sz w:val="24"/>
          <w:szCs w:val="24"/>
        </w:rPr>
        <w:t>c</w:t>
      </w:r>
      <w:r>
        <w:rPr>
          <w:rFonts w:ascii="Arial" w:eastAsia="Arial" w:hAnsi="Arial" w:cs="Arial"/>
          <w:b/>
          <w:i/>
          <w:sz w:val="24"/>
          <w:szCs w:val="24"/>
        </w:rPr>
        <w:t>ope</w:t>
      </w:r>
    </w:p>
    <w:p w14:paraId="13242093" w14:textId="77777777" w:rsidR="0019511A" w:rsidRDefault="0019511A">
      <w:pPr>
        <w:spacing w:before="9" w:line="100" w:lineRule="exact"/>
        <w:rPr>
          <w:sz w:val="11"/>
          <w:szCs w:val="11"/>
        </w:rPr>
      </w:pPr>
    </w:p>
    <w:p w14:paraId="624A0BED" w14:textId="77777777" w:rsidR="00BB4645" w:rsidRPr="00BB4645" w:rsidRDefault="00BB4645" w:rsidP="00BB4645">
      <w:pPr>
        <w:ind w:left="140" w:right="366"/>
        <w:rPr>
          <w:rFonts w:ascii="Arial" w:eastAsia="Arial" w:hAnsi="Arial" w:cs="Arial"/>
        </w:rPr>
      </w:pPr>
      <w:r w:rsidRPr="00BB4645">
        <w:rPr>
          <w:rFonts w:ascii="Arial" w:eastAsia="Arial" w:hAnsi="Arial" w:cs="Arial"/>
        </w:rPr>
        <w:t>The railway reservation system allows passengers to inquire about available trains based on their origin and destination, book and cancel tickets, and inquire about the status of their booked ticket, among other things.</w:t>
      </w:r>
    </w:p>
    <w:p w14:paraId="4DB875E3" w14:textId="77777777" w:rsidR="00BB4645" w:rsidRPr="00BB4645" w:rsidRDefault="00BB4645" w:rsidP="00BB4645">
      <w:pPr>
        <w:ind w:left="140" w:right="366"/>
        <w:rPr>
          <w:rFonts w:ascii="Arial" w:eastAsia="Arial" w:hAnsi="Arial" w:cs="Arial"/>
        </w:rPr>
      </w:pPr>
      <w:r w:rsidRPr="00BB4645">
        <w:rPr>
          <w:rFonts w:ascii="Arial" w:eastAsia="Arial" w:hAnsi="Arial" w:cs="Arial"/>
        </w:rPr>
        <w:t xml:space="preserve"> Waiting list reservation.</w:t>
      </w:r>
    </w:p>
    <w:p w14:paraId="388F69CB" w14:textId="77777777" w:rsidR="00BB4645" w:rsidRPr="00BB4645" w:rsidRDefault="00BB4645" w:rsidP="00BB4645">
      <w:pPr>
        <w:ind w:left="140" w:right="366"/>
        <w:rPr>
          <w:rFonts w:ascii="Arial" w:eastAsia="Arial" w:hAnsi="Arial" w:cs="Arial"/>
        </w:rPr>
      </w:pPr>
      <w:r w:rsidRPr="00BB4645">
        <w:rPr>
          <w:rFonts w:ascii="Arial" w:eastAsia="Arial" w:hAnsi="Arial" w:cs="Arial"/>
        </w:rPr>
        <w:t>• Online reservation.</w:t>
      </w:r>
    </w:p>
    <w:p w14:paraId="6C026DFC" w14:textId="4AC28EA3" w:rsidR="0019511A" w:rsidRDefault="00BB4645" w:rsidP="00BB4645">
      <w:pPr>
        <w:ind w:left="140" w:right="366"/>
        <w:rPr>
          <w:rFonts w:ascii="Arial" w:eastAsia="Arial" w:hAnsi="Arial" w:cs="Arial"/>
        </w:rPr>
      </w:pPr>
      <w:r w:rsidRPr="00BB4645">
        <w:rPr>
          <w:rFonts w:ascii="Arial" w:eastAsia="Arial" w:hAnsi="Arial" w:cs="Arial"/>
        </w:rPr>
        <w:t>• T</w:t>
      </w:r>
      <w:r>
        <w:rPr>
          <w:rFonts w:ascii="Arial" w:eastAsia="Arial" w:hAnsi="Arial" w:cs="Arial"/>
        </w:rPr>
        <w:t>icket</w:t>
      </w:r>
      <w:r w:rsidRPr="00BB4645">
        <w:rPr>
          <w:rFonts w:ascii="Arial" w:eastAsia="Arial" w:hAnsi="Arial" w:cs="Arial"/>
        </w:rPr>
        <w:t xml:space="preserve"> reservation</w:t>
      </w:r>
    </w:p>
    <w:p w14:paraId="34423A6F" w14:textId="77777777" w:rsidR="0019511A" w:rsidRDefault="0019511A">
      <w:pPr>
        <w:spacing w:before="8" w:line="100" w:lineRule="exact"/>
        <w:rPr>
          <w:sz w:val="11"/>
          <w:szCs w:val="11"/>
        </w:rPr>
      </w:pPr>
    </w:p>
    <w:p w14:paraId="6BC87EBA" w14:textId="77777777" w:rsidR="0019511A" w:rsidRDefault="00184255">
      <w:pPr>
        <w:ind w:left="140"/>
        <w:rPr>
          <w:rFonts w:ascii="Arial" w:eastAsia="Arial" w:hAnsi="Arial" w:cs="Arial"/>
          <w:sz w:val="24"/>
          <w:szCs w:val="24"/>
        </w:rPr>
      </w:pPr>
      <w:r>
        <w:rPr>
          <w:rFonts w:ascii="Arial" w:eastAsia="Arial" w:hAnsi="Arial" w:cs="Arial"/>
          <w:b/>
          <w:i/>
          <w:spacing w:val="1"/>
          <w:sz w:val="24"/>
          <w:szCs w:val="24"/>
        </w:rPr>
        <w:t>2</w:t>
      </w:r>
      <w:r>
        <w:rPr>
          <w:rFonts w:ascii="Arial" w:eastAsia="Arial" w:hAnsi="Arial" w:cs="Arial"/>
          <w:b/>
          <w:i/>
          <w:sz w:val="24"/>
          <w:szCs w:val="24"/>
        </w:rPr>
        <w:t>.</w:t>
      </w:r>
      <w:r>
        <w:rPr>
          <w:rFonts w:ascii="Arial" w:eastAsia="Arial" w:hAnsi="Arial" w:cs="Arial"/>
          <w:b/>
          <w:i/>
          <w:spacing w:val="1"/>
          <w:sz w:val="24"/>
          <w:szCs w:val="24"/>
        </w:rPr>
        <w:t>3</w:t>
      </w:r>
      <w:r>
        <w:rPr>
          <w:rFonts w:ascii="Arial" w:eastAsia="Arial" w:hAnsi="Arial" w:cs="Arial"/>
          <w:b/>
          <w:i/>
          <w:sz w:val="24"/>
          <w:szCs w:val="24"/>
        </w:rPr>
        <w:t xml:space="preserve">.         </w:t>
      </w:r>
      <w:r>
        <w:rPr>
          <w:rFonts w:ascii="Arial" w:eastAsia="Arial" w:hAnsi="Arial" w:cs="Arial"/>
          <w:b/>
          <w:i/>
          <w:spacing w:val="13"/>
          <w:sz w:val="24"/>
          <w:szCs w:val="24"/>
        </w:rPr>
        <w:t xml:space="preserve"> </w:t>
      </w:r>
      <w:r>
        <w:rPr>
          <w:rFonts w:ascii="Arial" w:eastAsia="Arial" w:hAnsi="Arial" w:cs="Arial"/>
          <w:b/>
          <w:i/>
          <w:sz w:val="24"/>
          <w:szCs w:val="24"/>
        </w:rPr>
        <w:t>N</w:t>
      </w:r>
      <w:r>
        <w:rPr>
          <w:rFonts w:ascii="Arial" w:eastAsia="Arial" w:hAnsi="Arial" w:cs="Arial"/>
          <w:b/>
          <w:i/>
          <w:spacing w:val="-1"/>
          <w:sz w:val="24"/>
          <w:szCs w:val="24"/>
        </w:rPr>
        <w:t>o</w:t>
      </w:r>
      <w:r>
        <w:rPr>
          <w:rFonts w:ascii="Arial" w:eastAsia="Arial" w:hAnsi="Arial" w:cs="Arial"/>
          <w:b/>
          <w:i/>
          <w:sz w:val="24"/>
          <w:szCs w:val="24"/>
        </w:rPr>
        <w:t xml:space="preserve">t In </w:t>
      </w:r>
      <w:r>
        <w:rPr>
          <w:rFonts w:ascii="Arial" w:eastAsia="Arial" w:hAnsi="Arial" w:cs="Arial"/>
          <w:b/>
          <w:i/>
          <w:spacing w:val="1"/>
          <w:sz w:val="24"/>
          <w:szCs w:val="24"/>
        </w:rPr>
        <w:t>Sc</w:t>
      </w:r>
      <w:r>
        <w:rPr>
          <w:rFonts w:ascii="Arial" w:eastAsia="Arial" w:hAnsi="Arial" w:cs="Arial"/>
          <w:b/>
          <w:i/>
          <w:sz w:val="24"/>
          <w:szCs w:val="24"/>
        </w:rPr>
        <w:t>ope</w:t>
      </w:r>
    </w:p>
    <w:p w14:paraId="05B28D93" w14:textId="77777777" w:rsidR="0019511A" w:rsidRDefault="0019511A">
      <w:pPr>
        <w:spacing w:before="9" w:line="100" w:lineRule="exact"/>
        <w:rPr>
          <w:sz w:val="11"/>
          <w:szCs w:val="11"/>
        </w:rPr>
      </w:pPr>
    </w:p>
    <w:p w14:paraId="2DEDF860" w14:textId="4795D570" w:rsidR="0019511A" w:rsidRDefault="0019511A">
      <w:pPr>
        <w:ind w:left="140" w:right="260"/>
        <w:rPr>
          <w:rFonts w:ascii="Arial" w:eastAsia="Arial" w:hAnsi="Arial" w:cs="Arial"/>
        </w:rPr>
      </w:pPr>
    </w:p>
    <w:p w14:paraId="1D5E48A7" w14:textId="77777777" w:rsidR="0019511A" w:rsidRDefault="0019511A">
      <w:pPr>
        <w:spacing w:before="1" w:line="120" w:lineRule="exact"/>
        <w:rPr>
          <w:sz w:val="12"/>
          <w:szCs w:val="12"/>
        </w:rPr>
      </w:pPr>
    </w:p>
    <w:p w14:paraId="4515F6F9" w14:textId="77777777" w:rsidR="0019511A" w:rsidRDefault="00184255">
      <w:pPr>
        <w:ind w:left="140"/>
        <w:rPr>
          <w:rFonts w:ascii="Arial" w:eastAsia="Arial" w:hAnsi="Arial" w:cs="Arial"/>
          <w:sz w:val="24"/>
          <w:szCs w:val="24"/>
        </w:rPr>
      </w:pPr>
      <w:r>
        <w:rPr>
          <w:rFonts w:ascii="Arial" w:eastAsia="Arial" w:hAnsi="Arial" w:cs="Arial"/>
          <w:b/>
          <w:i/>
          <w:spacing w:val="1"/>
          <w:sz w:val="24"/>
          <w:szCs w:val="24"/>
        </w:rPr>
        <w:t>2</w:t>
      </w:r>
      <w:r>
        <w:rPr>
          <w:rFonts w:ascii="Arial" w:eastAsia="Arial" w:hAnsi="Arial" w:cs="Arial"/>
          <w:b/>
          <w:i/>
          <w:sz w:val="24"/>
          <w:szCs w:val="24"/>
        </w:rPr>
        <w:t>.</w:t>
      </w:r>
      <w:r>
        <w:rPr>
          <w:rFonts w:ascii="Arial" w:eastAsia="Arial" w:hAnsi="Arial" w:cs="Arial"/>
          <w:b/>
          <w:i/>
          <w:spacing w:val="1"/>
          <w:sz w:val="24"/>
          <w:szCs w:val="24"/>
        </w:rPr>
        <w:t>4</w:t>
      </w:r>
      <w:r>
        <w:rPr>
          <w:rFonts w:ascii="Arial" w:eastAsia="Arial" w:hAnsi="Arial" w:cs="Arial"/>
          <w:b/>
          <w:i/>
          <w:sz w:val="24"/>
          <w:szCs w:val="24"/>
        </w:rPr>
        <w:t xml:space="preserve">.         </w:t>
      </w:r>
      <w:r>
        <w:rPr>
          <w:rFonts w:ascii="Arial" w:eastAsia="Arial" w:hAnsi="Arial" w:cs="Arial"/>
          <w:b/>
          <w:i/>
          <w:spacing w:val="13"/>
          <w:sz w:val="24"/>
          <w:szCs w:val="24"/>
        </w:rPr>
        <w:t xml:space="preserve"> </w:t>
      </w:r>
      <w:r>
        <w:rPr>
          <w:rFonts w:ascii="Arial" w:eastAsia="Arial" w:hAnsi="Arial" w:cs="Arial"/>
          <w:b/>
          <w:i/>
          <w:sz w:val="24"/>
          <w:szCs w:val="24"/>
        </w:rPr>
        <w:t>Proj</w:t>
      </w:r>
      <w:r>
        <w:rPr>
          <w:rFonts w:ascii="Arial" w:eastAsia="Arial" w:hAnsi="Arial" w:cs="Arial"/>
          <w:b/>
          <w:i/>
          <w:spacing w:val="1"/>
          <w:sz w:val="24"/>
          <w:szCs w:val="24"/>
        </w:rPr>
        <w:t>ec</w:t>
      </w:r>
      <w:r>
        <w:rPr>
          <w:rFonts w:ascii="Arial" w:eastAsia="Arial" w:hAnsi="Arial" w:cs="Arial"/>
          <w:b/>
          <w:i/>
          <w:sz w:val="24"/>
          <w:szCs w:val="24"/>
        </w:rPr>
        <w:t>t O</w:t>
      </w:r>
      <w:r>
        <w:rPr>
          <w:rFonts w:ascii="Arial" w:eastAsia="Arial" w:hAnsi="Arial" w:cs="Arial"/>
          <w:b/>
          <w:i/>
          <w:spacing w:val="-2"/>
          <w:sz w:val="24"/>
          <w:szCs w:val="24"/>
        </w:rPr>
        <w:t>b</w:t>
      </w:r>
      <w:r>
        <w:rPr>
          <w:rFonts w:ascii="Arial" w:eastAsia="Arial" w:hAnsi="Arial" w:cs="Arial"/>
          <w:b/>
          <w:i/>
          <w:sz w:val="24"/>
          <w:szCs w:val="24"/>
        </w:rPr>
        <w:t>j</w:t>
      </w:r>
      <w:r>
        <w:rPr>
          <w:rFonts w:ascii="Arial" w:eastAsia="Arial" w:hAnsi="Arial" w:cs="Arial"/>
          <w:b/>
          <w:i/>
          <w:spacing w:val="1"/>
          <w:sz w:val="24"/>
          <w:szCs w:val="24"/>
        </w:rPr>
        <w:t>ec</w:t>
      </w:r>
      <w:r>
        <w:rPr>
          <w:rFonts w:ascii="Arial" w:eastAsia="Arial" w:hAnsi="Arial" w:cs="Arial"/>
          <w:b/>
          <w:i/>
          <w:sz w:val="24"/>
          <w:szCs w:val="24"/>
        </w:rPr>
        <w:t>t</w:t>
      </w:r>
      <w:r>
        <w:rPr>
          <w:rFonts w:ascii="Arial" w:eastAsia="Arial" w:hAnsi="Arial" w:cs="Arial"/>
          <w:b/>
          <w:i/>
          <w:spacing w:val="-3"/>
          <w:sz w:val="24"/>
          <w:szCs w:val="24"/>
        </w:rPr>
        <w:t>i</w:t>
      </w:r>
      <w:r>
        <w:rPr>
          <w:rFonts w:ascii="Arial" w:eastAsia="Arial" w:hAnsi="Arial" w:cs="Arial"/>
          <w:b/>
          <w:i/>
          <w:spacing w:val="1"/>
          <w:sz w:val="24"/>
          <w:szCs w:val="24"/>
        </w:rPr>
        <w:t>ve</w:t>
      </w:r>
      <w:r>
        <w:rPr>
          <w:rFonts w:ascii="Arial" w:eastAsia="Arial" w:hAnsi="Arial" w:cs="Arial"/>
          <w:b/>
          <w:i/>
          <w:sz w:val="24"/>
          <w:szCs w:val="24"/>
        </w:rPr>
        <w:t>s</w:t>
      </w:r>
    </w:p>
    <w:p w14:paraId="76B09328" w14:textId="77777777" w:rsidR="0019511A" w:rsidRDefault="0019511A">
      <w:pPr>
        <w:spacing w:before="9" w:line="100" w:lineRule="exact"/>
        <w:rPr>
          <w:sz w:val="11"/>
          <w:szCs w:val="11"/>
        </w:rPr>
      </w:pPr>
    </w:p>
    <w:p w14:paraId="7DA5A6C3" w14:textId="2690DB95" w:rsidR="0019511A" w:rsidRDefault="00AE0D2A" w:rsidP="00AE0D2A">
      <w:pPr>
        <w:ind w:left="140" w:right="182"/>
        <w:rPr>
          <w:rFonts w:ascii="Arial" w:eastAsia="Arial" w:hAnsi="Arial" w:cs="Arial"/>
          <w:i/>
        </w:rPr>
      </w:pPr>
      <w:r w:rsidRPr="00AE0D2A">
        <w:rPr>
          <w:rFonts w:ascii="Arial" w:eastAsia="Arial" w:hAnsi="Arial" w:cs="Arial"/>
          <w:i/>
        </w:rPr>
        <w:t>The Corporate aim of the Railways reservation system is to commit itself to ensuring that all its activities are managed to the highest level of safety which is pragmatic and reasonably practicable to achieve</w:t>
      </w:r>
      <w:r>
        <w:rPr>
          <w:rFonts w:ascii="Arial" w:eastAsia="Arial" w:hAnsi="Arial" w:cs="Arial"/>
          <w:i/>
        </w:rPr>
        <w:t>.</w:t>
      </w:r>
    </w:p>
    <w:p w14:paraId="53CACFC0" w14:textId="77777777" w:rsidR="00AE0D2A" w:rsidRDefault="00AE0D2A" w:rsidP="00AE0D2A">
      <w:pPr>
        <w:ind w:left="140" w:right="182"/>
        <w:rPr>
          <w:sz w:val="12"/>
          <w:szCs w:val="12"/>
        </w:rPr>
      </w:pPr>
    </w:p>
    <w:p w14:paraId="56FB926E" w14:textId="77777777" w:rsidR="0019511A" w:rsidRDefault="00184255">
      <w:pPr>
        <w:ind w:left="140"/>
        <w:rPr>
          <w:rFonts w:ascii="Arial" w:eastAsia="Arial" w:hAnsi="Arial" w:cs="Arial"/>
          <w:sz w:val="24"/>
          <w:szCs w:val="24"/>
        </w:rPr>
      </w:pPr>
      <w:r>
        <w:rPr>
          <w:rFonts w:ascii="Arial" w:eastAsia="Arial" w:hAnsi="Arial" w:cs="Arial"/>
          <w:b/>
          <w:i/>
          <w:spacing w:val="1"/>
          <w:sz w:val="24"/>
          <w:szCs w:val="24"/>
        </w:rPr>
        <w:t>2</w:t>
      </w:r>
      <w:r>
        <w:rPr>
          <w:rFonts w:ascii="Arial" w:eastAsia="Arial" w:hAnsi="Arial" w:cs="Arial"/>
          <w:b/>
          <w:i/>
          <w:sz w:val="24"/>
          <w:szCs w:val="24"/>
        </w:rPr>
        <w:t>.</w:t>
      </w:r>
      <w:r>
        <w:rPr>
          <w:rFonts w:ascii="Arial" w:eastAsia="Arial" w:hAnsi="Arial" w:cs="Arial"/>
          <w:b/>
          <w:i/>
          <w:spacing w:val="1"/>
          <w:sz w:val="24"/>
          <w:szCs w:val="24"/>
        </w:rPr>
        <w:t>5</w:t>
      </w:r>
      <w:r>
        <w:rPr>
          <w:rFonts w:ascii="Arial" w:eastAsia="Arial" w:hAnsi="Arial" w:cs="Arial"/>
          <w:b/>
          <w:i/>
          <w:sz w:val="24"/>
          <w:szCs w:val="24"/>
        </w:rPr>
        <w:t xml:space="preserve">.         </w:t>
      </w:r>
      <w:r>
        <w:rPr>
          <w:rFonts w:ascii="Arial" w:eastAsia="Arial" w:hAnsi="Arial" w:cs="Arial"/>
          <w:b/>
          <w:i/>
          <w:spacing w:val="13"/>
          <w:sz w:val="24"/>
          <w:szCs w:val="24"/>
        </w:rPr>
        <w:t xml:space="preserve"> </w:t>
      </w:r>
      <w:r>
        <w:rPr>
          <w:rFonts w:ascii="Arial" w:eastAsia="Arial" w:hAnsi="Arial" w:cs="Arial"/>
          <w:b/>
          <w:i/>
          <w:sz w:val="24"/>
          <w:szCs w:val="24"/>
        </w:rPr>
        <w:t>Sta</w:t>
      </w:r>
      <w:r>
        <w:rPr>
          <w:rFonts w:ascii="Arial" w:eastAsia="Arial" w:hAnsi="Arial" w:cs="Arial"/>
          <w:b/>
          <w:i/>
          <w:spacing w:val="1"/>
          <w:sz w:val="24"/>
          <w:szCs w:val="24"/>
        </w:rPr>
        <w:t>ke</w:t>
      </w:r>
      <w:r>
        <w:rPr>
          <w:rFonts w:ascii="Arial" w:eastAsia="Arial" w:hAnsi="Arial" w:cs="Arial"/>
          <w:b/>
          <w:i/>
          <w:sz w:val="24"/>
          <w:szCs w:val="24"/>
        </w:rPr>
        <w:t>hold</w:t>
      </w:r>
      <w:r>
        <w:rPr>
          <w:rFonts w:ascii="Arial" w:eastAsia="Arial" w:hAnsi="Arial" w:cs="Arial"/>
          <w:b/>
          <w:i/>
          <w:spacing w:val="-2"/>
          <w:sz w:val="24"/>
          <w:szCs w:val="24"/>
        </w:rPr>
        <w:t>e</w:t>
      </w:r>
      <w:r>
        <w:rPr>
          <w:rFonts w:ascii="Arial" w:eastAsia="Arial" w:hAnsi="Arial" w:cs="Arial"/>
          <w:b/>
          <w:i/>
          <w:sz w:val="24"/>
          <w:szCs w:val="24"/>
        </w:rPr>
        <w:t>rs</w:t>
      </w:r>
    </w:p>
    <w:p w14:paraId="0C2D6F17" w14:textId="77777777" w:rsidR="0019511A" w:rsidRDefault="0019511A">
      <w:pPr>
        <w:spacing w:before="10" w:line="100" w:lineRule="exact"/>
        <w:rPr>
          <w:sz w:val="11"/>
          <w:szCs w:val="11"/>
        </w:rPr>
      </w:pPr>
    </w:p>
    <w:p w14:paraId="664932B0" w14:textId="77777777" w:rsidR="00AE0D2A" w:rsidRPr="00AE0D2A" w:rsidRDefault="00AE0D2A" w:rsidP="00AE0D2A">
      <w:pPr>
        <w:ind w:left="140" w:right="285"/>
        <w:rPr>
          <w:rFonts w:ascii="Arial" w:eastAsia="Arial" w:hAnsi="Arial" w:cs="Arial"/>
        </w:rPr>
      </w:pPr>
      <w:r w:rsidRPr="00AE0D2A">
        <w:rPr>
          <w:rFonts w:ascii="Arial" w:eastAsia="Arial" w:hAnsi="Arial" w:cs="Arial"/>
        </w:rPr>
        <w:t>Stakeholders are:</w:t>
      </w:r>
    </w:p>
    <w:p w14:paraId="212A7B15" w14:textId="77777777" w:rsidR="00AE0D2A" w:rsidRPr="00AE0D2A" w:rsidRDefault="00AE0D2A" w:rsidP="00AE0D2A">
      <w:pPr>
        <w:ind w:left="140" w:right="285"/>
        <w:rPr>
          <w:rFonts w:ascii="Arial" w:eastAsia="Arial" w:hAnsi="Arial" w:cs="Arial"/>
        </w:rPr>
      </w:pPr>
      <w:r w:rsidRPr="00AE0D2A">
        <w:rPr>
          <w:rFonts w:ascii="Arial" w:eastAsia="Arial" w:hAnsi="Arial" w:cs="Arial"/>
        </w:rPr>
        <w:t>•</w:t>
      </w:r>
      <w:r w:rsidRPr="00AE0D2A">
        <w:rPr>
          <w:rFonts w:ascii="Arial" w:eastAsia="Arial" w:hAnsi="Arial" w:cs="Arial"/>
        </w:rPr>
        <w:tab/>
        <w:t xml:space="preserve">Admin </w:t>
      </w:r>
    </w:p>
    <w:p w14:paraId="75C092BE" w14:textId="77777777" w:rsidR="00AE0D2A" w:rsidRPr="00AE0D2A" w:rsidRDefault="00AE0D2A" w:rsidP="00AE0D2A">
      <w:pPr>
        <w:ind w:left="140" w:right="285"/>
        <w:rPr>
          <w:rFonts w:ascii="Arial" w:eastAsia="Arial" w:hAnsi="Arial" w:cs="Arial"/>
        </w:rPr>
      </w:pPr>
      <w:r w:rsidRPr="00AE0D2A">
        <w:rPr>
          <w:rFonts w:ascii="Arial" w:eastAsia="Arial" w:hAnsi="Arial" w:cs="Arial"/>
        </w:rPr>
        <w:t>•</w:t>
      </w:r>
      <w:r w:rsidRPr="00AE0D2A">
        <w:rPr>
          <w:rFonts w:ascii="Arial" w:eastAsia="Arial" w:hAnsi="Arial" w:cs="Arial"/>
        </w:rPr>
        <w:tab/>
        <w:t>Custom</w:t>
      </w:r>
    </w:p>
    <w:p w14:paraId="77CA731D" w14:textId="77777777" w:rsidR="00AE0D2A" w:rsidRPr="00AE0D2A" w:rsidRDefault="00AE0D2A" w:rsidP="00AE0D2A">
      <w:pPr>
        <w:ind w:left="140" w:right="285"/>
        <w:rPr>
          <w:rFonts w:ascii="Arial" w:eastAsia="Arial" w:hAnsi="Arial" w:cs="Arial"/>
        </w:rPr>
      </w:pPr>
      <w:r w:rsidRPr="00AE0D2A">
        <w:rPr>
          <w:rFonts w:ascii="Arial" w:eastAsia="Arial" w:hAnsi="Arial" w:cs="Arial"/>
        </w:rPr>
        <w:t>•</w:t>
      </w:r>
      <w:r w:rsidRPr="00AE0D2A">
        <w:rPr>
          <w:rFonts w:ascii="Arial" w:eastAsia="Arial" w:hAnsi="Arial" w:cs="Arial"/>
        </w:rPr>
        <w:tab/>
        <w:t xml:space="preserve">Programmer </w:t>
      </w:r>
    </w:p>
    <w:p w14:paraId="2CAF158C" w14:textId="7549863F" w:rsidR="00AE0D2A" w:rsidRPr="00AE0D2A" w:rsidRDefault="00AE0D2A" w:rsidP="00AE0D2A">
      <w:pPr>
        <w:ind w:left="140" w:right="285"/>
        <w:rPr>
          <w:rFonts w:ascii="Arial" w:eastAsia="Arial" w:hAnsi="Arial" w:cs="Arial"/>
        </w:rPr>
      </w:pPr>
      <w:r w:rsidRPr="00AE0D2A">
        <w:rPr>
          <w:rFonts w:ascii="Arial" w:eastAsia="Arial" w:hAnsi="Arial" w:cs="Arial"/>
        </w:rPr>
        <w:t>•</w:t>
      </w:r>
      <w:r w:rsidRPr="00AE0D2A">
        <w:rPr>
          <w:rFonts w:ascii="Arial" w:eastAsia="Arial" w:hAnsi="Arial" w:cs="Arial"/>
        </w:rPr>
        <w:tab/>
      </w:r>
      <w:r w:rsidR="00C5180F" w:rsidRPr="00AE0D2A">
        <w:rPr>
          <w:rFonts w:ascii="Arial" w:eastAsia="Arial" w:hAnsi="Arial" w:cs="Arial"/>
        </w:rPr>
        <w:t>Developer</w:t>
      </w:r>
    </w:p>
    <w:p w14:paraId="460B72C3" w14:textId="3456A6E4" w:rsidR="0019511A" w:rsidRDefault="00AE0D2A" w:rsidP="00AE0D2A">
      <w:pPr>
        <w:ind w:left="140" w:right="285"/>
        <w:rPr>
          <w:rFonts w:ascii="Arial" w:eastAsia="Arial" w:hAnsi="Arial" w:cs="Arial"/>
        </w:rPr>
      </w:pPr>
      <w:r w:rsidRPr="00AE0D2A">
        <w:rPr>
          <w:rFonts w:ascii="Arial" w:eastAsia="Arial" w:hAnsi="Arial" w:cs="Arial"/>
        </w:rPr>
        <w:t>•</w:t>
      </w:r>
      <w:r w:rsidRPr="00AE0D2A">
        <w:rPr>
          <w:rFonts w:ascii="Arial" w:eastAsia="Arial" w:hAnsi="Arial" w:cs="Arial"/>
        </w:rPr>
        <w:tab/>
        <w:t>Management</w:t>
      </w:r>
    </w:p>
    <w:p w14:paraId="7B4D54FD" w14:textId="0ED2ACA3" w:rsidR="00167351" w:rsidRPr="00167351" w:rsidRDefault="00167351" w:rsidP="00167351">
      <w:pPr>
        <w:pStyle w:val="ListParagraph"/>
        <w:numPr>
          <w:ilvl w:val="0"/>
          <w:numId w:val="19"/>
        </w:numPr>
        <w:ind w:right="285"/>
        <w:rPr>
          <w:rFonts w:ascii="Arial" w:eastAsia="Arial" w:hAnsi="Arial" w:cs="Arial"/>
        </w:rPr>
      </w:pPr>
      <w:r>
        <w:rPr>
          <w:rFonts w:ascii="Arial" w:eastAsia="Arial" w:hAnsi="Arial" w:cs="Arial"/>
        </w:rPr>
        <w:t>Person at ticket counter.</w:t>
      </w:r>
    </w:p>
    <w:p w14:paraId="403E7F87" w14:textId="77777777" w:rsidR="0019511A" w:rsidRDefault="0019511A">
      <w:pPr>
        <w:spacing w:before="1" w:line="120" w:lineRule="exact"/>
        <w:rPr>
          <w:sz w:val="12"/>
          <w:szCs w:val="12"/>
        </w:rPr>
      </w:pPr>
    </w:p>
    <w:p w14:paraId="38AF2BF8" w14:textId="77777777" w:rsidR="0019511A" w:rsidRDefault="00184255">
      <w:pPr>
        <w:ind w:left="140"/>
        <w:rPr>
          <w:rFonts w:ascii="Arial" w:eastAsia="Arial" w:hAnsi="Arial" w:cs="Arial"/>
          <w:sz w:val="24"/>
          <w:szCs w:val="24"/>
        </w:rPr>
      </w:pPr>
      <w:r>
        <w:rPr>
          <w:rFonts w:ascii="Arial" w:eastAsia="Arial" w:hAnsi="Arial" w:cs="Arial"/>
          <w:b/>
          <w:i/>
          <w:spacing w:val="1"/>
          <w:sz w:val="24"/>
          <w:szCs w:val="24"/>
        </w:rPr>
        <w:t>2</w:t>
      </w:r>
      <w:r>
        <w:rPr>
          <w:rFonts w:ascii="Arial" w:eastAsia="Arial" w:hAnsi="Arial" w:cs="Arial"/>
          <w:b/>
          <w:i/>
          <w:sz w:val="24"/>
          <w:szCs w:val="24"/>
        </w:rPr>
        <w:t>.</w:t>
      </w:r>
      <w:r>
        <w:rPr>
          <w:rFonts w:ascii="Arial" w:eastAsia="Arial" w:hAnsi="Arial" w:cs="Arial"/>
          <w:b/>
          <w:i/>
          <w:spacing w:val="1"/>
          <w:sz w:val="24"/>
          <w:szCs w:val="24"/>
        </w:rPr>
        <w:t>6</w:t>
      </w:r>
      <w:r>
        <w:rPr>
          <w:rFonts w:ascii="Arial" w:eastAsia="Arial" w:hAnsi="Arial" w:cs="Arial"/>
          <w:b/>
          <w:i/>
          <w:sz w:val="24"/>
          <w:szCs w:val="24"/>
        </w:rPr>
        <w:t xml:space="preserve">.         </w:t>
      </w:r>
      <w:r>
        <w:rPr>
          <w:rFonts w:ascii="Arial" w:eastAsia="Arial" w:hAnsi="Arial" w:cs="Arial"/>
          <w:b/>
          <w:i/>
          <w:spacing w:val="13"/>
          <w:sz w:val="24"/>
          <w:szCs w:val="24"/>
        </w:rPr>
        <w:t xml:space="preserve"> </w:t>
      </w:r>
      <w:r>
        <w:rPr>
          <w:rFonts w:ascii="Arial" w:eastAsia="Arial" w:hAnsi="Arial" w:cs="Arial"/>
          <w:b/>
          <w:i/>
          <w:sz w:val="24"/>
          <w:szCs w:val="24"/>
        </w:rPr>
        <w:t>Op</w:t>
      </w:r>
      <w:r>
        <w:rPr>
          <w:rFonts w:ascii="Arial" w:eastAsia="Arial" w:hAnsi="Arial" w:cs="Arial"/>
          <w:b/>
          <w:i/>
          <w:spacing w:val="1"/>
          <w:sz w:val="24"/>
          <w:szCs w:val="24"/>
        </w:rPr>
        <w:t>e</w:t>
      </w:r>
      <w:r>
        <w:rPr>
          <w:rFonts w:ascii="Arial" w:eastAsia="Arial" w:hAnsi="Arial" w:cs="Arial"/>
          <w:b/>
          <w:i/>
          <w:sz w:val="24"/>
          <w:szCs w:val="24"/>
        </w:rPr>
        <w:t>r</w:t>
      </w:r>
      <w:r>
        <w:rPr>
          <w:rFonts w:ascii="Arial" w:eastAsia="Arial" w:hAnsi="Arial" w:cs="Arial"/>
          <w:b/>
          <w:i/>
          <w:spacing w:val="1"/>
          <w:sz w:val="24"/>
          <w:szCs w:val="24"/>
        </w:rPr>
        <w:t>a</w:t>
      </w:r>
      <w:r>
        <w:rPr>
          <w:rFonts w:ascii="Arial" w:eastAsia="Arial" w:hAnsi="Arial" w:cs="Arial"/>
          <w:b/>
          <w:i/>
          <w:sz w:val="24"/>
          <w:szCs w:val="24"/>
        </w:rPr>
        <w:t>ting En</w:t>
      </w:r>
      <w:r>
        <w:rPr>
          <w:rFonts w:ascii="Arial" w:eastAsia="Arial" w:hAnsi="Arial" w:cs="Arial"/>
          <w:b/>
          <w:i/>
          <w:spacing w:val="-1"/>
          <w:sz w:val="24"/>
          <w:szCs w:val="24"/>
        </w:rPr>
        <w:t>v</w:t>
      </w:r>
      <w:r>
        <w:rPr>
          <w:rFonts w:ascii="Arial" w:eastAsia="Arial" w:hAnsi="Arial" w:cs="Arial"/>
          <w:b/>
          <w:i/>
          <w:sz w:val="24"/>
          <w:szCs w:val="24"/>
        </w:rPr>
        <w:t>ironm</w:t>
      </w:r>
      <w:r>
        <w:rPr>
          <w:rFonts w:ascii="Arial" w:eastAsia="Arial" w:hAnsi="Arial" w:cs="Arial"/>
          <w:b/>
          <w:i/>
          <w:spacing w:val="-1"/>
          <w:sz w:val="24"/>
          <w:szCs w:val="24"/>
        </w:rPr>
        <w:t>e</w:t>
      </w:r>
      <w:r>
        <w:rPr>
          <w:rFonts w:ascii="Arial" w:eastAsia="Arial" w:hAnsi="Arial" w:cs="Arial"/>
          <w:b/>
          <w:i/>
          <w:sz w:val="24"/>
          <w:szCs w:val="24"/>
        </w:rPr>
        <w:t>nt</w:t>
      </w:r>
    </w:p>
    <w:p w14:paraId="33369F56" w14:textId="77777777" w:rsidR="0019511A" w:rsidRDefault="0019511A">
      <w:pPr>
        <w:spacing w:before="9" w:line="100" w:lineRule="exact"/>
        <w:rPr>
          <w:sz w:val="11"/>
          <w:szCs w:val="11"/>
        </w:rPr>
      </w:pPr>
    </w:p>
    <w:p w14:paraId="518B82B4" w14:textId="1D515549" w:rsidR="0019511A" w:rsidRDefault="0008112F">
      <w:pPr>
        <w:ind w:left="140" w:right="252"/>
        <w:rPr>
          <w:rFonts w:ascii="Arial" w:eastAsia="Arial" w:hAnsi="Arial" w:cs="Arial"/>
        </w:rPr>
      </w:pPr>
      <w:r>
        <w:rPr>
          <w:rFonts w:ascii="Arial" w:eastAsia="Arial" w:hAnsi="Arial" w:cs="Arial"/>
          <w:i/>
        </w:rPr>
        <w:t xml:space="preserve">The software can operate on-site and on online. On-site it would operate on an windows 10 operating environment, </w:t>
      </w:r>
      <w:r w:rsidR="00C5180F">
        <w:rPr>
          <w:rFonts w:ascii="Arial" w:eastAsia="Arial" w:hAnsi="Arial" w:cs="Arial"/>
          <w:i/>
        </w:rPr>
        <w:t>whereas</w:t>
      </w:r>
      <w:r>
        <w:rPr>
          <w:rFonts w:ascii="Arial" w:eastAsia="Arial" w:hAnsi="Arial" w:cs="Arial"/>
          <w:i/>
        </w:rPr>
        <w:t xml:space="preserve"> online it could work either on 64bit windows 10 pc or any updated smartphone with android or ios </w:t>
      </w:r>
      <w:r w:rsidR="00C5180F">
        <w:rPr>
          <w:rFonts w:ascii="Arial" w:eastAsia="Arial" w:hAnsi="Arial" w:cs="Arial"/>
          <w:i/>
        </w:rPr>
        <w:t>operating</w:t>
      </w:r>
      <w:r>
        <w:rPr>
          <w:rFonts w:ascii="Arial" w:eastAsia="Arial" w:hAnsi="Arial" w:cs="Arial"/>
          <w:i/>
        </w:rPr>
        <w:t xml:space="preserve"> system.</w:t>
      </w:r>
    </w:p>
    <w:p w14:paraId="702212C6" w14:textId="77777777" w:rsidR="0019511A" w:rsidRDefault="0019511A">
      <w:pPr>
        <w:spacing w:before="1" w:line="120" w:lineRule="exact"/>
        <w:rPr>
          <w:sz w:val="12"/>
          <w:szCs w:val="12"/>
        </w:rPr>
      </w:pPr>
    </w:p>
    <w:p w14:paraId="66371889" w14:textId="77777777" w:rsidR="0019511A" w:rsidRDefault="00184255">
      <w:pPr>
        <w:ind w:left="140"/>
        <w:rPr>
          <w:rFonts w:ascii="Arial" w:eastAsia="Arial" w:hAnsi="Arial" w:cs="Arial"/>
          <w:sz w:val="24"/>
          <w:szCs w:val="24"/>
        </w:rPr>
      </w:pPr>
      <w:r>
        <w:rPr>
          <w:rFonts w:ascii="Arial" w:eastAsia="Arial" w:hAnsi="Arial" w:cs="Arial"/>
          <w:b/>
          <w:i/>
          <w:spacing w:val="1"/>
          <w:sz w:val="24"/>
          <w:szCs w:val="24"/>
        </w:rPr>
        <w:t>2</w:t>
      </w:r>
      <w:r>
        <w:rPr>
          <w:rFonts w:ascii="Arial" w:eastAsia="Arial" w:hAnsi="Arial" w:cs="Arial"/>
          <w:b/>
          <w:i/>
          <w:sz w:val="24"/>
          <w:szCs w:val="24"/>
        </w:rPr>
        <w:t>.</w:t>
      </w:r>
      <w:r>
        <w:rPr>
          <w:rFonts w:ascii="Arial" w:eastAsia="Arial" w:hAnsi="Arial" w:cs="Arial"/>
          <w:b/>
          <w:i/>
          <w:spacing w:val="1"/>
          <w:sz w:val="24"/>
          <w:szCs w:val="24"/>
        </w:rPr>
        <w:t>7</w:t>
      </w:r>
      <w:r>
        <w:rPr>
          <w:rFonts w:ascii="Arial" w:eastAsia="Arial" w:hAnsi="Arial" w:cs="Arial"/>
          <w:b/>
          <w:i/>
          <w:sz w:val="24"/>
          <w:szCs w:val="24"/>
        </w:rPr>
        <w:t xml:space="preserve">.         </w:t>
      </w:r>
      <w:r>
        <w:rPr>
          <w:rFonts w:ascii="Arial" w:eastAsia="Arial" w:hAnsi="Arial" w:cs="Arial"/>
          <w:b/>
          <w:i/>
          <w:spacing w:val="13"/>
          <w:sz w:val="24"/>
          <w:szCs w:val="24"/>
        </w:rPr>
        <w:t xml:space="preserve"> </w:t>
      </w:r>
      <w:r>
        <w:rPr>
          <w:rFonts w:ascii="Arial" w:eastAsia="Arial" w:hAnsi="Arial" w:cs="Arial"/>
          <w:b/>
          <w:i/>
          <w:sz w:val="24"/>
          <w:szCs w:val="24"/>
        </w:rPr>
        <w:t>S</w:t>
      </w:r>
      <w:r>
        <w:rPr>
          <w:rFonts w:ascii="Arial" w:eastAsia="Arial" w:hAnsi="Arial" w:cs="Arial"/>
          <w:b/>
          <w:i/>
          <w:spacing w:val="1"/>
          <w:sz w:val="24"/>
          <w:szCs w:val="24"/>
        </w:rPr>
        <w:t>ys</w:t>
      </w:r>
      <w:r>
        <w:rPr>
          <w:rFonts w:ascii="Arial" w:eastAsia="Arial" w:hAnsi="Arial" w:cs="Arial"/>
          <w:b/>
          <w:i/>
          <w:sz w:val="24"/>
          <w:szCs w:val="24"/>
        </w:rPr>
        <w:t>tem</w:t>
      </w:r>
      <w:r>
        <w:rPr>
          <w:rFonts w:ascii="Arial" w:eastAsia="Arial" w:hAnsi="Arial" w:cs="Arial"/>
          <w:b/>
          <w:i/>
          <w:spacing w:val="2"/>
          <w:sz w:val="24"/>
          <w:szCs w:val="24"/>
        </w:rPr>
        <w:t xml:space="preserve"> </w:t>
      </w:r>
      <w:r>
        <w:rPr>
          <w:rFonts w:ascii="Arial" w:eastAsia="Arial" w:hAnsi="Arial" w:cs="Arial"/>
          <w:b/>
          <w:i/>
          <w:sz w:val="24"/>
          <w:szCs w:val="24"/>
        </w:rPr>
        <w:t>Const</w:t>
      </w:r>
      <w:r>
        <w:rPr>
          <w:rFonts w:ascii="Arial" w:eastAsia="Arial" w:hAnsi="Arial" w:cs="Arial"/>
          <w:b/>
          <w:i/>
          <w:spacing w:val="-2"/>
          <w:sz w:val="24"/>
          <w:szCs w:val="24"/>
        </w:rPr>
        <w:t>r</w:t>
      </w:r>
      <w:r>
        <w:rPr>
          <w:rFonts w:ascii="Arial" w:eastAsia="Arial" w:hAnsi="Arial" w:cs="Arial"/>
          <w:b/>
          <w:i/>
          <w:spacing w:val="1"/>
          <w:sz w:val="24"/>
          <w:szCs w:val="24"/>
        </w:rPr>
        <w:t>a</w:t>
      </w:r>
      <w:r>
        <w:rPr>
          <w:rFonts w:ascii="Arial" w:eastAsia="Arial" w:hAnsi="Arial" w:cs="Arial"/>
          <w:b/>
          <w:i/>
          <w:sz w:val="24"/>
          <w:szCs w:val="24"/>
        </w:rPr>
        <w:t>ints</w:t>
      </w:r>
    </w:p>
    <w:p w14:paraId="6AB51B1B" w14:textId="77777777" w:rsidR="0019511A" w:rsidRDefault="0019511A">
      <w:pPr>
        <w:spacing w:before="10" w:line="100" w:lineRule="exact"/>
        <w:rPr>
          <w:sz w:val="11"/>
          <w:szCs w:val="11"/>
        </w:rPr>
      </w:pPr>
    </w:p>
    <w:p w14:paraId="16D21A2D" w14:textId="77777777" w:rsidR="0019511A" w:rsidRDefault="0019511A">
      <w:pPr>
        <w:spacing w:before="5" w:line="120" w:lineRule="exact"/>
        <w:rPr>
          <w:sz w:val="13"/>
          <w:szCs w:val="13"/>
        </w:rPr>
      </w:pPr>
    </w:p>
    <w:p w14:paraId="1542DFB5" w14:textId="47F9A778" w:rsidR="0019511A" w:rsidRDefault="00184255">
      <w:pPr>
        <w:ind w:left="500"/>
        <w:rPr>
          <w:rFonts w:ascii="Arial" w:eastAsia="Arial" w:hAnsi="Arial" w:cs="Arial"/>
          <w:i/>
        </w:rPr>
      </w:pPr>
      <w:r>
        <w:rPr>
          <w:w w:val="130"/>
        </w:rPr>
        <w:t xml:space="preserve">•   </w:t>
      </w:r>
      <w:r>
        <w:rPr>
          <w:spacing w:val="8"/>
          <w:w w:val="130"/>
        </w:rPr>
        <w:t xml:space="preserve"> </w:t>
      </w:r>
      <w:r>
        <w:rPr>
          <w:rFonts w:ascii="Arial" w:eastAsia="Arial" w:hAnsi="Arial" w:cs="Arial"/>
          <w:i/>
          <w:spacing w:val="-1"/>
        </w:rPr>
        <w:t>S</w:t>
      </w:r>
      <w:r>
        <w:rPr>
          <w:rFonts w:ascii="Arial" w:eastAsia="Arial" w:hAnsi="Arial" w:cs="Arial"/>
          <w:i/>
        </w:rPr>
        <w:t>of</w:t>
      </w:r>
      <w:r>
        <w:rPr>
          <w:rFonts w:ascii="Arial" w:eastAsia="Arial" w:hAnsi="Arial" w:cs="Arial"/>
          <w:i/>
          <w:spacing w:val="-1"/>
        </w:rPr>
        <w:t>t</w:t>
      </w:r>
      <w:r>
        <w:rPr>
          <w:rFonts w:ascii="Arial" w:eastAsia="Arial" w:hAnsi="Arial" w:cs="Arial"/>
          <w:i/>
          <w:spacing w:val="2"/>
        </w:rPr>
        <w:t>w</w:t>
      </w:r>
      <w:r>
        <w:rPr>
          <w:rFonts w:ascii="Arial" w:eastAsia="Arial" w:hAnsi="Arial" w:cs="Arial"/>
          <w:i/>
        </w:rPr>
        <w:t>are</w:t>
      </w:r>
      <w:r>
        <w:rPr>
          <w:rFonts w:ascii="Arial" w:eastAsia="Arial" w:hAnsi="Arial" w:cs="Arial"/>
          <w:i/>
          <w:spacing w:val="-8"/>
        </w:rPr>
        <w:t xml:space="preserve"> </w:t>
      </w:r>
      <w:r>
        <w:rPr>
          <w:rFonts w:ascii="Arial" w:eastAsia="Arial" w:hAnsi="Arial" w:cs="Arial"/>
          <w:i/>
          <w:spacing w:val="1"/>
        </w:rPr>
        <w:t>c</w:t>
      </w:r>
      <w:r>
        <w:rPr>
          <w:rFonts w:ascii="Arial" w:eastAsia="Arial" w:hAnsi="Arial" w:cs="Arial"/>
          <w:i/>
        </w:rPr>
        <w:t>o</w:t>
      </w:r>
      <w:r>
        <w:rPr>
          <w:rFonts w:ascii="Arial" w:eastAsia="Arial" w:hAnsi="Arial" w:cs="Arial"/>
          <w:i/>
          <w:spacing w:val="-1"/>
        </w:rPr>
        <w:t>n</w:t>
      </w:r>
      <w:r>
        <w:rPr>
          <w:rFonts w:ascii="Arial" w:eastAsia="Arial" w:hAnsi="Arial" w:cs="Arial"/>
          <w:i/>
          <w:spacing w:val="1"/>
        </w:rPr>
        <w:t>s</w:t>
      </w:r>
      <w:r>
        <w:rPr>
          <w:rFonts w:ascii="Arial" w:eastAsia="Arial" w:hAnsi="Arial" w:cs="Arial"/>
          <w:i/>
        </w:rPr>
        <w:t>tr</w:t>
      </w:r>
      <w:r>
        <w:rPr>
          <w:rFonts w:ascii="Arial" w:eastAsia="Arial" w:hAnsi="Arial" w:cs="Arial"/>
          <w:i/>
          <w:spacing w:val="2"/>
        </w:rPr>
        <w:t>a</w:t>
      </w:r>
      <w:r>
        <w:rPr>
          <w:rFonts w:ascii="Arial" w:eastAsia="Arial" w:hAnsi="Arial" w:cs="Arial"/>
          <w:i/>
          <w:spacing w:val="-1"/>
        </w:rPr>
        <w:t>i</w:t>
      </w:r>
      <w:r>
        <w:rPr>
          <w:rFonts w:ascii="Arial" w:eastAsia="Arial" w:hAnsi="Arial" w:cs="Arial"/>
          <w:i/>
        </w:rPr>
        <w:t>nts</w:t>
      </w:r>
    </w:p>
    <w:p w14:paraId="4F9A8634" w14:textId="7FE5A648" w:rsidR="0008112F" w:rsidRDefault="00D93484">
      <w:pPr>
        <w:ind w:left="500"/>
        <w:rPr>
          <w:rFonts w:ascii="Arial" w:eastAsia="Arial" w:hAnsi="Arial" w:cs="Arial"/>
        </w:rPr>
      </w:pPr>
      <w:r>
        <w:rPr>
          <w:rFonts w:ascii="Arial" w:eastAsia="Arial" w:hAnsi="Arial" w:cs="Arial"/>
          <w:i/>
        </w:rPr>
        <w:t xml:space="preserve"> System w</w:t>
      </w:r>
      <w:r w:rsidR="0008112F">
        <w:rPr>
          <w:rFonts w:ascii="Arial" w:eastAsia="Arial" w:hAnsi="Arial" w:cs="Arial"/>
          <w:i/>
        </w:rPr>
        <w:t xml:space="preserve">ould not operate on any operating system which Is less than 10. Likewise your smartphone android system should be equally updated. </w:t>
      </w:r>
      <w:r w:rsidR="00490C7E">
        <w:rPr>
          <w:rFonts w:ascii="Arial" w:eastAsia="Arial" w:hAnsi="Arial" w:cs="Arial"/>
          <w:i/>
        </w:rPr>
        <w:t>The online system would only be accessible by internet access</w:t>
      </w:r>
      <w:r>
        <w:rPr>
          <w:rFonts w:ascii="Arial" w:eastAsia="Arial" w:hAnsi="Arial" w:cs="Arial"/>
          <w:i/>
        </w:rPr>
        <w:t>.</w:t>
      </w:r>
    </w:p>
    <w:p w14:paraId="418CCE70" w14:textId="661ED5B6" w:rsidR="0019511A" w:rsidRDefault="0019511A">
      <w:pPr>
        <w:spacing w:before="4" w:line="120" w:lineRule="exact"/>
        <w:rPr>
          <w:sz w:val="13"/>
          <w:szCs w:val="13"/>
        </w:rPr>
      </w:pPr>
    </w:p>
    <w:p w14:paraId="0F9A9C01" w14:textId="77777777" w:rsidR="0008112F" w:rsidRDefault="0008112F">
      <w:pPr>
        <w:spacing w:before="4" w:line="120" w:lineRule="exact"/>
        <w:rPr>
          <w:sz w:val="13"/>
          <w:szCs w:val="13"/>
        </w:rPr>
      </w:pPr>
    </w:p>
    <w:p w14:paraId="51D8748E" w14:textId="054CE630" w:rsidR="0019511A" w:rsidRDefault="00184255">
      <w:pPr>
        <w:ind w:left="500"/>
        <w:rPr>
          <w:rFonts w:ascii="Arial" w:eastAsia="Arial" w:hAnsi="Arial" w:cs="Arial"/>
          <w:i/>
        </w:rPr>
      </w:pPr>
      <w:r>
        <w:rPr>
          <w:w w:val="130"/>
        </w:rPr>
        <w:t xml:space="preserve">•   </w:t>
      </w:r>
      <w:r>
        <w:rPr>
          <w:spacing w:val="8"/>
          <w:w w:val="130"/>
        </w:rPr>
        <w:t xml:space="preserve"> </w:t>
      </w:r>
      <w:r>
        <w:rPr>
          <w:rFonts w:ascii="Arial" w:eastAsia="Arial" w:hAnsi="Arial" w:cs="Arial"/>
          <w:i/>
        </w:rPr>
        <w:t>Hardware</w:t>
      </w:r>
      <w:r>
        <w:rPr>
          <w:rFonts w:ascii="Arial" w:eastAsia="Arial" w:hAnsi="Arial" w:cs="Arial"/>
          <w:i/>
          <w:spacing w:val="-9"/>
        </w:rPr>
        <w:t xml:space="preserve"> </w:t>
      </w:r>
      <w:r>
        <w:rPr>
          <w:rFonts w:ascii="Arial" w:eastAsia="Arial" w:hAnsi="Arial" w:cs="Arial"/>
          <w:i/>
          <w:spacing w:val="1"/>
        </w:rPr>
        <w:t>c</w:t>
      </w:r>
      <w:r>
        <w:rPr>
          <w:rFonts w:ascii="Arial" w:eastAsia="Arial" w:hAnsi="Arial" w:cs="Arial"/>
          <w:i/>
          <w:spacing w:val="2"/>
        </w:rPr>
        <w:t>o</w:t>
      </w:r>
      <w:r>
        <w:rPr>
          <w:rFonts w:ascii="Arial" w:eastAsia="Arial" w:hAnsi="Arial" w:cs="Arial"/>
          <w:i/>
        </w:rPr>
        <w:t>n</w:t>
      </w:r>
      <w:r>
        <w:rPr>
          <w:rFonts w:ascii="Arial" w:eastAsia="Arial" w:hAnsi="Arial" w:cs="Arial"/>
          <w:i/>
          <w:spacing w:val="1"/>
        </w:rPr>
        <w:t>s</w:t>
      </w:r>
      <w:r>
        <w:rPr>
          <w:rFonts w:ascii="Arial" w:eastAsia="Arial" w:hAnsi="Arial" w:cs="Arial"/>
          <w:i/>
        </w:rPr>
        <w:t>tra</w:t>
      </w:r>
      <w:r>
        <w:rPr>
          <w:rFonts w:ascii="Arial" w:eastAsia="Arial" w:hAnsi="Arial" w:cs="Arial"/>
          <w:i/>
          <w:spacing w:val="1"/>
        </w:rPr>
        <w:t>i</w:t>
      </w:r>
      <w:r>
        <w:rPr>
          <w:rFonts w:ascii="Arial" w:eastAsia="Arial" w:hAnsi="Arial" w:cs="Arial"/>
          <w:i/>
        </w:rPr>
        <w:t>nts</w:t>
      </w:r>
    </w:p>
    <w:p w14:paraId="72276A12" w14:textId="07877A86" w:rsidR="00D93484" w:rsidRDefault="00D93484">
      <w:pPr>
        <w:ind w:left="500"/>
        <w:rPr>
          <w:rFonts w:ascii="Arial" w:eastAsia="Arial" w:hAnsi="Arial" w:cs="Arial"/>
          <w:i/>
        </w:rPr>
      </w:pPr>
      <w:r>
        <w:rPr>
          <w:rFonts w:ascii="Arial" w:eastAsia="Arial" w:hAnsi="Arial" w:cs="Arial"/>
          <w:i/>
        </w:rPr>
        <w:t>The systems interface might show differently on a phone and a PC.</w:t>
      </w:r>
    </w:p>
    <w:p w14:paraId="73741535" w14:textId="5CBB98FB" w:rsidR="00D93484" w:rsidRDefault="00D93484">
      <w:pPr>
        <w:ind w:left="500"/>
        <w:rPr>
          <w:rFonts w:ascii="Arial" w:eastAsia="Arial" w:hAnsi="Arial" w:cs="Arial"/>
          <w:i/>
        </w:rPr>
      </w:pPr>
      <w:r>
        <w:rPr>
          <w:rFonts w:ascii="Arial" w:eastAsia="Arial" w:hAnsi="Arial" w:cs="Arial"/>
          <w:i/>
        </w:rPr>
        <w:t>For an onsite system since touch hasn’t been enabled a manual keypad would be used.</w:t>
      </w:r>
    </w:p>
    <w:p w14:paraId="23E8CAD3" w14:textId="77777777" w:rsidR="00D93484" w:rsidRDefault="00D93484">
      <w:pPr>
        <w:ind w:left="500"/>
        <w:rPr>
          <w:rFonts w:ascii="Arial" w:eastAsia="Arial" w:hAnsi="Arial" w:cs="Arial"/>
          <w:i/>
        </w:rPr>
      </w:pPr>
    </w:p>
    <w:p w14:paraId="44B4AE8C" w14:textId="77777777" w:rsidR="00D93484" w:rsidRDefault="00D93484">
      <w:pPr>
        <w:ind w:left="500"/>
        <w:rPr>
          <w:rFonts w:ascii="Arial" w:eastAsia="Arial" w:hAnsi="Arial" w:cs="Arial"/>
        </w:rPr>
      </w:pPr>
    </w:p>
    <w:p w14:paraId="77FC4B91" w14:textId="77777777" w:rsidR="0019511A" w:rsidRDefault="0019511A">
      <w:pPr>
        <w:spacing w:before="2" w:line="120" w:lineRule="exact"/>
        <w:rPr>
          <w:sz w:val="13"/>
          <w:szCs w:val="13"/>
        </w:rPr>
      </w:pPr>
    </w:p>
    <w:p w14:paraId="24EBEDAB" w14:textId="72BE3499" w:rsidR="0019511A" w:rsidRDefault="00184255">
      <w:pPr>
        <w:ind w:left="500"/>
        <w:rPr>
          <w:rFonts w:ascii="Arial" w:eastAsia="Arial" w:hAnsi="Arial" w:cs="Arial"/>
          <w:i/>
        </w:rPr>
      </w:pPr>
      <w:r>
        <w:rPr>
          <w:w w:val="130"/>
        </w:rPr>
        <w:t xml:space="preserve">•   </w:t>
      </w:r>
      <w:r>
        <w:rPr>
          <w:spacing w:val="8"/>
          <w:w w:val="130"/>
        </w:rPr>
        <w:t xml:space="preserve"> </w:t>
      </w:r>
      <w:r>
        <w:rPr>
          <w:rFonts w:ascii="Arial" w:eastAsia="Arial" w:hAnsi="Arial" w:cs="Arial"/>
          <w:i/>
        </w:rPr>
        <w:t>Cu</w:t>
      </w:r>
      <w:r>
        <w:rPr>
          <w:rFonts w:ascii="Arial" w:eastAsia="Arial" w:hAnsi="Arial" w:cs="Arial"/>
          <w:i/>
          <w:spacing w:val="-1"/>
        </w:rPr>
        <w:t>l</w:t>
      </w:r>
      <w:r>
        <w:rPr>
          <w:rFonts w:ascii="Arial" w:eastAsia="Arial" w:hAnsi="Arial" w:cs="Arial"/>
          <w:i/>
          <w:spacing w:val="2"/>
        </w:rPr>
        <w:t>t</w:t>
      </w:r>
      <w:r>
        <w:rPr>
          <w:rFonts w:ascii="Arial" w:eastAsia="Arial" w:hAnsi="Arial" w:cs="Arial"/>
          <w:i/>
        </w:rPr>
        <w:t>ural</w:t>
      </w:r>
      <w:r>
        <w:rPr>
          <w:rFonts w:ascii="Arial" w:eastAsia="Arial" w:hAnsi="Arial" w:cs="Arial"/>
          <w:i/>
          <w:spacing w:val="-8"/>
        </w:rPr>
        <w:t xml:space="preserve"> </w:t>
      </w:r>
      <w:r>
        <w:rPr>
          <w:rFonts w:ascii="Arial" w:eastAsia="Arial" w:hAnsi="Arial" w:cs="Arial"/>
          <w:i/>
          <w:spacing w:val="1"/>
        </w:rPr>
        <w:t>c</w:t>
      </w:r>
      <w:r>
        <w:rPr>
          <w:rFonts w:ascii="Arial" w:eastAsia="Arial" w:hAnsi="Arial" w:cs="Arial"/>
          <w:i/>
          <w:spacing w:val="2"/>
        </w:rPr>
        <w:t>o</w:t>
      </w:r>
      <w:r>
        <w:rPr>
          <w:rFonts w:ascii="Arial" w:eastAsia="Arial" w:hAnsi="Arial" w:cs="Arial"/>
          <w:i/>
        </w:rPr>
        <w:t>n</w:t>
      </w:r>
      <w:r>
        <w:rPr>
          <w:rFonts w:ascii="Arial" w:eastAsia="Arial" w:hAnsi="Arial" w:cs="Arial"/>
          <w:i/>
          <w:spacing w:val="1"/>
        </w:rPr>
        <w:t>s</w:t>
      </w:r>
      <w:r>
        <w:rPr>
          <w:rFonts w:ascii="Arial" w:eastAsia="Arial" w:hAnsi="Arial" w:cs="Arial"/>
          <w:i/>
        </w:rPr>
        <w:t>tra</w:t>
      </w:r>
      <w:r>
        <w:rPr>
          <w:rFonts w:ascii="Arial" w:eastAsia="Arial" w:hAnsi="Arial" w:cs="Arial"/>
          <w:i/>
          <w:spacing w:val="-1"/>
        </w:rPr>
        <w:t>i</w:t>
      </w:r>
      <w:r>
        <w:rPr>
          <w:rFonts w:ascii="Arial" w:eastAsia="Arial" w:hAnsi="Arial" w:cs="Arial"/>
          <w:i/>
          <w:spacing w:val="2"/>
        </w:rPr>
        <w:t>n</w:t>
      </w:r>
      <w:r>
        <w:rPr>
          <w:rFonts w:ascii="Arial" w:eastAsia="Arial" w:hAnsi="Arial" w:cs="Arial"/>
          <w:i/>
        </w:rPr>
        <w:t>ts</w:t>
      </w:r>
      <w:r>
        <w:rPr>
          <w:rFonts w:ascii="Arial" w:eastAsia="Arial" w:hAnsi="Arial" w:cs="Arial"/>
          <w:i/>
          <w:spacing w:val="-9"/>
        </w:rPr>
        <w:t xml:space="preserve"> </w:t>
      </w:r>
    </w:p>
    <w:p w14:paraId="4A081BD4" w14:textId="1ED24FD2" w:rsidR="00D93484" w:rsidRDefault="00D93484">
      <w:pPr>
        <w:ind w:left="500"/>
        <w:rPr>
          <w:rFonts w:ascii="Arial" w:eastAsia="Arial" w:hAnsi="Arial" w:cs="Arial"/>
        </w:rPr>
      </w:pPr>
      <w:r>
        <w:rPr>
          <w:rFonts w:ascii="Arial" w:eastAsia="Arial" w:hAnsi="Arial" w:cs="Arial"/>
          <w:i/>
        </w:rPr>
        <w:t>The system would only have English as a language to demonstrate.</w:t>
      </w:r>
    </w:p>
    <w:p w14:paraId="0A09737E" w14:textId="4A1164C2" w:rsidR="0019511A" w:rsidRDefault="00D93484">
      <w:pPr>
        <w:spacing w:before="4" w:line="120" w:lineRule="exact"/>
        <w:rPr>
          <w:sz w:val="13"/>
          <w:szCs w:val="13"/>
        </w:rPr>
      </w:pPr>
      <w:r>
        <w:rPr>
          <w:sz w:val="13"/>
          <w:szCs w:val="13"/>
        </w:rPr>
        <w:tab/>
      </w:r>
    </w:p>
    <w:p w14:paraId="185337DA" w14:textId="34B9BADF" w:rsidR="00D93484" w:rsidRDefault="00D93484">
      <w:pPr>
        <w:spacing w:before="4" w:line="120" w:lineRule="exact"/>
        <w:rPr>
          <w:sz w:val="13"/>
          <w:szCs w:val="13"/>
        </w:rPr>
      </w:pPr>
    </w:p>
    <w:p w14:paraId="5442DC05" w14:textId="23FF91F2" w:rsidR="00D93484" w:rsidRDefault="00D93484">
      <w:pPr>
        <w:spacing w:before="4" w:line="120" w:lineRule="exact"/>
        <w:rPr>
          <w:sz w:val="13"/>
          <w:szCs w:val="13"/>
        </w:rPr>
      </w:pPr>
    </w:p>
    <w:p w14:paraId="1E8EBA7F" w14:textId="64955BD9" w:rsidR="00D93484" w:rsidRDefault="00D93484">
      <w:pPr>
        <w:spacing w:before="4" w:line="120" w:lineRule="exact"/>
        <w:rPr>
          <w:sz w:val="13"/>
          <w:szCs w:val="13"/>
        </w:rPr>
      </w:pPr>
    </w:p>
    <w:p w14:paraId="50F17922" w14:textId="5AC0FD5E" w:rsidR="00D93484" w:rsidRDefault="00D93484">
      <w:pPr>
        <w:spacing w:before="4" w:line="120" w:lineRule="exact"/>
        <w:rPr>
          <w:sz w:val="13"/>
          <w:szCs w:val="13"/>
        </w:rPr>
      </w:pPr>
    </w:p>
    <w:p w14:paraId="38C4EE31" w14:textId="77777777" w:rsidR="00D93484" w:rsidRDefault="00D93484">
      <w:pPr>
        <w:spacing w:before="4" w:line="120" w:lineRule="exact"/>
        <w:rPr>
          <w:sz w:val="13"/>
          <w:szCs w:val="13"/>
        </w:rPr>
      </w:pPr>
    </w:p>
    <w:p w14:paraId="7A2FC393" w14:textId="77777777" w:rsidR="00D93484" w:rsidRDefault="00D93484">
      <w:pPr>
        <w:ind w:left="500"/>
        <w:rPr>
          <w:w w:val="130"/>
        </w:rPr>
      </w:pPr>
    </w:p>
    <w:p w14:paraId="564555C0" w14:textId="77777777" w:rsidR="00D93484" w:rsidRDefault="00D93484">
      <w:pPr>
        <w:ind w:left="500"/>
        <w:rPr>
          <w:w w:val="130"/>
        </w:rPr>
      </w:pPr>
    </w:p>
    <w:p w14:paraId="27A06F5C" w14:textId="3CF7799F" w:rsidR="0019511A" w:rsidRDefault="00184255">
      <w:pPr>
        <w:ind w:left="500"/>
        <w:rPr>
          <w:rFonts w:ascii="Arial" w:eastAsia="Arial" w:hAnsi="Arial" w:cs="Arial"/>
          <w:i/>
        </w:rPr>
      </w:pPr>
      <w:r>
        <w:rPr>
          <w:w w:val="130"/>
        </w:rPr>
        <w:t xml:space="preserve">•   </w:t>
      </w:r>
      <w:r>
        <w:rPr>
          <w:spacing w:val="8"/>
          <w:w w:val="130"/>
        </w:rPr>
        <w:t xml:space="preserve"> </w:t>
      </w:r>
      <w:r>
        <w:rPr>
          <w:rFonts w:ascii="Arial" w:eastAsia="Arial" w:hAnsi="Arial" w:cs="Arial"/>
          <w:i/>
        </w:rPr>
        <w:t>L</w:t>
      </w:r>
      <w:r>
        <w:rPr>
          <w:rFonts w:ascii="Arial" w:eastAsia="Arial" w:hAnsi="Arial" w:cs="Arial"/>
          <w:i/>
          <w:spacing w:val="-1"/>
        </w:rPr>
        <w:t>e</w:t>
      </w:r>
      <w:r>
        <w:rPr>
          <w:rFonts w:ascii="Arial" w:eastAsia="Arial" w:hAnsi="Arial" w:cs="Arial"/>
          <w:i/>
        </w:rPr>
        <w:t>g</w:t>
      </w:r>
      <w:r>
        <w:rPr>
          <w:rFonts w:ascii="Arial" w:eastAsia="Arial" w:hAnsi="Arial" w:cs="Arial"/>
          <w:i/>
          <w:spacing w:val="1"/>
        </w:rPr>
        <w:t>a</w:t>
      </w:r>
      <w:r>
        <w:rPr>
          <w:rFonts w:ascii="Arial" w:eastAsia="Arial" w:hAnsi="Arial" w:cs="Arial"/>
          <w:i/>
        </w:rPr>
        <w:t>l</w:t>
      </w:r>
      <w:r>
        <w:rPr>
          <w:rFonts w:ascii="Arial" w:eastAsia="Arial" w:hAnsi="Arial" w:cs="Arial"/>
          <w:i/>
          <w:spacing w:val="-6"/>
        </w:rPr>
        <w:t xml:space="preserve"> </w:t>
      </w:r>
      <w:r>
        <w:rPr>
          <w:rFonts w:ascii="Arial" w:eastAsia="Arial" w:hAnsi="Arial" w:cs="Arial"/>
          <w:i/>
          <w:spacing w:val="1"/>
        </w:rPr>
        <w:t>c</w:t>
      </w:r>
      <w:r>
        <w:rPr>
          <w:rFonts w:ascii="Arial" w:eastAsia="Arial" w:hAnsi="Arial" w:cs="Arial"/>
          <w:i/>
        </w:rPr>
        <w:t>o</w:t>
      </w:r>
      <w:r>
        <w:rPr>
          <w:rFonts w:ascii="Arial" w:eastAsia="Arial" w:hAnsi="Arial" w:cs="Arial"/>
          <w:i/>
          <w:spacing w:val="-1"/>
        </w:rPr>
        <w:t>n</w:t>
      </w:r>
      <w:r>
        <w:rPr>
          <w:rFonts w:ascii="Arial" w:eastAsia="Arial" w:hAnsi="Arial" w:cs="Arial"/>
          <w:i/>
          <w:spacing w:val="1"/>
        </w:rPr>
        <w:t>s</w:t>
      </w:r>
      <w:r>
        <w:rPr>
          <w:rFonts w:ascii="Arial" w:eastAsia="Arial" w:hAnsi="Arial" w:cs="Arial"/>
          <w:i/>
        </w:rPr>
        <w:t>tr</w:t>
      </w:r>
      <w:r>
        <w:rPr>
          <w:rFonts w:ascii="Arial" w:eastAsia="Arial" w:hAnsi="Arial" w:cs="Arial"/>
          <w:i/>
          <w:spacing w:val="2"/>
        </w:rPr>
        <w:t>a</w:t>
      </w:r>
      <w:r>
        <w:rPr>
          <w:rFonts w:ascii="Arial" w:eastAsia="Arial" w:hAnsi="Arial" w:cs="Arial"/>
          <w:i/>
          <w:spacing w:val="-1"/>
        </w:rPr>
        <w:t>i</w:t>
      </w:r>
      <w:r>
        <w:rPr>
          <w:rFonts w:ascii="Arial" w:eastAsia="Arial" w:hAnsi="Arial" w:cs="Arial"/>
          <w:i/>
        </w:rPr>
        <w:t>nts</w:t>
      </w:r>
    </w:p>
    <w:p w14:paraId="7D019E8D" w14:textId="7384284E" w:rsidR="00D93484" w:rsidRDefault="00D93484">
      <w:pPr>
        <w:ind w:left="500"/>
        <w:rPr>
          <w:rFonts w:ascii="Arial" w:eastAsia="Arial" w:hAnsi="Arial" w:cs="Arial"/>
        </w:rPr>
      </w:pPr>
      <w:r>
        <w:rPr>
          <w:rFonts w:ascii="Arial" w:eastAsia="Arial" w:hAnsi="Arial" w:cs="Arial"/>
          <w:i/>
        </w:rPr>
        <w:t>Tax would be added as per country’s demands on the total bill.</w:t>
      </w:r>
    </w:p>
    <w:p w14:paraId="3624EC8E" w14:textId="77777777" w:rsidR="0019511A" w:rsidRDefault="0019511A">
      <w:pPr>
        <w:spacing w:before="2" w:line="120" w:lineRule="exact"/>
        <w:rPr>
          <w:sz w:val="13"/>
          <w:szCs w:val="13"/>
        </w:rPr>
      </w:pPr>
    </w:p>
    <w:p w14:paraId="4193E60B" w14:textId="5B8DA926" w:rsidR="0019511A" w:rsidRDefault="00184255">
      <w:pPr>
        <w:tabs>
          <w:tab w:val="left" w:pos="860"/>
        </w:tabs>
        <w:ind w:left="860" w:right="226" w:hanging="360"/>
        <w:rPr>
          <w:rFonts w:ascii="Arial" w:eastAsia="Arial" w:hAnsi="Arial" w:cs="Arial"/>
          <w:i/>
        </w:rPr>
      </w:pPr>
      <w:r>
        <w:rPr>
          <w:w w:val="130"/>
        </w:rPr>
        <w:t>•</w:t>
      </w:r>
      <w:r>
        <w:tab/>
      </w:r>
      <w:r>
        <w:rPr>
          <w:rFonts w:ascii="Arial" w:eastAsia="Arial" w:hAnsi="Arial" w:cs="Arial"/>
          <w:i/>
        </w:rPr>
        <w:t>U</w:t>
      </w:r>
      <w:r>
        <w:rPr>
          <w:rFonts w:ascii="Arial" w:eastAsia="Arial" w:hAnsi="Arial" w:cs="Arial"/>
          <w:i/>
          <w:spacing w:val="1"/>
        </w:rPr>
        <w:t>s</w:t>
      </w:r>
      <w:r>
        <w:rPr>
          <w:rFonts w:ascii="Arial" w:eastAsia="Arial" w:hAnsi="Arial" w:cs="Arial"/>
          <w:i/>
        </w:rPr>
        <w:t>er</w:t>
      </w:r>
      <w:r>
        <w:rPr>
          <w:rFonts w:ascii="Arial" w:eastAsia="Arial" w:hAnsi="Arial" w:cs="Arial"/>
          <w:i/>
          <w:spacing w:val="-4"/>
        </w:rPr>
        <w:t xml:space="preserve"> </w:t>
      </w:r>
      <w:r>
        <w:rPr>
          <w:rFonts w:ascii="Arial" w:eastAsia="Arial" w:hAnsi="Arial" w:cs="Arial"/>
          <w:i/>
          <w:spacing w:val="1"/>
        </w:rPr>
        <w:t>c</w:t>
      </w:r>
      <w:r>
        <w:rPr>
          <w:rFonts w:ascii="Arial" w:eastAsia="Arial" w:hAnsi="Arial" w:cs="Arial"/>
          <w:i/>
        </w:rPr>
        <w:t>o</w:t>
      </w:r>
      <w:r>
        <w:rPr>
          <w:rFonts w:ascii="Arial" w:eastAsia="Arial" w:hAnsi="Arial" w:cs="Arial"/>
          <w:i/>
          <w:spacing w:val="-1"/>
        </w:rPr>
        <w:t>n</w:t>
      </w:r>
      <w:r>
        <w:rPr>
          <w:rFonts w:ascii="Arial" w:eastAsia="Arial" w:hAnsi="Arial" w:cs="Arial"/>
          <w:i/>
          <w:spacing w:val="1"/>
        </w:rPr>
        <w:t>s</w:t>
      </w:r>
      <w:r>
        <w:rPr>
          <w:rFonts w:ascii="Arial" w:eastAsia="Arial" w:hAnsi="Arial" w:cs="Arial"/>
          <w:i/>
        </w:rPr>
        <w:t>tra</w:t>
      </w:r>
      <w:r>
        <w:rPr>
          <w:rFonts w:ascii="Arial" w:eastAsia="Arial" w:hAnsi="Arial" w:cs="Arial"/>
          <w:i/>
          <w:spacing w:val="-1"/>
        </w:rPr>
        <w:t>i</w:t>
      </w:r>
      <w:r>
        <w:rPr>
          <w:rFonts w:ascii="Arial" w:eastAsia="Arial" w:hAnsi="Arial" w:cs="Arial"/>
          <w:i/>
        </w:rPr>
        <w:t>nts</w:t>
      </w:r>
      <w:r>
        <w:rPr>
          <w:rFonts w:ascii="Arial" w:eastAsia="Arial" w:hAnsi="Arial" w:cs="Arial"/>
          <w:i/>
          <w:spacing w:val="-10"/>
        </w:rPr>
        <w:t xml:space="preserve"> </w:t>
      </w:r>
    </w:p>
    <w:p w14:paraId="649EF1FE" w14:textId="0A74AC9D" w:rsidR="00161EF1" w:rsidRDefault="00161EF1">
      <w:pPr>
        <w:tabs>
          <w:tab w:val="left" w:pos="860"/>
        </w:tabs>
        <w:ind w:left="860" w:right="226" w:hanging="360"/>
        <w:rPr>
          <w:rFonts w:ascii="Arial" w:eastAsia="Arial" w:hAnsi="Arial" w:cs="Arial"/>
          <w:i/>
        </w:rPr>
      </w:pPr>
      <w:r>
        <w:rPr>
          <w:rFonts w:ascii="Arial" w:eastAsia="Arial" w:hAnsi="Arial" w:cs="Arial"/>
          <w:i/>
        </w:rPr>
        <w:t>-The target audience are mature males, therefore the children wont be able to use this application since terminologies and interfaces are hard to understand.</w:t>
      </w:r>
    </w:p>
    <w:p w14:paraId="4F1597FD" w14:textId="6BE94FA8" w:rsidR="00161EF1" w:rsidRDefault="00161EF1">
      <w:pPr>
        <w:tabs>
          <w:tab w:val="left" w:pos="860"/>
        </w:tabs>
        <w:ind w:left="860" w:right="226" w:hanging="360"/>
        <w:rPr>
          <w:rFonts w:ascii="Arial" w:eastAsia="Arial" w:hAnsi="Arial" w:cs="Arial"/>
        </w:rPr>
      </w:pPr>
      <w:r>
        <w:rPr>
          <w:rFonts w:ascii="Arial" w:eastAsia="Arial" w:hAnsi="Arial" w:cs="Arial"/>
        </w:rPr>
        <w:t xml:space="preserve">- The admin interface might be simpler, whereas the user interface made a bit complex but relatively learnable.  </w:t>
      </w:r>
    </w:p>
    <w:p w14:paraId="61ED0165" w14:textId="77777777" w:rsidR="0019511A" w:rsidRDefault="0019511A">
      <w:pPr>
        <w:spacing w:line="140" w:lineRule="exact"/>
        <w:rPr>
          <w:sz w:val="14"/>
          <w:szCs w:val="14"/>
        </w:rPr>
      </w:pPr>
    </w:p>
    <w:p w14:paraId="3B2CBE0C" w14:textId="77777777" w:rsidR="0019511A" w:rsidRDefault="0019511A">
      <w:pPr>
        <w:spacing w:before="8" w:line="100" w:lineRule="exact"/>
        <w:rPr>
          <w:sz w:val="11"/>
          <w:szCs w:val="11"/>
        </w:rPr>
      </w:pPr>
    </w:p>
    <w:p w14:paraId="3E83AF1F" w14:textId="77777777" w:rsidR="0019511A" w:rsidRDefault="00184255">
      <w:pPr>
        <w:ind w:left="140"/>
        <w:rPr>
          <w:rFonts w:ascii="Arial" w:eastAsia="Arial" w:hAnsi="Arial" w:cs="Arial"/>
          <w:sz w:val="24"/>
          <w:szCs w:val="24"/>
        </w:rPr>
      </w:pPr>
      <w:r>
        <w:rPr>
          <w:rFonts w:ascii="Arial" w:eastAsia="Arial" w:hAnsi="Arial" w:cs="Arial"/>
          <w:b/>
          <w:i/>
          <w:spacing w:val="1"/>
          <w:sz w:val="24"/>
          <w:szCs w:val="24"/>
        </w:rPr>
        <w:t>2</w:t>
      </w:r>
      <w:r>
        <w:rPr>
          <w:rFonts w:ascii="Arial" w:eastAsia="Arial" w:hAnsi="Arial" w:cs="Arial"/>
          <w:b/>
          <w:i/>
          <w:sz w:val="24"/>
          <w:szCs w:val="24"/>
        </w:rPr>
        <w:t>.</w:t>
      </w:r>
      <w:r>
        <w:rPr>
          <w:rFonts w:ascii="Arial" w:eastAsia="Arial" w:hAnsi="Arial" w:cs="Arial"/>
          <w:b/>
          <w:i/>
          <w:spacing w:val="1"/>
          <w:sz w:val="24"/>
          <w:szCs w:val="24"/>
        </w:rPr>
        <w:t>8</w:t>
      </w:r>
      <w:r>
        <w:rPr>
          <w:rFonts w:ascii="Arial" w:eastAsia="Arial" w:hAnsi="Arial" w:cs="Arial"/>
          <w:b/>
          <w:i/>
          <w:sz w:val="24"/>
          <w:szCs w:val="24"/>
        </w:rPr>
        <w:t xml:space="preserve">.         </w:t>
      </w:r>
      <w:r>
        <w:rPr>
          <w:rFonts w:ascii="Arial" w:eastAsia="Arial" w:hAnsi="Arial" w:cs="Arial"/>
          <w:b/>
          <w:i/>
          <w:spacing w:val="13"/>
          <w:sz w:val="24"/>
          <w:szCs w:val="24"/>
        </w:rPr>
        <w:t xml:space="preserve"> </w:t>
      </w:r>
      <w:r>
        <w:rPr>
          <w:rFonts w:ascii="Arial" w:eastAsia="Arial" w:hAnsi="Arial" w:cs="Arial"/>
          <w:b/>
          <w:i/>
          <w:sz w:val="24"/>
          <w:szCs w:val="24"/>
        </w:rPr>
        <w:t>A</w:t>
      </w:r>
      <w:r>
        <w:rPr>
          <w:rFonts w:ascii="Arial" w:eastAsia="Arial" w:hAnsi="Arial" w:cs="Arial"/>
          <w:b/>
          <w:i/>
          <w:spacing w:val="1"/>
          <w:sz w:val="24"/>
          <w:szCs w:val="24"/>
        </w:rPr>
        <w:t>ss</w:t>
      </w:r>
      <w:r>
        <w:rPr>
          <w:rFonts w:ascii="Arial" w:eastAsia="Arial" w:hAnsi="Arial" w:cs="Arial"/>
          <w:b/>
          <w:i/>
          <w:sz w:val="24"/>
          <w:szCs w:val="24"/>
        </w:rPr>
        <w:t>ump</w:t>
      </w:r>
      <w:r>
        <w:rPr>
          <w:rFonts w:ascii="Arial" w:eastAsia="Arial" w:hAnsi="Arial" w:cs="Arial"/>
          <w:b/>
          <w:i/>
          <w:spacing w:val="-1"/>
          <w:sz w:val="24"/>
          <w:szCs w:val="24"/>
        </w:rPr>
        <w:t>t</w:t>
      </w:r>
      <w:r>
        <w:rPr>
          <w:rFonts w:ascii="Arial" w:eastAsia="Arial" w:hAnsi="Arial" w:cs="Arial"/>
          <w:b/>
          <w:i/>
          <w:sz w:val="24"/>
          <w:szCs w:val="24"/>
        </w:rPr>
        <w:t>ions</w:t>
      </w:r>
      <w:r>
        <w:rPr>
          <w:rFonts w:ascii="Arial" w:eastAsia="Arial" w:hAnsi="Arial" w:cs="Arial"/>
          <w:b/>
          <w:i/>
          <w:spacing w:val="1"/>
          <w:sz w:val="24"/>
          <w:szCs w:val="24"/>
        </w:rPr>
        <w:t xml:space="preserve"> </w:t>
      </w:r>
      <w:r>
        <w:rPr>
          <w:rFonts w:ascii="Arial" w:eastAsia="Arial" w:hAnsi="Arial" w:cs="Arial"/>
          <w:b/>
          <w:i/>
          <w:sz w:val="24"/>
          <w:szCs w:val="24"/>
        </w:rPr>
        <w:t>&amp; D</w:t>
      </w:r>
      <w:r>
        <w:rPr>
          <w:rFonts w:ascii="Arial" w:eastAsia="Arial" w:hAnsi="Arial" w:cs="Arial"/>
          <w:b/>
          <w:i/>
          <w:spacing w:val="1"/>
          <w:sz w:val="24"/>
          <w:szCs w:val="24"/>
        </w:rPr>
        <w:t>e</w:t>
      </w:r>
      <w:r>
        <w:rPr>
          <w:rFonts w:ascii="Arial" w:eastAsia="Arial" w:hAnsi="Arial" w:cs="Arial"/>
          <w:b/>
          <w:i/>
          <w:sz w:val="24"/>
          <w:szCs w:val="24"/>
        </w:rPr>
        <w:t>p</w:t>
      </w:r>
      <w:r>
        <w:rPr>
          <w:rFonts w:ascii="Arial" w:eastAsia="Arial" w:hAnsi="Arial" w:cs="Arial"/>
          <w:b/>
          <w:i/>
          <w:spacing w:val="-2"/>
          <w:sz w:val="24"/>
          <w:szCs w:val="24"/>
        </w:rPr>
        <w:t>e</w:t>
      </w:r>
      <w:r>
        <w:rPr>
          <w:rFonts w:ascii="Arial" w:eastAsia="Arial" w:hAnsi="Arial" w:cs="Arial"/>
          <w:b/>
          <w:i/>
          <w:sz w:val="24"/>
          <w:szCs w:val="24"/>
        </w:rPr>
        <w:t>nden</w:t>
      </w:r>
      <w:r>
        <w:rPr>
          <w:rFonts w:ascii="Arial" w:eastAsia="Arial" w:hAnsi="Arial" w:cs="Arial"/>
          <w:b/>
          <w:i/>
          <w:spacing w:val="1"/>
          <w:sz w:val="24"/>
          <w:szCs w:val="24"/>
        </w:rPr>
        <w:t>c</w:t>
      </w:r>
      <w:r>
        <w:rPr>
          <w:rFonts w:ascii="Arial" w:eastAsia="Arial" w:hAnsi="Arial" w:cs="Arial"/>
          <w:b/>
          <w:i/>
          <w:sz w:val="24"/>
          <w:szCs w:val="24"/>
        </w:rPr>
        <w:t>i</w:t>
      </w:r>
      <w:r>
        <w:rPr>
          <w:rFonts w:ascii="Arial" w:eastAsia="Arial" w:hAnsi="Arial" w:cs="Arial"/>
          <w:b/>
          <w:i/>
          <w:spacing w:val="1"/>
          <w:sz w:val="24"/>
          <w:szCs w:val="24"/>
        </w:rPr>
        <w:t>e</w:t>
      </w:r>
      <w:r>
        <w:rPr>
          <w:rFonts w:ascii="Arial" w:eastAsia="Arial" w:hAnsi="Arial" w:cs="Arial"/>
          <w:b/>
          <w:i/>
          <w:sz w:val="24"/>
          <w:szCs w:val="24"/>
        </w:rPr>
        <w:t>s</w:t>
      </w:r>
    </w:p>
    <w:p w14:paraId="5CE20D27" w14:textId="77777777" w:rsidR="0019511A" w:rsidRDefault="0019511A">
      <w:pPr>
        <w:spacing w:before="9" w:line="100" w:lineRule="exact"/>
        <w:rPr>
          <w:sz w:val="11"/>
          <w:szCs w:val="11"/>
        </w:rPr>
      </w:pPr>
    </w:p>
    <w:p w14:paraId="0E6C4D57" w14:textId="59BAC49A" w:rsidR="00161EF1" w:rsidRPr="00161EF1" w:rsidRDefault="00161EF1">
      <w:pPr>
        <w:spacing w:line="200" w:lineRule="exact"/>
        <w:rPr>
          <w:sz w:val="22"/>
          <w:szCs w:val="22"/>
        </w:rPr>
      </w:pPr>
      <w:r w:rsidRPr="00161EF1">
        <w:rPr>
          <w:sz w:val="22"/>
          <w:szCs w:val="22"/>
        </w:rPr>
        <w:t xml:space="preserve">● </w:t>
      </w:r>
      <w:r>
        <w:rPr>
          <w:sz w:val="22"/>
          <w:szCs w:val="22"/>
        </w:rPr>
        <w:t>U</w:t>
      </w:r>
      <w:r w:rsidRPr="00161EF1">
        <w:rPr>
          <w:sz w:val="22"/>
          <w:szCs w:val="22"/>
        </w:rPr>
        <w:t xml:space="preserve">ser must have an android or ios based </w:t>
      </w:r>
      <w:r>
        <w:rPr>
          <w:sz w:val="22"/>
          <w:szCs w:val="22"/>
        </w:rPr>
        <w:t>smart</w:t>
      </w:r>
      <w:r w:rsidRPr="00161EF1">
        <w:rPr>
          <w:sz w:val="22"/>
          <w:szCs w:val="22"/>
        </w:rPr>
        <w:t xml:space="preserve"> phone or </w:t>
      </w:r>
      <w:r>
        <w:rPr>
          <w:sz w:val="22"/>
          <w:szCs w:val="22"/>
        </w:rPr>
        <w:t>PC</w:t>
      </w:r>
      <w:r w:rsidRPr="00161EF1">
        <w:rPr>
          <w:sz w:val="22"/>
          <w:szCs w:val="22"/>
        </w:rPr>
        <w:t xml:space="preserve"> with internet acces</w:t>
      </w:r>
      <w:r w:rsidR="00A72822">
        <w:rPr>
          <w:sz w:val="22"/>
          <w:szCs w:val="22"/>
        </w:rPr>
        <w:t>s</w:t>
      </w:r>
      <w:r w:rsidRPr="00161EF1">
        <w:rPr>
          <w:sz w:val="22"/>
          <w:szCs w:val="22"/>
        </w:rPr>
        <w:t>.</w:t>
      </w:r>
      <w:r w:rsidR="00A72822">
        <w:rPr>
          <w:sz w:val="22"/>
          <w:szCs w:val="22"/>
        </w:rPr>
        <w:t xml:space="preserve"> Or the user should know the basic English language to understand the system.</w:t>
      </w:r>
    </w:p>
    <w:p w14:paraId="2AA9BE14" w14:textId="77777777" w:rsidR="00161EF1" w:rsidRPr="00161EF1" w:rsidRDefault="00161EF1">
      <w:pPr>
        <w:spacing w:line="200" w:lineRule="exact"/>
        <w:rPr>
          <w:sz w:val="22"/>
          <w:szCs w:val="22"/>
        </w:rPr>
      </w:pPr>
    </w:p>
    <w:p w14:paraId="203D5273" w14:textId="697D990A" w:rsidR="00161EF1" w:rsidRPr="00161EF1" w:rsidRDefault="00161EF1">
      <w:pPr>
        <w:spacing w:line="200" w:lineRule="exact"/>
        <w:rPr>
          <w:sz w:val="22"/>
          <w:szCs w:val="22"/>
        </w:rPr>
      </w:pPr>
      <w:r w:rsidRPr="00161EF1">
        <w:rPr>
          <w:sz w:val="22"/>
          <w:szCs w:val="22"/>
        </w:rPr>
        <w:t xml:space="preserve">● </w:t>
      </w:r>
      <w:r w:rsidR="00A72822">
        <w:rPr>
          <w:sz w:val="22"/>
          <w:szCs w:val="22"/>
        </w:rPr>
        <w:t>A</w:t>
      </w:r>
      <w:r w:rsidRPr="00161EF1">
        <w:rPr>
          <w:sz w:val="22"/>
          <w:szCs w:val="22"/>
        </w:rPr>
        <w:t>dmin must have complete knowledge of the system.</w:t>
      </w:r>
      <w:r w:rsidR="00A72822">
        <w:rPr>
          <w:sz w:val="22"/>
          <w:szCs w:val="22"/>
        </w:rPr>
        <w:t xml:space="preserve"> And should have past experience while running a management system.</w:t>
      </w:r>
    </w:p>
    <w:p w14:paraId="5BA36B58" w14:textId="77777777" w:rsidR="00161EF1" w:rsidRPr="00161EF1" w:rsidRDefault="00161EF1">
      <w:pPr>
        <w:spacing w:line="200" w:lineRule="exact"/>
        <w:rPr>
          <w:sz w:val="22"/>
          <w:szCs w:val="22"/>
        </w:rPr>
      </w:pPr>
    </w:p>
    <w:p w14:paraId="50C46297" w14:textId="7E4B0CF7" w:rsidR="0019511A" w:rsidRPr="00161EF1" w:rsidRDefault="00161EF1">
      <w:pPr>
        <w:spacing w:line="200" w:lineRule="exact"/>
        <w:rPr>
          <w:sz w:val="22"/>
          <w:szCs w:val="22"/>
        </w:rPr>
      </w:pPr>
      <w:r w:rsidRPr="00161EF1">
        <w:rPr>
          <w:sz w:val="22"/>
          <w:szCs w:val="22"/>
        </w:rPr>
        <w:t>● Software is dependent on internet connection to access</w:t>
      </w:r>
    </w:p>
    <w:p w14:paraId="19071A9E" w14:textId="77777777" w:rsidR="0019511A" w:rsidRDefault="0019511A">
      <w:pPr>
        <w:spacing w:line="200" w:lineRule="exact"/>
      </w:pPr>
    </w:p>
    <w:p w14:paraId="4094D81F" w14:textId="77777777" w:rsidR="0019511A" w:rsidRDefault="0019511A">
      <w:pPr>
        <w:spacing w:line="200" w:lineRule="exact"/>
      </w:pPr>
    </w:p>
    <w:p w14:paraId="2933E3FF" w14:textId="77777777" w:rsidR="0019511A" w:rsidRDefault="0019511A">
      <w:pPr>
        <w:spacing w:line="200" w:lineRule="exact"/>
      </w:pPr>
    </w:p>
    <w:p w14:paraId="46BE7318" w14:textId="77777777" w:rsidR="0019511A" w:rsidRDefault="0019511A">
      <w:pPr>
        <w:spacing w:before="20" w:line="220" w:lineRule="exact"/>
        <w:rPr>
          <w:sz w:val="22"/>
          <w:szCs w:val="22"/>
        </w:rPr>
      </w:pPr>
    </w:p>
    <w:p w14:paraId="1352482C" w14:textId="77777777" w:rsidR="0019511A" w:rsidRDefault="00184255">
      <w:pPr>
        <w:spacing w:before="18"/>
        <w:ind w:left="140" w:right="4186"/>
        <w:jc w:val="both"/>
        <w:rPr>
          <w:rFonts w:ascii="Arial" w:eastAsia="Arial" w:hAnsi="Arial" w:cs="Arial"/>
          <w:sz w:val="32"/>
          <w:szCs w:val="32"/>
        </w:rPr>
      </w:pPr>
      <w:r>
        <w:rPr>
          <w:rFonts w:ascii="Arial" w:eastAsia="Arial" w:hAnsi="Arial" w:cs="Arial"/>
          <w:b/>
          <w:i/>
          <w:sz w:val="32"/>
          <w:szCs w:val="32"/>
        </w:rPr>
        <w:t>3.</w:t>
      </w:r>
      <w:r>
        <w:rPr>
          <w:rFonts w:ascii="Arial" w:eastAsia="Arial" w:hAnsi="Arial" w:cs="Arial"/>
          <w:b/>
          <w:i/>
          <w:spacing w:val="2"/>
          <w:sz w:val="32"/>
          <w:szCs w:val="32"/>
        </w:rPr>
        <w:t xml:space="preserve"> </w:t>
      </w:r>
      <w:r>
        <w:rPr>
          <w:rFonts w:ascii="Arial" w:eastAsia="Arial" w:hAnsi="Arial" w:cs="Arial"/>
          <w:b/>
          <w:i/>
          <w:sz w:val="32"/>
          <w:szCs w:val="32"/>
        </w:rPr>
        <w:t>External</w:t>
      </w:r>
      <w:r>
        <w:rPr>
          <w:rFonts w:ascii="Arial" w:eastAsia="Arial" w:hAnsi="Arial" w:cs="Arial"/>
          <w:b/>
          <w:i/>
          <w:spacing w:val="-13"/>
          <w:sz w:val="32"/>
          <w:szCs w:val="32"/>
        </w:rPr>
        <w:t xml:space="preserve"> </w:t>
      </w:r>
      <w:r>
        <w:rPr>
          <w:rFonts w:ascii="Arial" w:eastAsia="Arial" w:hAnsi="Arial" w:cs="Arial"/>
          <w:b/>
          <w:i/>
          <w:spacing w:val="3"/>
          <w:sz w:val="32"/>
          <w:szCs w:val="32"/>
        </w:rPr>
        <w:t>I</w:t>
      </w:r>
      <w:r>
        <w:rPr>
          <w:rFonts w:ascii="Arial" w:eastAsia="Arial" w:hAnsi="Arial" w:cs="Arial"/>
          <w:b/>
          <w:i/>
          <w:sz w:val="32"/>
          <w:szCs w:val="32"/>
        </w:rPr>
        <w:t>n</w:t>
      </w:r>
      <w:r>
        <w:rPr>
          <w:rFonts w:ascii="Arial" w:eastAsia="Arial" w:hAnsi="Arial" w:cs="Arial"/>
          <w:b/>
          <w:i/>
          <w:spacing w:val="-1"/>
          <w:sz w:val="32"/>
          <w:szCs w:val="32"/>
        </w:rPr>
        <w:t>t</w:t>
      </w:r>
      <w:r>
        <w:rPr>
          <w:rFonts w:ascii="Arial" w:eastAsia="Arial" w:hAnsi="Arial" w:cs="Arial"/>
          <w:b/>
          <w:i/>
          <w:sz w:val="32"/>
          <w:szCs w:val="32"/>
        </w:rPr>
        <w:t>e</w:t>
      </w:r>
      <w:r>
        <w:rPr>
          <w:rFonts w:ascii="Arial" w:eastAsia="Arial" w:hAnsi="Arial" w:cs="Arial"/>
          <w:b/>
          <w:i/>
          <w:spacing w:val="3"/>
          <w:sz w:val="32"/>
          <w:szCs w:val="32"/>
        </w:rPr>
        <w:t>r</w:t>
      </w:r>
      <w:r>
        <w:rPr>
          <w:rFonts w:ascii="Arial" w:eastAsia="Arial" w:hAnsi="Arial" w:cs="Arial"/>
          <w:b/>
          <w:i/>
          <w:sz w:val="32"/>
          <w:szCs w:val="32"/>
        </w:rPr>
        <w:t>f</w:t>
      </w:r>
      <w:r>
        <w:rPr>
          <w:rFonts w:ascii="Arial" w:eastAsia="Arial" w:hAnsi="Arial" w:cs="Arial"/>
          <w:b/>
          <w:i/>
          <w:spacing w:val="2"/>
          <w:sz w:val="32"/>
          <w:szCs w:val="32"/>
        </w:rPr>
        <w:t>a</w:t>
      </w:r>
      <w:r>
        <w:rPr>
          <w:rFonts w:ascii="Arial" w:eastAsia="Arial" w:hAnsi="Arial" w:cs="Arial"/>
          <w:b/>
          <w:i/>
          <w:sz w:val="32"/>
          <w:szCs w:val="32"/>
        </w:rPr>
        <w:t>ce</w:t>
      </w:r>
      <w:r>
        <w:rPr>
          <w:rFonts w:ascii="Arial" w:eastAsia="Arial" w:hAnsi="Arial" w:cs="Arial"/>
          <w:b/>
          <w:i/>
          <w:spacing w:val="-12"/>
          <w:sz w:val="32"/>
          <w:szCs w:val="32"/>
        </w:rPr>
        <w:t xml:space="preserve"> </w:t>
      </w:r>
      <w:r>
        <w:rPr>
          <w:rFonts w:ascii="Arial" w:eastAsia="Arial" w:hAnsi="Arial" w:cs="Arial"/>
          <w:b/>
          <w:i/>
          <w:sz w:val="32"/>
          <w:szCs w:val="32"/>
        </w:rPr>
        <w:t>Re</w:t>
      </w:r>
      <w:r>
        <w:rPr>
          <w:rFonts w:ascii="Arial" w:eastAsia="Arial" w:hAnsi="Arial" w:cs="Arial"/>
          <w:b/>
          <w:i/>
          <w:spacing w:val="2"/>
          <w:sz w:val="32"/>
          <w:szCs w:val="32"/>
        </w:rPr>
        <w:t>q</w:t>
      </w:r>
      <w:r>
        <w:rPr>
          <w:rFonts w:ascii="Arial" w:eastAsia="Arial" w:hAnsi="Arial" w:cs="Arial"/>
          <w:b/>
          <w:i/>
          <w:sz w:val="32"/>
          <w:szCs w:val="32"/>
        </w:rPr>
        <w:t>uire</w:t>
      </w:r>
      <w:r>
        <w:rPr>
          <w:rFonts w:ascii="Arial" w:eastAsia="Arial" w:hAnsi="Arial" w:cs="Arial"/>
          <w:b/>
          <w:i/>
          <w:spacing w:val="2"/>
          <w:sz w:val="32"/>
          <w:szCs w:val="32"/>
        </w:rPr>
        <w:t>m</w:t>
      </w:r>
      <w:r>
        <w:rPr>
          <w:rFonts w:ascii="Arial" w:eastAsia="Arial" w:hAnsi="Arial" w:cs="Arial"/>
          <w:b/>
          <w:i/>
          <w:sz w:val="32"/>
          <w:szCs w:val="32"/>
        </w:rPr>
        <w:t>en</w:t>
      </w:r>
      <w:r>
        <w:rPr>
          <w:rFonts w:ascii="Arial" w:eastAsia="Arial" w:hAnsi="Arial" w:cs="Arial"/>
          <w:b/>
          <w:i/>
          <w:spacing w:val="1"/>
          <w:sz w:val="32"/>
          <w:szCs w:val="32"/>
        </w:rPr>
        <w:t>t</w:t>
      </w:r>
      <w:r>
        <w:rPr>
          <w:rFonts w:ascii="Arial" w:eastAsia="Arial" w:hAnsi="Arial" w:cs="Arial"/>
          <w:b/>
          <w:i/>
          <w:sz w:val="32"/>
          <w:szCs w:val="32"/>
        </w:rPr>
        <w:t>s</w:t>
      </w:r>
    </w:p>
    <w:p w14:paraId="78BC1FF9" w14:textId="642379E2" w:rsidR="00DD28CF" w:rsidRDefault="00DD28CF">
      <w:pPr>
        <w:spacing w:before="9" w:line="100" w:lineRule="exact"/>
        <w:rPr>
          <w:sz w:val="11"/>
          <w:szCs w:val="11"/>
        </w:rPr>
      </w:pPr>
    </w:p>
    <w:p w14:paraId="4007B8A1" w14:textId="0342D70D" w:rsidR="00DD28CF" w:rsidRDefault="00DD28CF">
      <w:pPr>
        <w:spacing w:before="9" w:line="100" w:lineRule="exact"/>
        <w:rPr>
          <w:sz w:val="11"/>
          <w:szCs w:val="11"/>
        </w:rPr>
      </w:pPr>
    </w:p>
    <w:p w14:paraId="3640CA0A" w14:textId="6E93C3F0" w:rsidR="00DD28CF" w:rsidRDefault="00DD28CF">
      <w:pPr>
        <w:spacing w:before="9" w:line="100" w:lineRule="exact"/>
        <w:rPr>
          <w:sz w:val="11"/>
          <w:szCs w:val="11"/>
        </w:rPr>
      </w:pPr>
      <w:r>
        <w:rPr>
          <w:b/>
          <w:bCs/>
          <w:noProof/>
          <w:color w:val="365F91" w:themeColor="accent1" w:themeShade="BF"/>
          <w:sz w:val="32"/>
          <w:szCs w:val="32"/>
        </w:rPr>
        <w:drawing>
          <wp:inline distT="0" distB="0" distL="0" distR="0" wp14:anchorId="35D0CB05" wp14:editId="260949F9">
            <wp:extent cx="6070060" cy="60598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3031" cy="6062771"/>
                    </a:xfrm>
                    <a:prstGeom prst="rect">
                      <a:avLst/>
                    </a:prstGeom>
                    <a:noFill/>
                    <a:ln>
                      <a:noFill/>
                    </a:ln>
                  </pic:spPr>
                </pic:pic>
              </a:graphicData>
            </a:graphic>
          </wp:inline>
        </w:drawing>
      </w:r>
    </w:p>
    <w:p w14:paraId="1BBE2AEF" w14:textId="77777777" w:rsidR="0019511A" w:rsidRDefault="0019511A">
      <w:pPr>
        <w:spacing w:before="1" w:line="120" w:lineRule="exact"/>
        <w:rPr>
          <w:sz w:val="12"/>
          <w:szCs w:val="12"/>
        </w:rPr>
      </w:pPr>
    </w:p>
    <w:p w14:paraId="6981E279" w14:textId="77777777" w:rsidR="0019511A" w:rsidRDefault="00184255">
      <w:pPr>
        <w:ind w:left="140" w:right="6089"/>
        <w:jc w:val="both"/>
        <w:rPr>
          <w:rFonts w:ascii="Arial" w:eastAsia="Arial" w:hAnsi="Arial" w:cs="Arial"/>
          <w:sz w:val="24"/>
          <w:szCs w:val="24"/>
        </w:rPr>
      </w:pPr>
      <w:r>
        <w:rPr>
          <w:rFonts w:ascii="Arial" w:eastAsia="Arial" w:hAnsi="Arial" w:cs="Arial"/>
          <w:b/>
          <w:i/>
          <w:spacing w:val="1"/>
          <w:sz w:val="24"/>
          <w:szCs w:val="24"/>
        </w:rPr>
        <w:t>3</w:t>
      </w:r>
      <w:r>
        <w:rPr>
          <w:rFonts w:ascii="Arial" w:eastAsia="Arial" w:hAnsi="Arial" w:cs="Arial"/>
          <w:b/>
          <w:i/>
          <w:sz w:val="24"/>
          <w:szCs w:val="24"/>
        </w:rPr>
        <w:t>.</w:t>
      </w:r>
      <w:r>
        <w:rPr>
          <w:rFonts w:ascii="Arial" w:eastAsia="Arial" w:hAnsi="Arial" w:cs="Arial"/>
          <w:b/>
          <w:i/>
          <w:spacing w:val="1"/>
          <w:sz w:val="24"/>
          <w:szCs w:val="24"/>
        </w:rPr>
        <w:t>1</w:t>
      </w:r>
      <w:r>
        <w:rPr>
          <w:rFonts w:ascii="Arial" w:eastAsia="Arial" w:hAnsi="Arial" w:cs="Arial"/>
          <w:b/>
          <w:i/>
          <w:sz w:val="24"/>
          <w:szCs w:val="24"/>
        </w:rPr>
        <w:t xml:space="preserve">.         </w:t>
      </w:r>
      <w:r>
        <w:rPr>
          <w:rFonts w:ascii="Arial" w:eastAsia="Arial" w:hAnsi="Arial" w:cs="Arial"/>
          <w:b/>
          <w:i/>
          <w:spacing w:val="13"/>
          <w:sz w:val="24"/>
          <w:szCs w:val="24"/>
        </w:rPr>
        <w:t xml:space="preserve"> </w:t>
      </w:r>
      <w:r>
        <w:rPr>
          <w:rFonts w:ascii="Arial" w:eastAsia="Arial" w:hAnsi="Arial" w:cs="Arial"/>
          <w:b/>
          <w:i/>
          <w:sz w:val="24"/>
          <w:szCs w:val="24"/>
        </w:rPr>
        <w:t>Hard</w:t>
      </w:r>
      <w:r>
        <w:rPr>
          <w:rFonts w:ascii="Arial" w:eastAsia="Arial" w:hAnsi="Arial" w:cs="Arial"/>
          <w:b/>
          <w:i/>
          <w:spacing w:val="1"/>
          <w:sz w:val="24"/>
          <w:szCs w:val="24"/>
        </w:rPr>
        <w:t>wa</w:t>
      </w:r>
      <w:r>
        <w:rPr>
          <w:rFonts w:ascii="Arial" w:eastAsia="Arial" w:hAnsi="Arial" w:cs="Arial"/>
          <w:b/>
          <w:i/>
          <w:sz w:val="24"/>
          <w:szCs w:val="24"/>
        </w:rPr>
        <w:t>re</w:t>
      </w:r>
      <w:r>
        <w:rPr>
          <w:rFonts w:ascii="Arial" w:eastAsia="Arial" w:hAnsi="Arial" w:cs="Arial"/>
          <w:b/>
          <w:i/>
          <w:spacing w:val="-1"/>
          <w:sz w:val="24"/>
          <w:szCs w:val="24"/>
        </w:rPr>
        <w:t xml:space="preserve"> </w:t>
      </w:r>
      <w:r>
        <w:rPr>
          <w:rFonts w:ascii="Arial" w:eastAsia="Arial" w:hAnsi="Arial" w:cs="Arial"/>
          <w:b/>
          <w:i/>
          <w:sz w:val="24"/>
          <w:szCs w:val="24"/>
        </w:rPr>
        <w:t>Interfa</w:t>
      </w:r>
      <w:r>
        <w:rPr>
          <w:rFonts w:ascii="Arial" w:eastAsia="Arial" w:hAnsi="Arial" w:cs="Arial"/>
          <w:b/>
          <w:i/>
          <w:spacing w:val="-1"/>
          <w:sz w:val="24"/>
          <w:szCs w:val="24"/>
        </w:rPr>
        <w:t>c</w:t>
      </w:r>
      <w:r>
        <w:rPr>
          <w:rFonts w:ascii="Arial" w:eastAsia="Arial" w:hAnsi="Arial" w:cs="Arial"/>
          <w:b/>
          <w:i/>
          <w:spacing w:val="1"/>
          <w:sz w:val="24"/>
          <w:szCs w:val="24"/>
        </w:rPr>
        <w:t>e</w:t>
      </w:r>
      <w:r>
        <w:rPr>
          <w:rFonts w:ascii="Arial" w:eastAsia="Arial" w:hAnsi="Arial" w:cs="Arial"/>
          <w:b/>
          <w:i/>
          <w:sz w:val="24"/>
          <w:szCs w:val="24"/>
        </w:rPr>
        <w:t>s</w:t>
      </w:r>
    </w:p>
    <w:p w14:paraId="36DA1905" w14:textId="77777777" w:rsidR="0019511A" w:rsidRDefault="0019511A">
      <w:pPr>
        <w:spacing w:before="7" w:line="100" w:lineRule="exact"/>
        <w:rPr>
          <w:sz w:val="11"/>
          <w:szCs w:val="11"/>
        </w:rPr>
      </w:pPr>
    </w:p>
    <w:p w14:paraId="7A302498" w14:textId="77777777" w:rsidR="00784C2A" w:rsidRDefault="00784C2A">
      <w:pPr>
        <w:ind w:left="140" w:right="109"/>
        <w:jc w:val="both"/>
        <w:rPr>
          <w:rFonts w:ascii="Arial" w:eastAsia="Arial" w:hAnsi="Arial" w:cs="Arial"/>
          <w:i/>
        </w:rPr>
      </w:pPr>
      <w:r>
        <w:rPr>
          <w:rFonts w:ascii="Arial" w:eastAsia="Arial" w:hAnsi="Arial" w:cs="Arial"/>
          <w:i/>
        </w:rPr>
        <w:t>Some of the hardware interfaces which have been linked to our system are as follows:-</w:t>
      </w:r>
    </w:p>
    <w:p w14:paraId="1B1DE5F8" w14:textId="77777777" w:rsidR="00784C2A" w:rsidRDefault="00784C2A">
      <w:pPr>
        <w:ind w:left="140" w:right="109"/>
        <w:jc w:val="both"/>
        <w:rPr>
          <w:rFonts w:ascii="Arial" w:eastAsia="Arial" w:hAnsi="Arial" w:cs="Arial"/>
          <w:i/>
        </w:rPr>
      </w:pPr>
    </w:p>
    <w:p w14:paraId="67FE9F38" w14:textId="2E92E9A4" w:rsidR="0019511A" w:rsidRDefault="00784C2A" w:rsidP="00784C2A">
      <w:pPr>
        <w:pStyle w:val="ListParagraph"/>
        <w:numPr>
          <w:ilvl w:val="0"/>
          <w:numId w:val="3"/>
        </w:numPr>
        <w:ind w:right="109"/>
        <w:jc w:val="both"/>
        <w:rPr>
          <w:rFonts w:ascii="Arial" w:eastAsia="Arial" w:hAnsi="Arial" w:cs="Arial"/>
          <w:i/>
        </w:rPr>
      </w:pPr>
      <w:r w:rsidRPr="00784C2A">
        <w:rPr>
          <w:rFonts w:ascii="Arial" w:eastAsia="Arial" w:hAnsi="Arial" w:cs="Arial"/>
          <w:i/>
        </w:rPr>
        <w:t xml:space="preserve"> </w:t>
      </w:r>
      <w:r w:rsidR="00C5180F">
        <w:rPr>
          <w:rFonts w:ascii="Arial" w:eastAsia="Arial" w:hAnsi="Arial" w:cs="Arial"/>
          <w:i/>
        </w:rPr>
        <w:t>Printer: - To</w:t>
      </w:r>
      <w:r w:rsidR="00FB0E20">
        <w:rPr>
          <w:rFonts w:ascii="Arial" w:eastAsia="Arial" w:hAnsi="Arial" w:cs="Arial"/>
          <w:i/>
        </w:rPr>
        <w:t xml:space="preserve"> print the customers train ticket.</w:t>
      </w:r>
    </w:p>
    <w:p w14:paraId="2BABF0E9" w14:textId="2F552A5A" w:rsidR="00FB0E20" w:rsidRDefault="00C5180F" w:rsidP="00784C2A">
      <w:pPr>
        <w:pStyle w:val="ListParagraph"/>
        <w:numPr>
          <w:ilvl w:val="0"/>
          <w:numId w:val="3"/>
        </w:numPr>
        <w:ind w:right="109"/>
        <w:jc w:val="both"/>
        <w:rPr>
          <w:rFonts w:ascii="Arial" w:eastAsia="Arial" w:hAnsi="Arial" w:cs="Arial"/>
          <w:i/>
        </w:rPr>
      </w:pPr>
      <w:r>
        <w:rPr>
          <w:rFonts w:ascii="Arial" w:eastAsia="Arial" w:hAnsi="Arial" w:cs="Arial"/>
          <w:i/>
        </w:rPr>
        <w:t>Modem: -</w:t>
      </w:r>
      <w:r w:rsidR="00FB0E20">
        <w:rPr>
          <w:rFonts w:ascii="Arial" w:eastAsia="Arial" w:hAnsi="Arial" w:cs="Arial"/>
          <w:i/>
        </w:rPr>
        <w:t xml:space="preserve"> Since the users could reserve their ticket</w:t>
      </w:r>
      <w:r w:rsidR="00C6448F">
        <w:rPr>
          <w:rFonts w:ascii="Arial" w:eastAsia="Arial" w:hAnsi="Arial" w:cs="Arial"/>
          <w:i/>
        </w:rPr>
        <w:t xml:space="preserve"> online or on-site; they can do this by booking an on-site ticket via a </w:t>
      </w:r>
      <w:r>
        <w:rPr>
          <w:rFonts w:ascii="Arial" w:eastAsia="Arial" w:hAnsi="Arial" w:cs="Arial"/>
          <w:i/>
        </w:rPr>
        <w:t>model-based</w:t>
      </w:r>
      <w:r w:rsidR="00C6448F">
        <w:rPr>
          <w:rFonts w:ascii="Arial" w:eastAsia="Arial" w:hAnsi="Arial" w:cs="Arial"/>
          <w:i/>
        </w:rPr>
        <w:t xml:space="preserve"> application which is linked with the system.</w:t>
      </w:r>
    </w:p>
    <w:p w14:paraId="5FBEC3E3" w14:textId="2A0FE5EB" w:rsidR="00C6448F" w:rsidRPr="00784C2A" w:rsidRDefault="00C6448F" w:rsidP="00784C2A">
      <w:pPr>
        <w:pStyle w:val="ListParagraph"/>
        <w:numPr>
          <w:ilvl w:val="0"/>
          <w:numId w:val="3"/>
        </w:numPr>
        <w:ind w:right="109"/>
        <w:jc w:val="both"/>
        <w:rPr>
          <w:rFonts w:ascii="Arial" w:eastAsia="Arial" w:hAnsi="Arial" w:cs="Arial"/>
          <w:i/>
        </w:rPr>
      </w:pPr>
      <w:r>
        <w:rPr>
          <w:rFonts w:ascii="Arial" w:eastAsia="Arial" w:hAnsi="Arial" w:cs="Arial"/>
          <w:i/>
        </w:rPr>
        <w:t xml:space="preserve">Mobile </w:t>
      </w:r>
      <w:r w:rsidR="00C5180F">
        <w:rPr>
          <w:rFonts w:ascii="Arial" w:eastAsia="Arial" w:hAnsi="Arial" w:cs="Arial"/>
          <w:i/>
        </w:rPr>
        <w:t>phones: -</w:t>
      </w:r>
      <w:r>
        <w:rPr>
          <w:rFonts w:ascii="Arial" w:eastAsia="Arial" w:hAnsi="Arial" w:cs="Arial"/>
          <w:i/>
        </w:rPr>
        <w:t xml:space="preserve"> For online or e-booking of the ticket, android or ios based phones can be used.</w:t>
      </w:r>
    </w:p>
    <w:p w14:paraId="1EB03CCC" w14:textId="7CA15334" w:rsidR="003037CB" w:rsidRDefault="003037CB" w:rsidP="003037CB">
      <w:pPr>
        <w:pStyle w:val="ListParagraph"/>
        <w:ind w:left="500" w:right="6169"/>
        <w:jc w:val="both"/>
        <w:rPr>
          <w:rFonts w:ascii="Arial" w:eastAsia="Arial" w:hAnsi="Arial" w:cs="Arial"/>
          <w:sz w:val="24"/>
          <w:szCs w:val="24"/>
        </w:rPr>
      </w:pPr>
    </w:p>
    <w:p w14:paraId="5401E8BA" w14:textId="684A1BA2" w:rsidR="003037CB" w:rsidRDefault="003037CB" w:rsidP="003037CB">
      <w:pPr>
        <w:pStyle w:val="ListParagraph"/>
        <w:ind w:left="500" w:right="6169"/>
        <w:jc w:val="both"/>
        <w:rPr>
          <w:rFonts w:ascii="Arial" w:eastAsia="Arial" w:hAnsi="Arial" w:cs="Arial"/>
          <w:sz w:val="24"/>
          <w:szCs w:val="24"/>
        </w:rPr>
      </w:pPr>
    </w:p>
    <w:p w14:paraId="7E12FD8D" w14:textId="3995F30C" w:rsidR="003037CB" w:rsidRDefault="003037CB" w:rsidP="003037CB">
      <w:pPr>
        <w:pStyle w:val="ListParagraph"/>
        <w:ind w:left="500" w:right="6169"/>
        <w:jc w:val="both"/>
        <w:rPr>
          <w:rFonts w:ascii="Arial" w:eastAsia="Arial" w:hAnsi="Arial" w:cs="Arial"/>
          <w:sz w:val="24"/>
          <w:szCs w:val="24"/>
        </w:rPr>
      </w:pPr>
    </w:p>
    <w:p w14:paraId="00DE46AE" w14:textId="2D6A81C4" w:rsidR="003037CB" w:rsidRPr="003037CB" w:rsidRDefault="003037CB" w:rsidP="003037CB">
      <w:pPr>
        <w:ind w:right="6169"/>
        <w:jc w:val="both"/>
        <w:rPr>
          <w:rFonts w:ascii="Arial" w:eastAsia="Arial" w:hAnsi="Arial" w:cs="Arial"/>
          <w:sz w:val="24"/>
          <w:szCs w:val="24"/>
        </w:rPr>
      </w:pPr>
      <w:r w:rsidRPr="003037CB">
        <w:rPr>
          <w:rFonts w:ascii="Arial" w:eastAsia="Arial" w:hAnsi="Arial" w:cs="Arial"/>
          <w:b/>
          <w:i/>
          <w:spacing w:val="1"/>
          <w:sz w:val="24"/>
          <w:szCs w:val="24"/>
        </w:rPr>
        <w:t>3</w:t>
      </w:r>
      <w:r w:rsidRPr="003037CB">
        <w:rPr>
          <w:rFonts w:ascii="Arial" w:eastAsia="Arial" w:hAnsi="Arial" w:cs="Arial"/>
          <w:b/>
          <w:i/>
          <w:sz w:val="24"/>
          <w:szCs w:val="24"/>
        </w:rPr>
        <w:t>.</w:t>
      </w:r>
      <w:r w:rsidRPr="003037CB">
        <w:rPr>
          <w:rFonts w:ascii="Arial" w:eastAsia="Arial" w:hAnsi="Arial" w:cs="Arial"/>
          <w:b/>
          <w:i/>
          <w:spacing w:val="1"/>
          <w:sz w:val="24"/>
          <w:szCs w:val="24"/>
        </w:rPr>
        <w:t>2</w:t>
      </w:r>
      <w:r w:rsidRPr="003037CB">
        <w:rPr>
          <w:rFonts w:ascii="Arial" w:eastAsia="Arial" w:hAnsi="Arial" w:cs="Arial"/>
          <w:b/>
          <w:i/>
          <w:sz w:val="24"/>
          <w:szCs w:val="24"/>
        </w:rPr>
        <w:t xml:space="preserve">.      </w:t>
      </w:r>
      <w:r w:rsidRPr="003037CB">
        <w:rPr>
          <w:rFonts w:ascii="Arial" w:eastAsia="Arial" w:hAnsi="Arial" w:cs="Arial"/>
          <w:b/>
          <w:i/>
          <w:spacing w:val="13"/>
          <w:sz w:val="24"/>
          <w:szCs w:val="24"/>
        </w:rPr>
        <w:t xml:space="preserve"> </w:t>
      </w:r>
      <w:r w:rsidRPr="003037CB">
        <w:rPr>
          <w:rFonts w:ascii="Arial" w:eastAsia="Arial" w:hAnsi="Arial" w:cs="Arial"/>
          <w:b/>
          <w:i/>
          <w:sz w:val="24"/>
          <w:szCs w:val="24"/>
        </w:rPr>
        <w:t>So</w:t>
      </w:r>
      <w:r w:rsidRPr="003037CB">
        <w:rPr>
          <w:rFonts w:ascii="Arial" w:eastAsia="Arial" w:hAnsi="Arial" w:cs="Arial"/>
          <w:b/>
          <w:i/>
          <w:spacing w:val="-1"/>
          <w:sz w:val="24"/>
          <w:szCs w:val="24"/>
        </w:rPr>
        <w:t>f</w:t>
      </w:r>
      <w:r w:rsidRPr="003037CB">
        <w:rPr>
          <w:rFonts w:ascii="Arial" w:eastAsia="Arial" w:hAnsi="Arial" w:cs="Arial"/>
          <w:b/>
          <w:i/>
          <w:sz w:val="24"/>
          <w:szCs w:val="24"/>
        </w:rPr>
        <w:t>tware</w:t>
      </w:r>
      <w:r w:rsidRPr="003037CB">
        <w:rPr>
          <w:rFonts w:ascii="Arial" w:eastAsia="Arial" w:hAnsi="Arial" w:cs="Arial"/>
          <w:b/>
          <w:i/>
          <w:spacing w:val="1"/>
          <w:sz w:val="24"/>
          <w:szCs w:val="24"/>
        </w:rPr>
        <w:t xml:space="preserve"> I</w:t>
      </w:r>
      <w:r w:rsidRPr="003037CB">
        <w:rPr>
          <w:rFonts w:ascii="Arial" w:eastAsia="Arial" w:hAnsi="Arial" w:cs="Arial"/>
          <w:b/>
          <w:i/>
          <w:sz w:val="24"/>
          <w:szCs w:val="24"/>
        </w:rPr>
        <w:t>n</w:t>
      </w:r>
      <w:r w:rsidRPr="003037CB">
        <w:rPr>
          <w:rFonts w:ascii="Arial" w:eastAsia="Arial" w:hAnsi="Arial" w:cs="Arial"/>
          <w:b/>
          <w:i/>
          <w:spacing w:val="-1"/>
          <w:sz w:val="24"/>
          <w:szCs w:val="24"/>
        </w:rPr>
        <w:t>t</w:t>
      </w:r>
      <w:r w:rsidRPr="003037CB">
        <w:rPr>
          <w:rFonts w:ascii="Arial" w:eastAsia="Arial" w:hAnsi="Arial" w:cs="Arial"/>
          <w:b/>
          <w:i/>
          <w:spacing w:val="1"/>
          <w:sz w:val="24"/>
          <w:szCs w:val="24"/>
        </w:rPr>
        <w:t>e</w:t>
      </w:r>
      <w:r w:rsidRPr="003037CB">
        <w:rPr>
          <w:rFonts w:ascii="Arial" w:eastAsia="Arial" w:hAnsi="Arial" w:cs="Arial"/>
          <w:b/>
          <w:i/>
          <w:sz w:val="24"/>
          <w:szCs w:val="24"/>
        </w:rPr>
        <w:t>rf</w:t>
      </w:r>
      <w:r w:rsidRPr="003037CB">
        <w:rPr>
          <w:rFonts w:ascii="Arial" w:eastAsia="Arial" w:hAnsi="Arial" w:cs="Arial"/>
          <w:b/>
          <w:i/>
          <w:spacing w:val="-2"/>
          <w:sz w:val="24"/>
          <w:szCs w:val="24"/>
        </w:rPr>
        <w:t>a</w:t>
      </w:r>
      <w:r w:rsidRPr="003037CB">
        <w:rPr>
          <w:rFonts w:ascii="Arial" w:eastAsia="Arial" w:hAnsi="Arial" w:cs="Arial"/>
          <w:b/>
          <w:i/>
          <w:spacing w:val="1"/>
          <w:sz w:val="24"/>
          <w:szCs w:val="24"/>
        </w:rPr>
        <w:t>ce</w:t>
      </w:r>
      <w:r w:rsidRPr="003037CB">
        <w:rPr>
          <w:rFonts w:ascii="Arial" w:eastAsia="Arial" w:hAnsi="Arial" w:cs="Arial"/>
          <w:b/>
          <w:i/>
          <w:sz w:val="24"/>
          <w:szCs w:val="24"/>
        </w:rPr>
        <w:t>s</w:t>
      </w:r>
    </w:p>
    <w:p w14:paraId="79B17C5E" w14:textId="27B98BDB" w:rsidR="0018223A" w:rsidRPr="00350B0E" w:rsidRDefault="0018223A" w:rsidP="00350B0E">
      <w:pPr>
        <w:pStyle w:val="ListParagraph"/>
        <w:spacing w:before="9" w:line="100" w:lineRule="exact"/>
        <w:ind w:left="500"/>
        <w:rPr>
          <w:sz w:val="11"/>
          <w:szCs w:val="11"/>
        </w:rPr>
      </w:pPr>
    </w:p>
    <w:p w14:paraId="1437248E" w14:textId="46F0D136" w:rsidR="003037CB" w:rsidRDefault="003037CB">
      <w:pPr>
        <w:ind w:left="140" w:right="109"/>
        <w:jc w:val="both"/>
        <w:rPr>
          <w:rFonts w:ascii="Arial" w:eastAsia="Arial" w:hAnsi="Arial" w:cs="Arial"/>
          <w:i/>
        </w:rPr>
      </w:pPr>
      <w:r>
        <w:rPr>
          <w:rFonts w:ascii="Arial" w:eastAsia="Arial" w:hAnsi="Arial" w:cs="Arial"/>
          <w:i/>
        </w:rPr>
        <w:t xml:space="preserve">      </w:t>
      </w:r>
    </w:p>
    <w:p w14:paraId="0CC54EC2" w14:textId="209DF80D" w:rsidR="003037CB" w:rsidRDefault="003037CB">
      <w:pPr>
        <w:ind w:left="140" w:right="109"/>
        <w:jc w:val="both"/>
        <w:rPr>
          <w:rFonts w:ascii="Arial" w:eastAsia="Arial" w:hAnsi="Arial" w:cs="Arial"/>
          <w:i/>
        </w:rPr>
      </w:pPr>
      <w:r>
        <w:rPr>
          <w:rFonts w:ascii="Arial" w:eastAsia="Arial" w:hAnsi="Arial" w:cs="Arial"/>
          <w:i/>
        </w:rPr>
        <w:t>The following software interfaces were used in our system :-</w:t>
      </w:r>
    </w:p>
    <w:p w14:paraId="6741C0D2" w14:textId="77777777" w:rsidR="003037CB" w:rsidRDefault="003037CB">
      <w:pPr>
        <w:ind w:left="140" w:right="109"/>
        <w:jc w:val="both"/>
        <w:rPr>
          <w:rFonts w:ascii="Arial" w:eastAsia="Arial" w:hAnsi="Arial" w:cs="Arial"/>
          <w:i/>
        </w:rPr>
      </w:pPr>
    </w:p>
    <w:p w14:paraId="6C8C0416" w14:textId="348AE495" w:rsidR="003037CB" w:rsidRDefault="003037CB" w:rsidP="003037CB">
      <w:pPr>
        <w:pStyle w:val="ListParagraph"/>
        <w:numPr>
          <w:ilvl w:val="0"/>
          <w:numId w:val="4"/>
        </w:numPr>
        <w:ind w:right="109"/>
        <w:jc w:val="both"/>
        <w:rPr>
          <w:rFonts w:ascii="Arial" w:eastAsia="Arial" w:hAnsi="Arial" w:cs="Arial"/>
          <w:i/>
        </w:rPr>
      </w:pPr>
      <w:r>
        <w:rPr>
          <w:rFonts w:ascii="Arial" w:eastAsia="Arial" w:hAnsi="Arial" w:cs="Arial"/>
          <w:i/>
        </w:rPr>
        <w:t xml:space="preserve">Computer </w:t>
      </w:r>
      <w:r w:rsidR="00C5180F">
        <w:rPr>
          <w:rFonts w:ascii="Arial" w:eastAsia="Arial" w:hAnsi="Arial" w:cs="Arial"/>
          <w:i/>
        </w:rPr>
        <w:t>( Windows</w:t>
      </w:r>
      <w:r>
        <w:rPr>
          <w:rFonts w:ascii="Arial" w:eastAsia="Arial" w:hAnsi="Arial" w:cs="Arial"/>
          <w:i/>
        </w:rPr>
        <w:t xml:space="preserve"> OS ) :- The train ticket reservation system was made on a 64bit computer having windows 10 as its operating system.</w:t>
      </w:r>
      <w:r w:rsidRPr="003037CB">
        <w:rPr>
          <w:rFonts w:ascii="Arial" w:eastAsia="Arial" w:hAnsi="Arial" w:cs="Arial"/>
          <w:i/>
        </w:rPr>
        <w:t xml:space="preserve"> </w:t>
      </w:r>
    </w:p>
    <w:p w14:paraId="00989C91" w14:textId="3A094BF4" w:rsidR="002B3EE4" w:rsidRDefault="003037CB" w:rsidP="003037CB">
      <w:pPr>
        <w:pStyle w:val="ListParagraph"/>
        <w:numPr>
          <w:ilvl w:val="0"/>
          <w:numId w:val="4"/>
        </w:numPr>
        <w:ind w:right="109"/>
        <w:jc w:val="both"/>
        <w:rPr>
          <w:rFonts w:ascii="Arial" w:eastAsia="Arial" w:hAnsi="Arial" w:cs="Arial"/>
          <w:i/>
        </w:rPr>
      </w:pPr>
      <w:r w:rsidRPr="003037CB">
        <w:rPr>
          <w:rFonts w:ascii="Arial" w:eastAsia="Arial" w:hAnsi="Arial" w:cs="Arial"/>
          <w:i/>
        </w:rPr>
        <w:t xml:space="preserve">  </w:t>
      </w:r>
      <w:r w:rsidR="00C5180F">
        <w:rPr>
          <w:rFonts w:ascii="Arial" w:eastAsia="Arial" w:hAnsi="Arial" w:cs="Arial"/>
          <w:i/>
        </w:rPr>
        <w:t>Database:</w:t>
      </w:r>
      <w:r w:rsidR="007905A3">
        <w:rPr>
          <w:rFonts w:ascii="Arial" w:eastAsia="Arial" w:hAnsi="Arial" w:cs="Arial"/>
          <w:i/>
        </w:rPr>
        <w:t>- A database server based on SQL has been linked with the system, where all the data regarding the system is stored securely.</w:t>
      </w:r>
    </w:p>
    <w:p w14:paraId="1F96E281" w14:textId="71D81708" w:rsidR="003037CB" w:rsidRDefault="00C5180F" w:rsidP="003037CB">
      <w:pPr>
        <w:pStyle w:val="ListParagraph"/>
        <w:numPr>
          <w:ilvl w:val="0"/>
          <w:numId w:val="4"/>
        </w:numPr>
        <w:ind w:right="109"/>
        <w:jc w:val="both"/>
        <w:rPr>
          <w:rFonts w:ascii="Arial" w:eastAsia="Arial" w:hAnsi="Arial" w:cs="Arial"/>
          <w:i/>
        </w:rPr>
      </w:pPr>
      <w:r>
        <w:rPr>
          <w:rFonts w:ascii="Arial" w:eastAsia="Arial" w:hAnsi="Arial" w:cs="Arial"/>
          <w:i/>
        </w:rPr>
        <w:t>Server: -</w:t>
      </w:r>
      <w:r w:rsidR="002B3EE4">
        <w:rPr>
          <w:rFonts w:ascii="Arial" w:eastAsia="Arial" w:hAnsi="Arial" w:cs="Arial"/>
          <w:i/>
        </w:rPr>
        <w:t xml:space="preserve">  A railway webserver has been utilized. </w:t>
      </w:r>
      <w:r w:rsidR="007905A3">
        <w:rPr>
          <w:rFonts w:ascii="Arial" w:eastAsia="Arial" w:hAnsi="Arial" w:cs="Arial"/>
          <w:i/>
        </w:rPr>
        <w:t xml:space="preserve"> </w:t>
      </w:r>
    </w:p>
    <w:p w14:paraId="5795BE33" w14:textId="79D73554" w:rsidR="002B3EE4" w:rsidRDefault="00C5180F" w:rsidP="003037CB">
      <w:pPr>
        <w:pStyle w:val="ListParagraph"/>
        <w:numPr>
          <w:ilvl w:val="0"/>
          <w:numId w:val="4"/>
        </w:numPr>
        <w:ind w:right="109"/>
        <w:jc w:val="both"/>
        <w:rPr>
          <w:rFonts w:ascii="Arial" w:eastAsia="Arial" w:hAnsi="Arial" w:cs="Arial"/>
          <w:i/>
        </w:rPr>
      </w:pPr>
      <w:r>
        <w:rPr>
          <w:rFonts w:ascii="Arial" w:eastAsia="Arial" w:hAnsi="Arial" w:cs="Arial"/>
          <w:i/>
        </w:rPr>
        <w:t>Platform: -</w:t>
      </w:r>
      <w:r w:rsidR="002B3EE4">
        <w:rPr>
          <w:rFonts w:ascii="Arial" w:eastAsia="Arial" w:hAnsi="Arial" w:cs="Arial"/>
          <w:i/>
        </w:rPr>
        <w:t xml:space="preserve"> This system has been constructed on ASP .NET framework.</w:t>
      </w:r>
    </w:p>
    <w:p w14:paraId="11F8E63A" w14:textId="49BCB010" w:rsidR="002B3EE4" w:rsidRDefault="002B3EE4" w:rsidP="002B3EE4">
      <w:pPr>
        <w:pStyle w:val="ListParagraph"/>
        <w:ind w:left="500" w:right="109"/>
        <w:jc w:val="both"/>
        <w:rPr>
          <w:rFonts w:ascii="Arial" w:eastAsia="Arial" w:hAnsi="Arial" w:cs="Arial"/>
          <w:i/>
        </w:rPr>
      </w:pPr>
    </w:p>
    <w:p w14:paraId="66BB2D67" w14:textId="35C9AF38" w:rsidR="002B3EE4" w:rsidRDefault="002B3EE4" w:rsidP="002B3EE4">
      <w:pPr>
        <w:pStyle w:val="ListParagraph"/>
        <w:ind w:left="500" w:right="109"/>
        <w:jc w:val="both"/>
        <w:rPr>
          <w:rFonts w:ascii="Arial" w:eastAsia="Arial" w:hAnsi="Arial" w:cs="Arial"/>
          <w:i/>
        </w:rPr>
      </w:pPr>
    </w:p>
    <w:p w14:paraId="76CB0A80" w14:textId="77777777" w:rsidR="00350B0E" w:rsidRDefault="002B3EE4" w:rsidP="002B3EE4">
      <w:pPr>
        <w:ind w:right="109"/>
        <w:jc w:val="both"/>
        <w:rPr>
          <w:rFonts w:ascii="Arial" w:eastAsia="Arial" w:hAnsi="Arial" w:cs="Arial"/>
          <w:i/>
        </w:rPr>
      </w:pPr>
      <w:r>
        <w:rPr>
          <w:rFonts w:ascii="Arial" w:eastAsia="Arial" w:hAnsi="Arial" w:cs="Arial"/>
          <w:i/>
        </w:rPr>
        <w:t>The data passing between each software components holds a different purpose, like the data passed to the database is for storage, whereas the data gathered from the server is utilized in the application for further functionalities.</w:t>
      </w:r>
    </w:p>
    <w:p w14:paraId="1553D947" w14:textId="1FAE20BA" w:rsidR="002B3EE4" w:rsidRPr="002B3EE4" w:rsidRDefault="00350B0E" w:rsidP="002B3EE4">
      <w:pPr>
        <w:ind w:right="109"/>
        <w:jc w:val="both"/>
        <w:rPr>
          <w:rFonts w:ascii="Arial" w:eastAsia="Arial" w:hAnsi="Arial" w:cs="Arial"/>
          <w:i/>
        </w:rPr>
      </w:pPr>
      <w:r>
        <w:rPr>
          <w:rFonts w:ascii="Arial" w:eastAsia="Arial" w:hAnsi="Arial" w:cs="Arial"/>
          <w:i/>
        </w:rPr>
        <w:t xml:space="preserve">The data shared to the database would be user details, user booked train details, user schedule etc. </w:t>
      </w:r>
      <w:r w:rsidR="002B3EE4">
        <w:rPr>
          <w:rFonts w:ascii="Arial" w:eastAsia="Arial" w:hAnsi="Arial" w:cs="Arial"/>
          <w:i/>
        </w:rPr>
        <w:t xml:space="preserve"> </w:t>
      </w:r>
    </w:p>
    <w:p w14:paraId="1A5732E8" w14:textId="77777777" w:rsidR="00350B0E" w:rsidRDefault="002B3EE4" w:rsidP="00350B0E">
      <w:pPr>
        <w:ind w:right="109"/>
        <w:jc w:val="both"/>
        <w:rPr>
          <w:rFonts w:ascii="Arial" w:eastAsia="Arial" w:hAnsi="Arial" w:cs="Arial"/>
          <w:i/>
        </w:rPr>
      </w:pPr>
      <w:r w:rsidRPr="00350B0E">
        <w:rPr>
          <w:rFonts w:ascii="Arial" w:eastAsia="Arial" w:hAnsi="Arial" w:cs="Arial"/>
          <w:i/>
        </w:rPr>
        <w:t xml:space="preserve"> </w:t>
      </w:r>
    </w:p>
    <w:p w14:paraId="6389601D" w14:textId="77777777" w:rsidR="00350B0E" w:rsidRDefault="00350B0E" w:rsidP="00350B0E">
      <w:pPr>
        <w:ind w:right="109"/>
        <w:jc w:val="both"/>
        <w:rPr>
          <w:rFonts w:ascii="Arial" w:eastAsia="Arial" w:hAnsi="Arial" w:cs="Arial"/>
          <w:i/>
        </w:rPr>
      </w:pPr>
    </w:p>
    <w:p w14:paraId="72AE596A" w14:textId="50C03AE1" w:rsidR="007905A3" w:rsidRPr="00350B0E" w:rsidRDefault="00350B0E" w:rsidP="00350B0E">
      <w:pPr>
        <w:ind w:right="109"/>
        <w:jc w:val="both"/>
        <w:rPr>
          <w:rFonts w:ascii="Arial" w:eastAsia="Arial" w:hAnsi="Arial" w:cs="Arial"/>
          <w:i/>
        </w:rPr>
      </w:pPr>
      <w:r>
        <w:rPr>
          <w:rFonts w:ascii="Arial" w:eastAsia="Arial" w:hAnsi="Arial" w:cs="Arial"/>
          <w:i/>
        </w:rPr>
        <w:t xml:space="preserve">The following deployment diagram displays the communication between the hardware and software interfaces. </w:t>
      </w:r>
      <w:r w:rsidR="007905A3" w:rsidRPr="00350B0E">
        <w:rPr>
          <w:rFonts w:ascii="Arial" w:eastAsia="Arial" w:hAnsi="Arial" w:cs="Arial"/>
          <w:i/>
        </w:rPr>
        <w:t xml:space="preserve"> </w:t>
      </w:r>
      <w:r w:rsidR="002B3EE4" w:rsidRPr="00350B0E">
        <w:rPr>
          <w:rFonts w:ascii="Arial" w:eastAsia="Arial" w:hAnsi="Arial" w:cs="Arial"/>
          <w:i/>
        </w:rPr>
        <w:t xml:space="preserve"> </w:t>
      </w:r>
    </w:p>
    <w:p w14:paraId="122A07B9" w14:textId="1407D342" w:rsidR="0018223A" w:rsidRDefault="00DD28CF">
      <w:pPr>
        <w:ind w:left="140" w:right="109"/>
        <w:jc w:val="both"/>
        <w:rPr>
          <w:rFonts w:ascii="Arial" w:eastAsia="Arial" w:hAnsi="Arial" w:cs="Arial"/>
          <w:i/>
        </w:rPr>
      </w:pPr>
      <w:r>
        <w:rPr>
          <w:b/>
          <w:bCs/>
          <w:noProof/>
          <w:color w:val="365F91" w:themeColor="accent1" w:themeShade="BF"/>
          <w:sz w:val="32"/>
          <w:szCs w:val="32"/>
        </w:rPr>
        <w:lastRenderedPageBreak/>
        <w:drawing>
          <wp:inline distT="0" distB="0" distL="0" distR="0" wp14:anchorId="0B4039F6" wp14:editId="39FC4193">
            <wp:extent cx="6070060" cy="60598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3031" cy="6062771"/>
                    </a:xfrm>
                    <a:prstGeom prst="rect">
                      <a:avLst/>
                    </a:prstGeom>
                    <a:noFill/>
                    <a:ln>
                      <a:noFill/>
                    </a:ln>
                  </pic:spPr>
                </pic:pic>
              </a:graphicData>
            </a:graphic>
          </wp:inline>
        </w:drawing>
      </w:r>
    </w:p>
    <w:p w14:paraId="7EA0C85E" w14:textId="7933C517" w:rsidR="0018223A" w:rsidRDefault="0018223A">
      <w:pPr>
        <w:ind w:left="140" w:right="109"/>
        <w:jc w:val="both"/>
        <w:rPr>
          <w:rFonts w:ascii="Arial" w:eastAsia="Arial" w:hAnsi="Arial" w:cs="Arial"/>
          <w:i/>
        </w:rPr>
      </w:pPr>
    </w:p>
    <w:p w14:paraId="521D08CD" w14:textId="77777777" w:rsidR="0018223A" w:rsidRDefault="0018223A">
      <w:pPr>
        <w:ind w:left="140" w:right="109"/>
        <w:jc w:val="both"/>
        <w:rPr>
          <w:rFonts w:ascii="Arial" w:eastAsia="Arial" w:hAnsi="Arial" w:cs="Arial"/>
        </w:rPr>
      </w:pPr>
    </w:p>
    <w:p w14:paraId="2E2F0F58" w14:textId="77777777" w:rsidR="0019511A" w:rsidRDefault="0019511A">
      <w:pPr>
        <w:spacing w:before="1" w:line="120" w:lineRule="exact"/>
        <w:rPr>
          <w:sz w:val="12"/>
          <w:szCs w:val="12"/>
        </w:rPr>
      </w:pPr>
    </w:p>
    <w:p w14:paraId="484D2FCF" w14:textId="77777777" w:rsidR="0019511A" w:rsidRDefault="0019511A">
      <w:pPr>
        <w:spacing w:before="1" w:line="120" w:lineRule="exact"/>
        <w:rPr>
          <w:sz w:val="12"/>
          <w:szCs w:val="12"/>
        </w:rPr>
      </w:pPr>
    </w:p>
    <w:p w14:paraId="542FF6D5" w14:textId="77777777" w:rsidR="0019511A" w:rsidRDefault="00184255">
      <w:pPr>
        <w:ind w:left="140" w:right="5235"/>
        <w:jc w:val="both"/>
        <w:rPr>
          <w:rFonts w:ascii="Arial" w:eastAsia="Arial" w:hAnsi="Arial" w:cs="Arial"/>
          <w:sz w:val="24"/>
          <w:szCs w:val="24"/>
        </w:rPr>
      </w:pPr>
      <w:r>
        <w:rPr>
          <w:rFonts w:ascii="Arial" w:eastAsia="Arial" w:hAnsi="Arial" w:cs="Arial"/>
          <w:b/>
          <w:i/>
          <w:spacing w:val="1"/>
          <w:sz w:val="24"/>
          <w:szCs w:val="24"/>
        </w:rPr>
        <w:t>3</w:t>
      </w:r>
      <w:r>
        <w:rPr>
          <w:rFonts w:ascii="Arial" w:eastAsia="Arial" w:hAnsi="Arial" w:cs="Arial"/>
          <w:b/>
          <w:i/>
          <w:sz w:val="24"/>
          <w:szCs w:val="24"/>
        </w:rPr>
        <w:t>.</w:t>
      </w:r>
      <w:r>
        <w:rPr>
          <w:rFonts w:ascii="Arial" w:eastAsia="Arial" w:hAnsi="Arial" w:cs="Arial"/>
          <w:b/>
          <w:i/>
          <w:spacing w:val="1"/>
          <w:sz w:val="24"/>
          <w:szCs w:val="24"/>
        </w:rPr>
        <w:t>3</w:t>
      </w:r>
      <w:r>
        <w:rPr>
          <w:rFonts w:ascii="Arial" w:eastAsia="Arial" w:hAnsi="Arial" w:cs="Arial"/>
          <w:b/>
          <w:i/>
          <w:sz w:val="24"/>
          <w:szCs w:val="24"/>
        </w:rPr>
        <w:t xml:space="preserve">.         </w:t>
      </w:r>
      <w:r>
        <w:rPr>
          <w:rFonts w:ascii="Arial" w:eastAsia="Arial" w:hAnsi="Arial" w:cs="Arial"/>
          <w:b/>
          <w:i/>
          <w:spacing w:val="13"/>
          <w:sz w:val="24"/>
          <w:szCs w:val="24"/>
        </w:rPr>
        <w:t xml:space="preserve"> </w:t>
      </w:r>
      <w:r>
        <w:rPr>
          <w:rFonts w:ascii="Arial" w:eastAsia="Arial" w:hAnsi="Arial" w:cs="Arial"/>
          <w:b/>
          <w:i/>
          <w:sz w:val="24"/>
          <w:szCs w:val="24"/>
        </w:rPr>
        <w:t>C</w:t>
      </w:r>
      <w:r>
        <w:rPr>
          <w:rFonts w:ascii="Arial" w:eastAsia="Arial" w:hAnsi="Arial" w:cs="Arial"/>
          <w:b/>
          <w:i/>
          <w:spacing w:val="-1"/>
          <w:sz w:val="24"/>
          <w:szCs w:val="24"/>
        </w:rPr>
        <w:t>o</w:t>
      </w:r>
      <w:r>
        <w:rPr>
          <w:rFonts w:ascii="Arial" w:eastAsia="Arial" w:hAnsi="Arial" w:cs="Arial"/>
          <w:b/>
          <w:i/>
          <w:sz w:val="24"/>
          <w:szCs w:val="24"/>
        </w:rPr>
        <w:t>mmuni</w:t>
      </w:r>
      <w:r>
        <w:rPr>
          <w:rFonts w:ascii="Arial" w:eastAsia="Arial" w:hAnsi="Arial" w:cs="Arial"/>
          <w:b/>
          <w:i/>
          <w:spacing w:val="1"/>
          <w:sz w:val="24"/>
          <w:szCs w:val="24"/>
        </w:rPr>
        <w:t>ca</w:t>
      </w:r>
      <w:r>
        <w:rPr>
          <w:rFonts w:ascii="Arial" w:eastAsia="Arial" w:hAnsi="Arial" w:cs="Arial"/>
          <w:b/>
          <w:i/>
          <w:sz w:val="24"/>
          <w:szCs w:val="24"/>
        </w:rPr>
        <w:t>tions</w:t>
      </w:r>
      <w:r>
        <w:rPr>
          <w:rFonts w:ascii="Arial" w:eastAsia="Arial" w:hAnsi="Arial" w:cs="Arial"/>
          <w:b/>
          <w:i/>
          <w:spacing w:val="1"/>
          <w:sz w:val="24"/>
          <w:szCs w:val="24"/>
        </w:rPr>
        <w:t xml:space="preserve"> </w:t>
      </w:r>
      <w:r>
        <w:rPr>
          <w:rFonts w:ascii="Arial" w:eastAsia="Arial" w:hAnsi="Arial" w:cs="Arial"/>
          <w:b/>
          <w:i/>
          <w:sz w:val="24"/>
          <w:szCs w:val="24"/>
        </w:rPr>
        <w:t>Int</w:t>
      </w:r>
      <w:r>
        <w:rPr>
          <w:rFonts w:ascii="Arial" w:eastAsia="Arial" w:hAnsi="Arial" w:cs="Arial"/>
          <w:b/>
          <w:i/>
          <w:spacing w:val="-2"/>
          <w:sz w:val="24"/>
          <w:szCs w:val="24"/>
        </w:rPr>
        <w:t>e</w:t>
      </w:r>
      <w:r>
        <w:rPr>
          <w:rFonts w:ascii="Arial" w:eastAsia="Arial" w:hAnsi="Arial" w:cs="Arial"/>
          <w:b/>
          <w:i/>
          <w:sz w:val="24"/>
          <w:szCs w:val="24"/>
        </w:rPr>
        <w:t>rfa</w:t>
      </w:r>
      <w:r>
        <w:rPr>
          <w:rFonts w:ascii="Arial" w:eastAsia="Arial" w:hAnsi="Arial" w:cs="Arial"/>
          <w:b/>
          <w:i/>
          <w:spacing w:val="1"/>
          <w:sz w:val="24"/>
          <w:szCs w:val="24"/>
        </w:rPr>
        <w:t>ce</w:t>
      </w:r>
      <w:r>
        <w:rPr>
          <w:rFonts w:ascii="Arial" w:eastAsia="Arial" w:hAnsi="Arial" w:cs="Arial"/>
          <w:b/>
          <w:i/>
          <w:sz w:val="24"/>
          <w:szCs w:val="24"/>
        </w:rPr>
        <w:t>s</w:t>
      </w:r>
    </w:p>
    <w:p w14:paraId="4F1D3307" w14:textId="77777777" w:rsidR="0019511A" w:rsidRDefault="0019511A">
      <w:pPr>
        <w:spacing w:before="9" w:line="100" w:lineRule="exact"/>
        <w:rPr>
          <w:sz w:val="11"/>
          <w:szCs w:val="11"/>
        </w:rPr>
      </w:pPr>
    </w:p>
    <w:p w14:paraId="7C2AF83F" w14:textId="57B00D02" w:rsidR="0019511A" w:rsidRDefault="0019511A" w:rsidP="00EA0C32">
      <w:pPr>
        <w:ind w:right="138"/>
        <w:rPr>
          <w:rFonts w:ascii="Arial" w:eastAsia="Arial" w:hAnsi="Arial" w:cs="Arial"/>
          <w:i/>
        </w:rPr>
      </w:pPr>
    </w:p>
    <w:p w14:paraId="02E6AABB" w14:textId="66307F3B" w:rsidR="00350B0E" w:rsidRDefault="00350B0E">
      <w:pPr>
        <w:ind w:left="140" w:right="138"/>
        <w:rPr>
          <w:rFonts w:ascii="Arial" w:eastAsia="Arial" w:hAnsi="Arial" w:cs="Arial"/>
          <w:i/>
        </w:rPr>
      </w:pPr>
    </w:p>
    <w:p w14:paraId="6D8DD638" w14:textId="283C856D" w:rsidR="00350B0E" w:rsidRDefault="00A73ABB">
      <w:pPr>
        <w:ind w:left="140" w:right="138"/>
        <w:rPr>
          <w:rFonts w:ascii="Arial" w:eastAsia="Arial" w:hAnsi="Arial" w:cs="Arial"/>
          <w:i/>
        </w:rPr>
      </w:pPr>
      <w:r>
        <w:rPr>
          <w:rFonts w:ascii="Arial" w:eastAsia="Arial" w:hAnsi="Arial" w:cs="Arial"/>
          <w:i/>
        </w:rPr>
        <w:t>The multiple communication interfaces used are :</w:t>
      </w:r>
    </w:p>
    <w:p w14:paraId="34D7702E" w14:textId="47F7566C" w:rsidR="00A73ABB" w:rsidRDefault="00A73ABB">
      <w:pPr>
        <w:ind w:left="140" w:right="138"/>
        <w:rPr>
          <w:rFonts w:ascii="Arial" w:eastAsia="Arial" w:hAnsi="Arial" w:cs="Arial"/>
          <w:i/>
        </w:rPr>
      </w:pPr>
    </w:p>
    <w:p w14:paraId="3269861F" w14:textId="77777777" w:rsidR="00A73ABB" w:rsidRPr="00277A78" w:rsidRDefault="00A73ABB" w:rsidP="00A73ABB">
      <w:pPr>
        <w:pStyle w:val="ListParagraph"/>
        <w:numPr>
          <w:ilvl w:val="0"/>
          <w:numId w:val="5"/>
        </w:numPr>
        <w:ind w:right="138"/>
        <w:rPr>
          <w:rFonts w:ascii="Arial" w:eastAsia="Arial" w:hAnsi="Arial" w:cs="Arial"/>
          <w:i/>
          <w:sz w:val="22"/>
          <w:szCs w:val="22"/>
        </w:rPr>
      </w:pPr>
      <w:r w:rsidRPr="00277A78">
        <w:rPr>
          <w:rFonts w:ascii="Arial" w:eastAsia="Arial" w:hAnsi="Arial" w:cs="Arial"/>
          <w:i/>
          <w:sz w:val="22"/>
          <w:szCs w:val="22"/>
        </w:rPr>
        <w:t>Forgot password :- if the user has forgot his password he can reset his password via a verification code sent on the users email.</w:t>
      </w:r>
    </w:p>
    <w:p w14:paraId="563CA7AF" w14:textId="36445A47" w:rsidR="00A73ABB" w:rsidRPr="00277A78" w:rsidRDefault="00A73ABB" w:rsidP="00A73ABB">
      <w:pPr>
        <w:pStyle w:val="ListParagraph"/>
        <w:numPr>
          <w:ilvl w:val="0"/>
          <w:numId w:val="5"/>
        </w:numPr>
        <w:ind w:right="138"/>
        <w:rPr>
          <w:rFonts w:ascii="Arial" w:eastAsia="Arial" w:hAnsi="Arial" w:cs="Arial"/>
          <w:i/>
          <w:sz w:val="22"/>
          <w:szCs w:val="22"/>
        </w:rPr>
      </w:pPr>
      <w:r w:rsidRPr="00277A78">
        <w:rPr>
          <w:rFonts w:ascii="Arial" w:eastAsia="Arial" w:hAnsi="Arial" w:cs="Arial"/>
          <w:i/>
          <w:sz w:val="22"/>
          <w:szCs w:val="22"/>
        </w:rPr>
        <w:t xml:space="preserve">Email/ </w:t>
      </w:r>
      <w:r w:rsidR="00EA0C32" w:rsidRPr="00277A78">
        <w:rPr>
          <w:rFonts w:ascii="Arial" w:eastAsia="Arial" w:hAnsi="Arial" w:cs="Arial"/>
          <w:i/>
          <w:sz w:val="22"/>
          <w:szCs w:val="22"/>
        </w:rPr>
        <w:t>SMS: -</w:t>
      </w:r>
      <w:r w:rsidRPr="00277A78">
        <w:rPr>
          <w:rFonts w:ascii="Arial" w:eastAsia="Arial" w:hAnsi="Arial" w:cs="Arial"/>
          <w:i/>
          <w:sz w:val="22"/>
          <w:szCs w:val="22"/>
        </w:rPr>
        <w:t xml:space="preserve"> When a user books a ticket with complete payment; the user would be notified the ticket details via an email or </w:t>
      </w:r>
      <w:r w:rsidR="00C5180F" w:rsidRPr="00277A78">
        <w:rPr>
          <w:rFonts w:ascii="Arial" w:eastAsia="Arial" w:hAnsi="Arial" w:cs="Arial"/>
          <w:i/>
          <w:sz w:val="22"/>
          <w:szCs w:val="22"/>
        </w:rPr>
        <w:t>SMS</w:t>
      </w:r>
      <w:r w:rsidRPr="00277A78">
        <w:rPr>
          <w:rFonts w:ascii="Arial" w:eastAsia="Arial" w:hAnsi="Arial" w:cs="Arial"/>
          <w:i/>
          <w:sz w:val="22"/>
          <w:szCs w:val="22"/>
        </w:rPr>
        <w:t>.</w:t>
      </w:r>
    </w:p>
    <w:p w14:paraId="29927632" w14:textId="28B11C02" w:rsidR="00EA0C32" w:rsidRPr="00277A78" w:rsidRDefault="00A73ABB" w:rsidP="00EA0C32">
      <w:pPr>
        <w:pStyle w:val="ListParagraph"/>
        <w:numPr>
          <w:ilvl w:val="0"/>
          <w:numId w:val="5"/>
        </w:numPr>
        <w:ind w:right="138"/>
        <w:rPr>
          <w:rFonts w:ascii="Arial" w:eastAsia="Arial" w:hAnsi="Arial" w:cs="Arial"/>
          <w:i/>
          <w:sz w:val="22"/>
          <w:szCs w:val="22"/>
        </w:rPr>
      </w:pPr>
      <w:r w:rsidRPr="00277A78">
        <w:rPr>
          <w:sz w:val="22"/>
          <w:szCs w:val="22"/>
        </w:rPr>
        <w:t xml:space="preserve">Data </w:t>
      </w:r>
      <w:r w:rsidR="00EA0C32" w:rsidRPr="00277A78">
        <w:rPr>
          <w:sz w:val="22"/>
          <w:szCs w:val="22"/>
        </w:rPr>
        <w:t xml:space="preserve">encryption: - </w:t>
      </w:r>
      <w:r w:rsidRPr="00277A78">
        <w:rPr>
          <w:sz w:val="22"/>
          <w:szCs w:val="22"/>
        </w:rPr>
        <w:t xml:space="preserve">Not every data will be shown to every user. Not each data will be shown to the admin </w:t>
      </w:r>
      <w:r w:rsidR="00C5180F" w:rsidRPr="00277A78">
        <w:rPr>
          <w:sz w:val="22"/>
          <w:szCs w:val="22"/>
        </w:rPr>
        <w:t>or,</w:t>
      </w:r>
      <w:r w:rsidRPr="00277A78">
        <w:rPr>
          <w:sz w:val="22"/>
          <w:szCs w:val="22"/>
        </w:rPr>
        <w:t xml:space="preserve"> valuing the data of user</w:t>
      </w:r>
      <w:r w:rsidR="00EA0C32" w:rsidRPr="00277A78">
        <w:rPr>
          <w:sz w:val="22"/>
          <w:szCs w:val="22"/>
        </w:rPr>
        <w:t>.</w:t>
      </w:r>
    </w:p>
    <w:p w14:paraId="599F719A" w14:textId="22A31929" w:rsidR="00277A78" w:rsidRDefault="00277A78" w:rsidP="00277A78">
      <w:pPr>
        <w:ind w:right="138"/>
        <w:rPr>
          <w:rFonts w:ascii="Arial" w:eastAsia="Arial" w:hAnsi="Arial" w:cs="Arial"/>
          <w:i/>
          <w:sz w:val="22"/>
          <w:szCs w:val="22"/>
        </w:rPr>
      </w:pPr>
    </w:p>
    <w:p w14:paraId="66091130" w14:textId="04E5405F" w:rsidR="00277A78" w:rsidRDefault="00277A78" w:rsidP="00277A78">
      <w:pPr>
        <w:ind w:right="138"/>
        <w:rPr>
          <w:rFonts w:ascii="Arial" w:eastAsia="Arial" w:hAnsi="Arial" w:cs="Arial"/>
          <w:i/>
          <w:sz w:val="22"/>
          <w:szCs w:val="22"/>
        </w:rPr>
      </w:pPr>
    </w:p>
    <w:p w14:paraId="69E33F7F" w14:textId="4E07D3D0" w:rsidR="00277A78" w:rsidRDefault="00277A78" w:rsidP="00277A78">
      <w:pPr>
        <w:ind w:right="138"/>
        <w:rPr>
          <w:rFonts w:ascii="Arial" w:eastAsia="Arial" w:hAnsi="Arial" w:cs="Arial"/>
          <w:i/>
          <w:sz w:val="22"/>
          <w:szCs w:val="22"/>
        </w:rPr>
      </w:pPr>
    </w:p>
    <w:p w14:paraId="1D55A2E3" w14:textId="77777777" w:rsidR="00277A78" w:rsidRPr="00277A78" w:rsidRDefault="00277A78" w:rsidP="00277A78">
      <w:pPr>
        <w:ind w:right="138"/>
        <w:rPr>
          <w:rFonts w:ascii="Arial" w:eastAsia="Arial" w:hAnsi="Arial" w:cs="Arial"/>
          <w:i/>
          <w:sz w:val="22"/>
          <w:szCs w:val="22"/>
        </w:rPr>
      </w:pPr>
    </w:p>
    <w:p w14:paraId="4356104A" w14:textId="301CBAE7" w:rsidR="00EA0C32" w:rsidRPr="00277A78" w:rsidRDefault="00277A78" w:rsidP="00EA0C32">
      <w:pPr>
        <w:pStyle w:val="ListParagraph"/>
        <w:numPr>
          <w:ilvl w:val="0"/>
          <w:numId w:val="5"/>
        </w:numPr>
        <w:ind w:right="138"/>
        <w:rPr>
          <w:rFonts w:ascii="Arial" w:eastAsia="Arial" w:hAnsi="Arial" w:cs="Arial"/>
          <w:i/>
          <w:sz w:val="22"/>
          <w:szCs w:val="22"/>
        </w:rPr>
      </w:pPr>
      <w:r w:rsidRPr="00277A78">
        <w:rPr>
          <w:rFonts w:ascii="Arial" w:eastAsia="Arial" w:hAnsi="Arial" w:cs="Arial"/>
          <w:i/>
          <w:sz w:val="22"/>
          <w:szCs w:val="22"/>
        </w:rPr>
        <w:t>Security: -</w:t>
      </w:r>
      <w:r w:rsidR="00EA0C32" w:rsidRPr="00277A78">
        <w:rPr>
          <w:rFonts w:ascii="Arial" w:eastAsia="Arial" w:hAnsi="Arial" w:cs="Arial"/>
          <w:i/>
          <w:sz w:val="22"/>
          <w:szCs w:val="22"/>
        </w:rPr>
        <w:t xml:space="preserve"> The admin module would be made extra secure by applying </w:t>
      </w:r>
      <w:r w:rsidRPr="00277A78">
        <w:rPr>
          <w:rFonts w:ascii="Arial" w:hAnsi="Arial" w:cs="Arial"/>
          <w:color w:val="000000"/>
          <w:sz w:val="22"/>
          <w:szCs w:val="22"/>
          <w:shd w:val="clear" w:color="auto" w:fill="FFFFFF"/>
        </w:rPr>
        <w:t>data classification and protection mechanisms... Data classification is the conscious decision to assign a level of sensitivity to data as it is being created, amended, stored, transmitted, or enhanced.</w:t>
      </w:r>
      <w:r w:rsidR="00EA0C32" w:rsidRPr="00277A78">
        <w:rPr>
          <w:rFonts w:ascii="Arial" w:eastAsia="Arial" w:hAnsi="Arial" w:cs="Arial"/>
          <w:i/>
          <w:sz w:val="22"/>
          <w:szCs w:val="22"/>
        </w:rPr>
        <w:t xml:space="preserve"> </w:t>
      </w:r>
    </w:p>
    <w:p w14:paraId="397D4048" w14:textId="511188E4" w:rsidR="00A73ABB" w:rsidRDefault="00A73ABB" w:rsidP="00A73ABB">
      <w:pPr>
        <w:widowControl w:val="0"/>
        <w:autoSpaceDE w:val="0"/>
        <w:autoSpaceDN w:val="0"/>
      </w:pPr>
      <w:r>
        <w:t>.</w:t>
      </w:r>
    </w:p>
    <w:p w14:paraId="1517E2F3" w14:textId="77777777" w:rsidR="00A73ABB" w:rsidRDefault="00A73ABB" w:rsidP="00A73ABB"/>
    <w:p w14:paraId="2E3B71BB" w14:textId="799FA286" w:rsidR="00350B0E" w:rsidRDefault="00350B0E">
      <w:pPr>
        <w:ind w:left="140" w:right="138"/>
        <w:rPr>
          <w:rFonts w:ascii="Arial" w:eastAsia="Arial" w:hAnsi="Arial" w:cs="Arial"/>
        </w:rPr>
        <w:sectPr w:rsidR="00350B0E">
          <w:pgSz w:w="12240" w:h="15840"/>
          <w:pgMar w:top="720" w:right="1300" w:bottom="280" w:left="1300" w:header="533" w:footer="970" w:gutter="0"/>
          <w:cols w:space="720"/>
        </w:sectPr>
      </w:pPr>
    </w:p>
    <w:p w14:paraId="3986D2C6" w14:textId="77777777" w:rsidR="0019511A" w:rsidRDefault="0019511A">
      <w:pPr>
        <w:spacing w:line="200" w:lineRule="exact"/>
      </w:pPr>
    </w:p>
    <w:p w14:paraId="0450C67B" w14:textId="77777777" w:rsidR="0019511A" w:rsidRDefault="0019511A">
      <w:pPr>
        <w:spacing w:line="200" w:lineRule="exact"/>
      </w:pPr>
    </w:p>
    <w:p w14:paraId="29DB1A47" w14:textId="77777777" w:rsidR="0019511A" w:rsidRDefault="0019511A">
      <w:pPr>
        <w:spacing w:before="9" w:line="280" w:lineRule="exact"/>
        <w:rPr>
          <w:sz w:val="28"/>
          <w:szCs w:val="28"/>
        </w:rPr>
      </w:pPr>
    </w:p>
    <w:p w14:paraId="558BD51B" w14:textId="77777777" w:rsidR="0019511A" w:rsidRDefault="00184255">
      <w:pPr>
        <w:spacing w:before="18"/>
        <w:ind w:left="140" w:right="5775"/>
        <w:jc w:val="both"/>
        <w:rPr>
          <w:rFonts w:ascii="Arial" w:eastAsia="Arial" w:hAnsi="Arial" w:cs="Arial"/>
          <w:sz w:val="32"/>
          <w:szCs w:val="32"/>
        </w:rPr>
      </w:pPr>
      <w:r>
        <w:rPr>
          <w:rFonts w:ascii="Arial" w:eastAsia="Arial" w:hAnsi="Arial" w:cs="Arial"/>
          <w:b/>
          <w:i/>
          <w:sz w:val="32"/>
          <w:szCs w:val="32"/>
        </w:rPr>
        <w:t>4.</w:t>
      </w:r>
      <w:r>
        <w:rPr>
          <w:rFonts w:ascii="Arial" w:eastAsia="Arial" w:hAnsi="Arial" w:cs="Arial"/>
          <w:b/>
          <w:i/>
          <w:spacing w:val="2"/>
          <w:sz w:val="32"/>
          <w:szCs w:val="32"/>
        </w:rPr>
        <w:t xml:space="preserve"> </w:t>
      </w:r>
      <w:r>
        <w:rPr>
          <w:rFonts w:ascii="Arial" w:eastAsia="Arial" w:hAnsi="Arial" w:cs="Arial"/>
          <w:b/>
          <w:i/>
          <w:sz w:val="32"/>
          <w:szCs w:val="32"/>
        </w:rPr>
        <w:t>F</w:t>
      </w:r>
      <w:r>
        <w:rPr>
          <w:rFonts w:ascii="Arial" w:eastAsia="Arial" w:hAnsi="Arial" w:cs="Arial"/>
          <w:b/>
          <w:i/>
          <w:spacing w:val="-1"/>
          <w:sz w:val="32"/>
          <w:szCs w:val="32"/>
        </w:rPr>
        <w:t>u</w:t>
      </w:r>
      <w:r>
        <w:rPr>
          <w:rFonts w:ascii="Arial" w:eastAsia="Arial" w:hAnsi="Arial" w:cs="Arial"/>
          <w:b/>
          <w:i/>
          <w:spacing w:val="2"/>
          <w:sz w:val="32"/>
          <w:szCs w:val="32"/>
        </w:rPr>
        <w:t>n</w:t>
      </w:r>
      <w:r>
        <w:rPr>
          <w:rFonts w:ascii="Arial" w:eastAsia="Arial" w:hAnsi="Arial" w:cs="Arial"/>
          <w:b/>
          <w:i/>
          <w:sz w:val="32"/>
          <w:szCs w:val="32"/>
        </w:rPr>
        <w:t>cti</w:t>
      </w:r>
      <w:r>
        <w:rPr>
          <w:rFonts w:ascii="Arial" w:eastAsia="Arial" w:hAnsi="Arial" w:cs="Arial"/>
          <w:b/>
          <w:i/>
          <w:spacing w:val="1"/>
          <w:sz w:val="32"/>
          <w:szCs w:val="32"/>
        </w:rPr>
        <w:t>o</w:t>
      </w:r>
      <w:r>
        <w:rPr>
          <w:rFonts w:ascii="Arial" w:eastAsia="Arial" w:hAnsi="Arial" w:cs="Arial"/>
          <w:b/>
          <w:i/>
          <w:sz w:val="32"/>
          <w:szCs w:val="32"/>
        </w:rPr>
        <w:t>nal</w:t>
      </w:r>
      <w:r>
        <w:rPr>
          <w:rFonts w:ascii="Arial" w:eastAsia="Arial" w:hAnsi="Arial" w:cs="Arial"/>
          <w:b/>
          <w:i/>
          <w:spacing w:val="-16"/>
          <w:sz w:val="32"/>
          <w:szCs w:val="32"/>
        </w:rPr>
        <w:t xml:space="preserve"> </w:t>
      </w:r>
      <w:r>
        <w:rPr>
          <w:rFonts w:ascii="Arial" w:eastAsia="Arial" w:hAnsi="Arial" w:cs="Arial"/>
          <w:b/>
          <w:i/>
          <w:spacing w:val="2"/>
          <w:sz w:val="32"/>
          <w:szCs w:val="32"/>
        </w:rPr>
        <w:t>R</w:t>
      </w:r>
      <w:r>
        <w:rPr>
          <w:rFonts w:ascii="Arial" w:eastAsia="Arial" w:hAnsi="Arial" w:cs="Arial"/>
          <w:b/>
          <w:i/>
          <w:sz w:val="32"/>
          <w:szCs w:val="32"/>
        </w:rPr>
        <w:t>e</w:t>
      </w:r>
      <w:r>
        <w:rPr>
          <w:rFonts w:ascii="Arial" w:eastAsia="Arial" w:hAnsi="Arial" w:cs="Arial"/>
          <w:b/>
          <w:i/>
          <w:spacing w:val="2"/>
          <w:sz w:val="32"/>
          <w:szCs w:val="32"/>
        </w:rPr>
        <w:t>q</w:t>
      </w:r>
      <w:r>
        <w:rPr>
          <w:rFonts w:ascii="Arial" w:eastAsia="Arial" w:hAnsi="Arial" w:cs="Arial"/>
          <w:b/>
          <w:i/>
          <w:sz w:val="32"/>
          <w:szCs w:val="32"/>
        </w:rPr>
        <w:t>uirem</w:t>
      </w:r>
      <w:r>
        <w:rPr>
          <w:rFonts w:ascii="Arial" w:eastAsia="Arial" w:hAnsi="Arial" w:cs="Arial"/>
          <w:b/>
          <w:i/>
          <w:spacing w:val="2"/>
          <w:sz w:val="32"/>
          <w:szCs w:val="32"/>
        </w:rPr>
        <w:t>e</w:t>
      </w:r>
      <w:r>
        <w:rPr>
          <w:rFonts w:ascii="Arial" w:eastAsia="Arial" w:hAnsi="Arial" w:cs="Arial"/>
          <w:b/>
          <w:i/>
          <w:sz w:val="32"/>
          <w:szCs w:val="32"/>
        </w:rPr>
        <w:t>n</w:t>
      </w:r>
      <w:r>
        <w:rPr>
          <w:rFonts w:ascii="Arial" w:eastAsia="Arial" w:hAnsi="Arial" w:cs="Arial"/>
          <w:b/>
          <w:i/>
          <w:spacing w:val="-1"/>
          <w:sz w:val="32"/>
          <w:szCs w:val="32"/>
        </w:rPr>
        <w:t>t</w:t>
      </w:r>
      <w:r>
        <w:rPr>
          <w:rFonts w:ascii="Arial" w:eastAsia="Arial" w:hAnsi="Arial" w:cs="Arial"/>
          <w:b/>
          <w:i/>
          <w:sz w:val="32"/>
          <w:szCs w:val="32"/>
        </w:rPr>
        <w:t>s</w:t>
      </w:r>
    </w:p>
    <w:p w14:paraId="707B594D" w14:textId="77777777" w:rsidR="0019511A" w:rsidRDefault="0019511A">
      <w:pPr>
        <w:spacing w:before="9" w:line="100" w:lineRule="exact"/>
        <w:rPr>
          <w:sz w:val="11"/>
          <w:szCs w:val="11"/>
        </w:rPr>
      </w:pPr>
    </w:p>
    <w:p w14:paraId="471DDFC6" w14:textId="77777777" w:rsidR="0019511A" w:rsidRDefault="00184255">
      <w:pPr>
        <w:ind w:left="140" w:right="6791"/>
        <w:jc w:val="both"/>
        <w:rPr>
          <w:rFonts w:ascii="Arial" w:eastAsia="Arial" w:hAnsi="Arial" w:cs="Arial"/>
          <w:sz w:val="24"/>
          <w:szCs w:val="24"/>
        </w:rPr>
      </w:pPr>
      <w:r>
        <w:rPr>
          <w:rFonts w:ascii="Arial" w:eastAsia="Arial" w:hAnsi="Arial" w:cs="Arial"/>
          <w:b/>
          <w:i/>
          <w:sz w:val="32"/>
          <w:szCs w:val="32"/>
        </w:rPr>
        <w:t xml:space="preserve">4.1. </w:t>
      </w:r>
      <w:r>
        <w:rPr>
          <w:rFonts w:ascii="Arial" w:eastAsia="Arial" w:hAnsi="Arial" w:cs="Arial"/>
          <w:b/>
          <w:i/>
          <w:spacing w:val="76"/>
          <w:sz w:val="32"/>
          <w:szCs w:val="32"/>
        </w:rPr>
        <w:t xml:space="preserve"> </w:t>
      </w:r>
      <w:r>
        <w:rPr>
          <w:rFonts w:ascii="Arial" w:eastAsia="Arial" w:hAnsi="Arial" w:cs="Arial"/>
          <w:b/>
          <w:i/>
          <w:sz w:val="24"/>
          <w:szCs w:val="24"/>
        </w:rPr>
        <w:t>Functional</w:t>
      </w:r>
      <w:r>
        <w:rPr>
          <w:rFonts w:ascii="Arial" w:eastAsia="Arial" w:hAnsi="Arial" w:cs="Arial"/>
          <w:b/>
          <w:i/>
          <w:spacing w:val="1"/>
          <w:sz w:val="24"/>
          <w:szCs w:val="24"/>
        </w:rPr>
        <w:t xml:space="preserve"> </w:t>
      </w:r>
      <w:r>
        <w:rPr>
          <w:rFonts w:ascii="Arial" w:eastAsia="Arial" w:hAnsi="Arial" w:cs="Arial"/>
          <w:b/>
          <w:i/>
          <w:sz w:val="24"/>
          <w:szCs w:val="24"/>
        </w:rPr>
        <w:t>Hi</w:t>
      </w:r>
      <w:r>
        <w:rPr>
          <w:rFonts w:ascii="Arial" w:eastAsia="Arial" w:hAnsi="Arial" w:cs="Arial"/>
          <w:b/>
          <w:i/>
          <w:spacing w:val="1"/>
          <w:sz w:val="24"/>
          <w:szCs w:val="24"/>
        </w:rPr>
        <w:t>e</w:t>
      </w:r>
      <w:r>
        <w:rPr>
          <w:rFonts w:ascii="Arial" w:eastAsia="Arial" w:hAnsi="Arial" w:cs="Arial"/>
          <w:b/>
          <w:i/>
          <w:sz w:val="24"/>
          <w:szCs w:val="24"/>
        </w:rPr>
        <w:t>r</w:t>
      </w:r>
      <w:r>
        <w:rPr>
          <w:rFonts w:ascii="Arial" w:eastAsia="Arial" w:hAnsi="Arial" w:cs="Arial"/>
          <w:b/>
          <w:i/>
          <w:spacing w:val="-1"/>
          <w:sz w:val="24"/>
          <w:szCs w:val="24"/>
        </w:rPr>
        <w:t>a</w:t>
      </w:r>
      <w:r>
        <w:rPr>
          <w:rFonts w:ascii="Arial" w:eastAsia="Arial" w:hAnsi="Arial" w:cs="Arial"/>
          <w:b/>
          <w:i/>
          <w:sz w:val="24"/>
          <w:szCs w:val="24"/>
        </w:rPr>
        <w:t>r</w:t>
      </w:r>
      <w:r>
        <w:rPr>
          <w:rFonts w:ascii="Arial" w:eastAsia="Arial" w:hAnsi="Arial" w:cs="Arial"/>
          <w:b/>
          <w:i/>
          <w:spacing w:val="1"/>
          <w:sz w:val="24"/>
          <w:szCs w:val="24"/>
        </w:rPr>
        <w:t>c</w:t>
      </w:r>
      <w:r>
        <w:rPr>
          <w:rFonts w:ascii="Arial" w:eastAsia="Arial" w:hAnsi="Arial" w:cs="Arial"/>
          <w:b/>
          <w:i/>
          <w:sz w:val="24"/>
          <w:szCs w:val="24"/>
        </w:rPr>
        <w:t>hy</w:t>
      </w:r>
    </w:p>
    <w:p w14:paraId="601E920F" w14:textId="77777777" w:rsidR="0019511A" w:rsidRDefault="0019511A">
      <w:pPr>
        <w:spacing w:before="2" w:line="100" w:lineRule="exact"/>
        <w:rPr>
          <w:sz w:val="10"/>
          <w:szCs w:val="10"/>
        </w:rPr>
      </w:pPr>
    </w:p>
    <w:p w14:paraId="3C71636C" w14:textId="77777777" w:rsidR="00277A78" w:rsidRDefault="00277A78">
      <w:pPr>
        <w:spacing w:before="2" w:line="120" w:lineRule="exact"/>
        <w:rPr>
          <w:rFonts w:ascii="Arial" w:eastAsia="Arial" w:hAnsi="Arial" w:cs="Arial"/>
          <w:i/>
        </w:rPr>
      </w:pPr>
    </w:p>
    <w:p w14:paraId="26DDAAFE" w14:textId="4305CEB6" w:rsidR="0019511A" w:rsidRDefault="00277A78">
      <w:pPr>
        <w:spacing w:before="2" w:line="120" w:lineRule="exact"/>
        <w:rPr>
          <w:rFonts w:ascii="Arial" w:eastAsia="Arial" w:hAnsi="Arial" w:cs="Arial"/>
          <w:i/>
        </w:rPr>
      </w:pPr>
      <w:r w:rsidRPr="00277A78">
        <w:rPr>
          <w:rFonts w:ascii="Arial" w:eastAsia="Arial" w:hAnsi="Arial" w:cs="Arial"/>
          <w:i/>
        </w:rPr>
        <w:t>The</w:t>
      </w:r>
      <w:r>
        <w:rPr>
          <w:rFonts w:ascii="Arial" w:eastAsia="Arial" w:hAnsi="Arial" w:cs="Arial"/>
          <w:i/>
        </w:rPr>
        <w:t xml:space="preserve"> functional hierarchy can be shown as follows:</w:t>
      </w:r>
    </w:p>
    <w:p w14:paraId="50D7F0B6" w14:textId="073A52BB" w:rsidR="00277A78" w:rsidRDefault="00277A78">
      <w:pPr>
        <w:spacing w:before="2" w:line="120" w:lineRule="exact"/>
        <w:rPr>
          <w:rFonts w:ascii="Arial" w:eastAsia="Arial" w:hAnsi="Arial" w:cs="Arial"/>
          <w:i/>
        </w:rPr>
      </w:pPr>
    </w:p>
    <w:p w14:paraId="638496E4" w14:textId="6A10C14A" w:rsidR="00277A78" w:rsidRDefault="00277A78">
      <w:pPr>
        <w:spacing w:before="2" w:line="120" w:lineRule="exact"/>
        <w:rPr>
          <w:rFonts w:ascii="Arial" w:eastAsia="Arial" w:hAnsi="Arial" w:cs="Arial"/>
          <w:i/>
        </w:rPr>
      </w:pPr>
    </w:p>
    <w:p w14:paraId="1C1E6019" w14:textId="77777777" w:rsidR="00411071" w:rsidRPr="00225824" w:rsidRDefault="00411071" w:rsidP="00411071">
      <w:pPr>
        <w:spacing w:line="0" w:lineRule="atLeast"/>
        <w:ind w:left="720"/>
        <w:rPr>
          <w:rFonts w:ascii="Arial" w:eastAsia="Arial" w:hAnsi="Arial" w:cs="Arial"/>
          <w:b/>
          <w:color w:val="2F5496"/>
          <w:sz w:val="28"/>
          <w:u w:val="single"/>
        </w:rPr>
      </w:pPr>
      <w:r w:rsidRPr="00225824">
        <w:rPr>
          <w:rFonts w:ascii="Arial" w:eastAsia="Arial" w:hAnsi="Arial" w:cs="Arial"/>
          <w:b/>
          <w:color w:val="2F5496"/>
          <w:sz w:val="28"/>
          <w:u w:val="single"/>
        </w:rPr>
        <w:t>ADMIN:</w:t>
      </w:r>
    </w:p>
    <w:p w14:paraId="5459691C" w14:textId="77777777" w:rsidR="00411071" w:rsidRPr="00225824" w:rsidRDefault="00411071" w:rsidP="00411071">
      <w:pPr>
        <w:spacing w:line="391" w:lineRule="exact"/>
        <w:rPr>
          <w:rFonts w:cs="Arial"/>
        </w:rPr>
      </w:pPr>
    </w:p>
    <w:p w14:paraId="052242B3"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Add Train</w:t>
      </w:r>
    </w:p>
    <w:p w14:paraId="0E65733E" w14:textId="77777777" w:rsidR="00411071" w:rsidRPr="00411071" w:rsidRDefault="00411071" w:rsidP="00411071">
      <w:pPr>
        <w:spacing w:line="45" w:lineRule="exact"/>
        <w:rPr>
          <w:rFonts w:ascii="Arial" w:eastAsia="Arial" w:hAnsi="Arial" w:cs="Arial"/>
        </w:rPr>
      </w:pPr>
    </w:p>
    <w:p w14:paraId="6502DD6D"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Search Train</w:t>
      </w:r>
    </w:p>
    <w:p w14:paraId="39F57883" w14:textId="77777777" w:rsidR="00411071" w:rsidRPr="00411071" w:rsidRDefault="00411071" w:rsidP="00411071">
      <w:pPr>
        <w:spacing w:line="43" w:lineRule="exact"/>
        <w:rPr>
          <w:rFonts w:ascii="Arial" w:eastAsia="Arial" w:hAnsi="Arial" w:cs="Arial"/>
        </w:rPr>
      </w:pPr>
    </w:p>
    <w:p w14:paraId="191D123C"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Delete Existing Trains</w:t>
      </w:r>
    </w:p>
    <w:p w14:paraId="0B5136B5" w14:textId="77777777" w:rsidR="00411071" w:rsidRPr="00411071" w:rsidRDefault="00411071" w:rsidP="00411071">
      <w:pPr>
        <w:spacing w:line="45" w:lineRule="exact"/>
        <w:rPr>
          <w:rFonts w:ascii="Arial" w:eastAsia="Arial" w:hAnsi="Arial" w:cs="Arial"/>
        </w:rPr>
      </w:pPr>
    </w:p>
    <w:p w14:paraId="45AC65FE"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Modify Train Details</w:t>
      </w:r>
    </w:p>
    <w:p w14:paraId="01D18982" w14:textId="77777777" w:rsidR="00411071" w:rsidRPr="00411071" w:rsidRDefault="00411071" w:rsidP="00411071">
      <w:pPr>
        <w:spacing w:line="45" w:lineRule="exact"/>
        <w:rPr>
          <w:rFonts w:ascii="Arial" w:eastAsia="Arial" w:hAnsi="Arial" w:cs="Arial"/>
        </w:rPr>
      </w:pPr>
    </w:p>
    <w:p w14:paraId="5E94F799"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View User’s Reservation Details</w:t>
      </w:r>
    </w:p>
    <w:p w14:paraId="13EB8B58" w14:textId="77777777" w:rsidR="00411071" w:rsidRPr="00411071" w:rsidRDefault="00411071" w:rsidP="00411071">
      <w:pPr>
        <w:spacing w:line="42" w:lineRule="exact"/>
        <w:rPr>
          <w:rFonts w:ascii="Arial" w:eastAsia="Arial" w:hAnsi="Arial" w:cs="Arial"/>
        </w:rPr>
      </w:pPr>
    </w:p>
    <w:p w14:paraId="4E4D6285"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User Creation</w:t>
      </w:r>
    </w:p>
    <w:p w14:paraId="09C960F6" w14:textId="77777777" w:rsidR="00411071" w:rsidRPr="00411071" w:rsidRDefault="00411071" w:rsidP="00411071">
      <w:pPr>
        <w:spacing w:line="45" w:lineRule="exact"/>
        <w:rPr>
          <w:rFonts w:ascii="Arial" w:eastAsia="Arial" w:hAnsi="Arial" w:cs="Arial"/>
        </w:rPr>
      </w:pPr>
    </w:p>
    <w:p w14:paraId="0D996C47"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Add Discount for Users</w:t>
      </w:r>
    </w:p>
    <w:p w14:paraId="51DB8807" w14:textId="77777777" w:rsidR="00411071" w:rsidRPr="00411071" w:rsidRDefault="00411071" w:rsidP="00411071">
      <w:pPr>
        <w:spacing w:line="45" w:lineRule="exact"/>
        <w:rPr>
          <w:rFonts w:ascii="Arial" w:eastAsia="Arial" w:hAnsi="Arial" w:cs="Arial"/>
        </w:rPr>
      </w:pPr>
    </w:p>
    <w:p w14:paraId="6DFE6322"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Add New Admin (Requires Company PIN)</w:t>
      </w:r>
    </w:p>
    <w:p w14:paraId="532E1373" w14:textId="77777777" w:rsidR="00411071" w:rsidRPr="00411071" w:rsidRDefault="00411071" w:rsidP="00411071">
      <w:pPr>
        <w:spacing w:line="42" w:lineRule="exact"/>
        <w:rPr>
          <w:rFonts w:ascii="Arial" w:eastAsia="Arial" w:hAnsi="Arial" w:cs="Arial"/>
        </w:rPr>
      </w:pPr>
    </w:p>
    <w:p w14:paraId="29AD059C"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Generate Bill</w:t>
      </w:r>
    </w:p>
    <w:p w14:paraId="6DBCFB8C" w14:textId="77777777" w:rsidR="00411071" w:rsidRPr="00411071" w:rsidRDefault="00411071" w:rsidP="00411071">
      <w:pPr>
        <w:spacing w:line="45" w:lineRule="exact"/>
        <w:rPr>
          <w:rFonts w:ascii="Arial" w:eastAsia="Arial" w:hAnsi="Arial" w:cs="Arial"/>
        </w:rPr>
      </w:pPr>
    </w:p>
    <w:p w14:paraId="060B2DD0"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Terms &amp; Conditions/ Contact Us</w:t>
      </w:r>
    </w:p>
    <w:p w14:paraId="75E93317" w14:textId="77777777" w:rsidR="00411071" w:rsidRPr="00411071" w:rsidRDefault="00411071" w:rsidP="00411071">
      <w:pPr>
        <w:spacing w:line="200" w:lineRule="exact"/>
        <w:rPr>
          <w:rFonts w:ascii="Arial" w:eastAsia="Arial" w:hAnsi="Arial" w:cs="Arial"/>
        </w:rPr>
      </w:pPr>
    </w:p>
    <w:p w14:paraId="0E59F1D8" w14:textId="77777777" w:rsidR="00411071" w:rsidRPr="00411071" w:rsidRDefault="00411071" w:rsidP="00411071">
      <w:pPr>
        <w:spacing w:line="320" w:lineRule="exact"/>
        <w:rPr>
          <w:rFonts w:ascii="Arial" w:eastAsia="Arial" w:hAnsi="Arial" w:cs="Arial"/>
        </w:rPr>
      </w:pPr>
    </w:p>
    <w:p w14:paraId="2B9FA1F1" w14:textId="77777777" w:rsidR="00411071" w:rsidRPr="00411071" w:rsidRDefault="00411071" w:rsidP="00411071">
      <w:pPr>
        <w:spacing w:line="0" w:lineRule="atLeast"/>
        <w:ind w:left="720"/>
        <w:rPr>
          <w:rFonts w:ascii="Arial" w:eastAsia="Arial" w:hAnsi="Arial" w:cs="Arial"/>
          <w:b/>
          <w:color w:val="2F5496"/>
          <w:sz w:val="28"/>
          <w:szCs w:val="28"/>
          <w:u w:val="single"/>
        </w:rPr>
      </w:pPr>
      <w:r w:rsidRPr="00411071">
        <w:rPr>
          <w:rFonts w:ascii="Arial" w:eastAsia="Arial" w:hAnsi="Arial" w:cs="Arial"/>
          <w:b/>
          <w:color w:val="2F5496"/>
          <w:sz w:val="28"/>
          <w:szCs w:val="28"/>
          <w:u w:val="single"/>
        </w:rPr>
        <w:t>USER:</w:t>
      </w:r>
    </w:p>
    <w:p w14:paraId="2614766A" w14:textId="77777777" w:rsidR="00411071" w:rsidRPr="00411071" w:rsidRDefault="00411071" w:rsidP="00411071">
      <w:pPr>
        <w:spacing w:line="393" w:lineRule="exact"/>
        <w:rPr>
          <w:rFonts w:ascii="Arial" w:eastAsia="Arial" w:hAnsi="Arial" w:cs="Arial"/>
        </w:rPr>
      </w:pPr>
    </w:p>
    <w:p w14:paraId="7A0F8E81"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Reserve Ticket</w:t>
      </w:r>
    </w:p>
    <w:p w14:paraId="41DAEE70" w14:textId="77777777" w:rsidR="00411071" w:rsidRPr="00411071" w:rsidRDefault="00411071" w:rsidP="00411071">
      <w:pPr>
        <w:spacing w:line="42" w:lineRule="exact"/>
        <w:rPr>
          <w:rFonts w:ascii="Arial" w:eastAsia="Arial" w:hAnsi="Arial" w:cs="Arial"/>
        </w:rPr>
      </w:pPr>
    </w:p>
    <w:p w14:paraId="06FA1708"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Cancellation of Ticket</w:t>
      </w:r>
    </w:p>
    <w:p w14:paraId="4352474D" w14:textId="77777777" w:rsidR="00411071" w:rsidRPr="00411071" w:rsidRDefault="00411071" w:rsidP="00411071">
      <w:pPr>
        <w:spacing w:line="45" w:lineRule="exact"/>
        <w:rPr>
          <w:rFonts w:ascii="Arial" w:eastAsia="Arial" w:hAnsi="Arial" w:cs="Arial"/>
        </w:rPr>
      </w:pPr>
    </w:p>
    <w:p w14:paraId="4686340E"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Account/Payment Details</w:t>
      </w:r>
    </w:p>
    <w:p w14:paraId="2587EA2F" w14:textId="77777777" w:rsidR="00411071" w:rsidRPr="00411071" w:rsidRDefault="00411071" w:rsidP="00411071">
      <w:pPr>
        <w:spacing w:line="42" w:lineRule="exact"/>
        <w:rPr>
          <w:rFonts w:ascii="Arial" w:eastAsia="Arial" w:hAnsi="Arial" w:cs="Arial"/>
        </w:rPr>
      </w:pPr>
    </w:p>
    <w:p w14:paraId="6A2FD288"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Print Ticket</w:t>
      </w:r>
    </w:p>
    <w:p w14:paraId="47AC93DB" w14:textId="77777777" w:rsidR="00411071" w:rsidRPr="00411071" w:rsidRDefault="00411071" w:rsidP="00411071">
      <w:pPr>
        <w:spacing w:line="45" w:lineRule="exact"/>
        <w:rPr>
          <w:rFonts w:ascii="Arial" w:eastAsia="Arial" w:hAnsi="Arial" w:cs="Arial"/>
        </w:rPr>
      </w:pPr>
    </w:p>
    <w:p w14:paraId="42B11A57"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View Available Trains</w:t>
      </w:r>
    </w:p>
    <w:p w14:paraId="1F4C5705" w14:textId="77777777" w:rsidR="00411071" w:rsidRPr="00411071" w:rsidRDefault="00411071" w:rsidP="00411071">
      <w:pPr>
        <w:spacing w:line="45" w:lineRule="exact"/>
        <w:rPr>
          <w:rFonts w:ascii="Arial" w:eastAsia="Arial" w:hAnsi="Arial" w:cs="Arial"/>
        </w:rPr>
      </w:pPr>
    </w:p>
    <w:p w14:paraId="4EB3255F"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View Gallery</w:t>
      </w:r>
    </w:p>
    <w:p w14:paraId="49AD7D16" w14:textId="77777777" w:rsidR="00411071" w:rsidRPr="00411071" w:rsidRDefault="00411071" w:rsidP="00411071">
      <w:pPr>
        <w:spacing w:line="42" w:lineRule="exact"/>
        <w:rPr>
          <w:rFonts w:ascii="Arial" w:eastAsia="Arial" w:hAnsi="Arial" w:cs="Arial"/>
        </w:rPr>
      </w:pPr>
    </w:p>
    <w:p w14:paraId="1FA48B16"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View Public Notices</w:t>
      </w:r>
    </w:p>
    <w:p w14:paraId="06789985" w14:textId="77777777" w:rsidR="00411071" w:rsidRPr="00411071" w:rsidRDefault="00411071" w:rsidP="00411071">
      <w:pPr>
        <w:spacing w:line="45" w:lineRule="exact"/>
        <w:rPr>
          <w:rFonts w:ascii="Arial" w:eastAsia="Arial" w:hAnsi="Arial" w:cs="Arial"/>
        </w:rPr>
      </w:pPr>
    </w:p>
    <w:p w14:paraId="5BA64494"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View Current/Previous Reservations</w:t>
      </w:r>
    </w:p>
    <w:p w14:paraId="14A1C3A0" w14:textId="77777777" w:rsidR="00411071" w:rsidRPr="00411071" w:rsidRDefault="00411071" w:rsidP="00411071">
      <w:pPr>
        <w:spacing w:line="45" w:lineRule="exact"/>
        <w:rPr>
          <w:rFonts w:ascii="Arial" w:eastAsia="Arial" w:hAnsi="Arial" w:cs="Arial"/>
        </w:rPr>
      </w:pPr>
    </w:p>
    <w:p w14:paraId="1CDA8D25"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View FAQs</w:t>
      </w:r>
    </w:p>
    <w:p w14:paraId="07658AE1" w14:textId="77777777" w:rsidR="00411071" w:rsidRPr="00411071" w:rsidRDefault="00411071" w:rsidP="00411071">
      <w:pPr>
        <w:spacing w:line="42" w:lineRule="exact"/>
        <w:rPr>
          <w:rFonts w:ascii="Arial" w:eastAsia="Arial" w:hAnsi="Arial" w:cs="Arial"/>
        </w:rPr>
      </w:pPr>
    </w:p>
    <w:p w14:paraId="5D8D8352" w14:textId="77777777" w:rsidR="00411071" w:rsidRPr="00411071" w:rsidRDefault="00411071" w:rsidP="00411071">
      <w:pPr>
        <w:pStyle w:val="ListParagraph"/>
        <w:numPr>
          <w:ilvl w:val="0"/>
          <w:numId w:val="8"/>
        </w:numPr>
        <w:tabs>
          <w:tab w:val="left" w:pos="720"/>
        </w:tabs>
        <w:spacing w:line="0" w:lineRule="atLeast"/>
        <w:rPr>
          <w:rFonts w:ascii="Arial" w:eastAsia="Arial" w:hAnsi="Arial" w:cs="Arial"/>
        </w:rPr>
      </w:pPr>
      <w:r w:rsidRPr="00411071">
        <w:rPr>
          <w:rFonts w:ascii="Arial" w:eastAsia="Arial" w:hAnsi="Arial" w:cs="Arial"/>
        </w:rPr>
        <w:t>Edit Credentials</w:t>
      </w:r>
    </w:p>
    <w:p w14:paraId="1FD42494" w14:textId="0BCD3D84" w:rsidR="00411071" w:rsidRPr="00411071" w:rsidRDefault="00411071" w:rsidP="00411071">
      <w:pPr>
        <w:spacing w:before="2" w:line="120" w:lineRule="exact"/>
        <w:rPr>
          <w:rFonts w:ascii="Arial" w:eastAsia="Arial" w:hAnsi="Arial" w:cs="Arial"/>
          <w:i/>
        </w:rPr>
      </w:pPr>
    </w:p>
    <w:p w14:paraId="4CA89197" w14:textId="77777777" w:rsidR="00411071" w:rsidRDefault="00411071">
      <w:pPr>
        <w:spacing w:before="2" w:line="120" w:lineRule="exact"/>
        <w:rPr>
          <w:rFonts w:ascii="Arial" w:eastAsia="Arial" w:hAnsi="Arial" w:cs="Arial"/>
          <w:i/>
        </w:rPr>
      </w:pPr>
    </w:p>
    <w:p w14:paraId="1D6010C8" w14:textId="09709610" w:rsidR="00411071" w:rsidRDefault="00411071">
      <w:pPr>
        <w:spacing w:before="2" w:line="120" w:lineRule="exact"/>
        <w:rPr>
          <w:rFonts w:ascii="Arial" w:eastAsia="Arial" w:hAnsi="Arial" w:cs="Arial"/>
          <w:i/>
        </w:rPr>
      </w:pPr>
    </w:p>
    <w:p w14:paraId="3F398947" w14:textId="1D543BBE" w:rsidR="00411071" w:rsidRDefault="00411071">
      <w:pPr>
        <w:spacing w:before="2" w:line="120" w:lineRule="exact"/>
        <w:rPr>
          <w:rFonts w:ascii="Arial" w:eastAsia="Arial" w:hAnsi="Arial" w:cs="Arial"/>
          <w:i/>
        </w:rPr>
      </w:pPr>
    </w:p>
    <w:p w14:paraId="43849E6C" w14:textId="77777777" w:rsidR="00411071" w:rsidRPr="00277A78" w:rsidRDefault="00411071">
      <w:pPr>
        <w:spacing w:before="2" w:line="120" w:lineRule="exact"/>
        <w:rPr>
          <w:rFonts w:ascii="Arial" w:eastAsia="Arial" w:hAnsi="Arial" w:cs="Arial"/>
          <w:i/>
        </w:rPr>
      </w:pPr>
    </w:p>
    <w:p w14:paraId="2476D296" w14:textId="77777777" w:rsidR="00277A78" w:rsidRDefault="00277A78">
      <w:pPr>
        <w:spacing w:before="2" w:line="120" w:lineRule="exact"/>
        <w:rPr>
          <w:sz w:val="12"/>
          <w:szCs w:val="12"/>
        </w:rPr>
      </w:pPr>
    </w:p>
    <w:p w14:paraId="20F5A898" w14:textId="7DFAEA84" w:rsidR="0019511A" w:rsidRDefault="00184255">
      <w:pPr>
        <w:ind w:left="140" w:right="7970"/>
        <w:jc w:val="both"/>
        <w:rPr>
          <w:rFonts w:ascii="Arial" w:eastAsia="Arial" w:hAnsi="Arial" w:cs="Arial"/>
          <w:b/>
          <w:i/>
          <w:sz w:val="24"/>
          <w:szCs w:val="24"/>
        </w:rPr>
      </w:pPr>
      <w:r>
        <w:rPr>
          <w:rFonts w:ascii="Arial" w:eastAsia="Arial" w:hAnsi="Arial" w:cs="Arial"/>
          <w:b/>
          <w:i/>
          <w:sz w:val="28"/>
          <w:szCs w:val="28"/>
        </w:rPr>
        <w:t>4</w:t>
      </w:r>
      <w:r>
        <w:rPr>
          <w:rFonts w:ascii="Arial" w:eastAsia="Arial" w:hAnsi="Arial" w:cs="Arial"/>
          <w:b/>
          <w:i/>
          <w:spacing w:val="1"/>
          <w:sz w:val="28"/>
          <w:szCs w:val="28"/>
        </w:rPr>
        <w:t>.</w:t>
      </w:r>
      <w:r>
        <w:rPr>
          <w:rFonts w:ascii="Arial" w:eastAsia="Arial" w:hAnsi="Arial" w:cs="Arial"/>
          <w:b/>
          <w:i/>
          <w:sz w:val="28"/>
          <w:szCs w:val="28"/>
        </w:rPr>
        <w:t xml:space="preserve">2.   </w:t>
      </w:r>
      <w:r>
        <w:rPr>
          <w:rFonts w:ascii="Arial" w:eastAsia="Arial" w:hAnsi="Arial" w:cs="Arial"/>
          <w:b/>
          <w:i/>
          <w:spacing w:val="12"/>
          <w:sz w:val="28"/>
          <w:szCs w:val="28"/>
        </w:rPr>
        <w:t xml:space="preserve"> </w:t>
      </w:r>
      <w:r>
        <w:rPr>
          <w:rFonts w:ascii="Arial" w:eastAsia="Arial" w:hAnsi="Arial" w:cs="Arial"/>
          <w:b/>
          <w:i/>
          <w:sz w:val="24"/>
          <w:szCs w:val="24"/>
        </w:rPr>
        <w:t>Use</w:t>
      </w:r>
      <w:r>
        <w:rPr>
          <w:rFonts w:ascii="Arial" w:eastAsia="Arial" w:hAnsi="Arial" w:cs="Arial"/>
          <w:b/>
          <w:i/>
          <w:spacing w:val="1"/>
          <w:sz w:val="24"/>
          <w:szCs w:val="24"/>
        </w:rPr>
        <w:t xml:space="preserve"> </w:t>
      </w:r>
      <w:r>
        <w:rPr>
          <w:rFonts w:ascii="Arial" w:eastAsia="Arial" w:hAnsi="Arial" w:cs="Arial"/>
          <w:b/>
          <w:i/>
          <w:sz w:val="24"/>
          <w:szCs w:val="24"/>
        </w:rPr>
        <w:t>C</w:t>
      </w:r>
      <w:r>
        <w:rPr>
          <w:rFonts w:ascii="Arial" w:eastAsia="Arial" w:hAnsi="Arial" w:cs="Arial"/>
          <w:b/>
          <w:i/>
          <w:spacing w:val="1"/>
          <w:sz w:val="24"/>
          <w:szCs w:val="24"/>
        </w:rPr>
        <w:t>a</w:t>
      </w:r>
      <w:r>
        <w:rPr>
          <w:rFonts w:ascii="Arial" w:eastAsia="Arial" w:hAnsi="Arial" w:cs="Arial"/>
          <w:b/>
          <w:i/>
          <w:spacing w:val="-1"/>
          <w:sz w:val="24"/>
          <w:szCs w:val="24"/>
        </w:rPr>
        <w:t>s</w:t>
      </w:r>
      <w:r>
        <w:rPr>
          <w:rFonts w:ascii="Arial" w:eastAsia="Arial" w:hAnsi="Arial" w:cs="Arial"/>
          <w:b/>
          <w:i/>
          <w:spacing w:val="1"/>
          <w:sz w:val="24"/>
          <w:szCs w:val="24"/>
        </w:rPr>
        <w:t>e</w:t>
      </w:r>
      <w:r>
        <w:rPr>
          <w:rFonts w:ascii="Arial" w:eastAsia="Arial" w:hAnsi="Arial" w:cs="Arial"/>
          <w:b/>
          <w:i/>
          <w:sz w:val="24"/>
          <w:szCs w:val="24"/>
        </w:rPr>
        <w:t>s</w:t>
      </w:r>
    </w:p>
    <w:p w14:paraId="1E03B7E0" w14:textId="0FB1D1D6" w:rsidR="00411071" w:rsidRDefault="00411071">
      <w:pPr>
        <w:ind w:left="140" w:right="7970"/>
        <w:jc w:val="both"/>
        <w:rPr>
          <w:rFonts w:ascii="Arial" w:eastAsia="Arial" w:hAnsi="Arial" w:cs="Arial"/>
          <w:sz w:val="24"/>
          <w:szCs w:val="24"/>
        </w:rPr>
      </w:pPr>
    </w:p>
    <w:p w14:paraId="33CBC0D4" w14:textId="0BA27B51" w:rsidR="00411071" w:rsidRDefault="00411071" w:rsidP="00411071">
      <w:pPr>
        <w:ind w:right="7970"/>
        <w:jc w:val="both"/>
        <w:rPr>
          <w:rFonts w:ascii="Arial" w:eastAsia="Arial" w:hAnsi="Arial" w:cs="Arial"/>
          <w:sz w:val="24"/>
          <w:szCs w:val="24"/>
        </w:rPr>
      </w:pPr>
      <w:r>
        <w:rPr>
          <w:rFonts w:ascii="Arial" w:eastAsia="Arial" w:hAnsi="Arial" w:cs="Arial"/>
          <w:sz w:val="24"/>
          <w:szCs w:val="24"/>
        </w:rPr>
        <w:t xml:space="preserve">System </w:t>
      </w:r>
      <w:r w:rsidR="00857C1E">
        <w:rPr>
          <w:rFonts w:ascii="Arial" w:eastAsia="Arial" w:hAnsi="Arial" w:cs="Arial"/>
          <w:sz w:val="24"/>
          <w:szCs w:val="24"/>
        </w:rPr>
        <w:t>use case</w:t>
      </w:r>
      <w:r>
        <w:rPr>
          <w:rFonts w:ascii="Arial" w:eastAsia="Arial" w:hAnsi="Arial" w:cs="Arial"/>
          <w:sz w:val="24"/>
          <w:szCs w:val="24"/>
        </w:rPr>
        <w:t>:</w:t>
      </w:r>
    </w:p>
    <w:p w14:paraId="17037085" w14:textId="73618AB2" w:rsidR="00411071" w:rsidRDefault="00411071">
      <w:pPr>
        <w:ind w:left="140" w:right="7970"/>
        <w:jc w:val="both"/>
        <w:rPr>
          <w:rFonts w:ascii="Arial" w:eastAsia="Arial" w:hAnsi="Arial" w:cs="Arial"/>
          <w:sz w:val="24"/>
          <w:szCs w:val="24"/>
        </w:rPr>
      </w:pPr>
    </w:p>
    <w:p w14:paraId="0012B851" w14:textId="6935B365" w:rsidR="00857C1E" w:rsidRDefault="00857C1E">
      <w:pPr>
        <w:ind w:left="140" w:right="7970"/>
        <w:jc w:val="both"/>
        <w:rPr>
          <w:rFonts w:ascii="Arial" w:eastAsia="Arial" w:hAnsi="Arial" w:cs="Arial"/>
          <w:sz w:val="24"/>
          <w:szCs w:val="24"/>
        </w:rPr>
      </w:pPr>
    </w:p>
    <w:p w14:paraId="4C301DD5" w14:textId="6CF54A52" w:rsidR="00857C1E" w:rsidRDefault="00857C1E">
      <w:pPr>
        <w:ind w:left="140" w:right="7970"/>
        <w:jc w:val="both"/>
        <w:rPr>
          <w:rFonts w:ascii="Arial" w:eastAsia="Arial" w:hAnsi="Arial" w:cs="Arial"/>
          <w:sz w:val="24"/>
          <w:szCs w:val="24"/>
        </w:rPr>
      </w:pPr>
    </w:p>
    <w:p w14:paraId="193112BE" w14:textId="0AA8CCAE" w:rsidR="00857C1E" w:rsidRDefault="00857C1E">
      <w:pPr>
        <w:ind w:left="140" w:right="7970"/>
        <w:jc w:val="both"/>
        <w:rPr>
          <w:rFonts w:ascii="Arial" w:eastAsia="Arial" w:hAnsi="Arial" w:cs="Arial"/>
          <w:sz w:val="24"/>
          <w:szCs w:val="24"/>
        </w:rPr>
      </w:pPr>
    </w:p>
    <w:p w14:paraId="08C0F7E5" w14:textId="6DF2C702" w:rsidR="00857C1E" w:rsidRDefault="00857C1E">
      <w:pPr>
        <w:ind w:left="140" w:right="7970"/>
        <w:jc w:val="both"/>
        <w:rPr>
          <w:rFonts w:ascii="Arial" w:eastAsia="Arial" w:hAnsi="Arial" w:cs="Arial"/>
          <w:sz w:val="24"/>
          <w:szCs w:val="24"/>
        </w:rPr>
      </w:pPr>
    </w:p>
    <w:p w14:paraId="15C9881F" w14:textId="7D08150D" w:rsidR="00857C1E" w:rsidRDefault="0077532A">
      <w:pPr>
        <w:ind w:left="140" w:right="797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3A1C8910" wp14:editId="25543BBB">
            <wp:extent cx="13546750" cy="867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13551221" cy="8676963"/>
                    </a:xfrm>
                    <a:prstGeom prst="rect">
                      <a:avLst/>
                    </a:prstGeom>
                  </pic:spPr>
                </pic:pic>
              </a:graphicData>
            </a:graphic>
          </wp:inline>
        </w:drawing>
      </w:r>
    </w:p>
    <w:p w14:paraId="62D045CF" w14:textId="6B13089D" w:rsidR="00857C1E" w:rsidRDefault="00857C1E">
      <w:pPr>
        <w:ind w:left="140" w:right="7970"/>
        <w:jc w:val="both"/>
        <w:rPr>
          <w:rFonts w:ascii="Arial" w:eastAsia="Arial" w:hAnsi="Arial" w:cs="Arial"/>
          <w:sz w:val="24"/>
          <w:szCs w:val="24"/>
        </w:rPr>
      </w:pPr>
    </w:p>
    <w:p w14:paraId="543E56E3" w14:textId="76981302" w:rsidR="00857C1E" w:rsidRDefault="00857C1E">
      <w:pPr>
        <w:ind w:left="140" w:right="7970"/>
        <w:jc w:val="both"/>
        <w:rPr>
          <w:rFonts w:ascii="Arial" w:eastAsia="Arial" w:hAnsi="Arial" w:cs="Arial"/>
          <w:sz w:val="24"/>
          <w:szCs w:val="24"/>
        </w:rPr>
      </w:pPr>
    </w:p>
    <w:p w14:paraId="431E3E0B" w14:textId="77777777" w:rsidR="00857C1E" w:rsidRDefault="00857C1E">
      <w:pPr>
        <w:ind w:left="140" w:right="7970"/>
        <w:jc w:val="both"/>
        <w:rPr>
          <w:rFonts w:ascii="Arial" w:eastAsia="Arial" w:hAnsi="Arial" w:cs="Arial"/>
          <w:sz w:val="24"/>
          <w:szCs w:val="24"/>
        </w:rPr>
      </w:pPr>
    </w:p>
    <w:p w14:paraId="7B3FF40B" w14:textId="77777777" w:rsidR="00411071" w:rsidRDefault="00411071">
      <w:pPr>
        <w:ind w:left="140" w:right="7970"/>
        <w:jc w:val="both"/>
        <w:rPr>
          <w:rFonts w:ascii="Arial" w:eastAsia="Arial" w:hAnsi="Arial" w:cs="Arial"/>
          <w:sz w:val="24"/>
          <w:szCs w:val="24"/>
        </w:rPr>
      </w:pPr>
    </w:p>
    <w:p w14:paraId="0B518C4A" w14:textId="77777777" w:rsidR="0019511A" w:rsidRDefault="0019511A">
      <w:pPr>
        <w:spacing w:line="100" w:lineRule="exact"/>
        <w:rPr>
          <w:sz w:val="11"/>
          <w:szCs w:val="11"/>
        </w:rPr>
      </w:pPr>
    </w:p>
    <w:p w14:paraId="609B9FB8" w14:textId="77777777" w:rsidR="00857C1E" w:rsidRDefault="00857C1E" w:rsidP="00411071">
      <w:pPr>
        <w:rPr>
          <w:rFonts w:ascii="Arial" w:eastAsia="Arial" w:hAnsi="Arial" w:cs="Arial"/>
          <w:b/>
          <w:i/>
          <w:sz w:val="28"/>
          <w:szCs w:val="28"/>
        </w:rPr>
      </w:pPr>
    </w:p>
    <w:p w14:paraId="5D1168F6" w14:textId="77777777" w:rsidR="00857C1E" w:rsidRDefault="00857C1E" w:rsidP="00411071">
      <w:pPr>
        <w:rPr>
          <w:rFonts w:ascii="Arial" w:eastAsia="Arial" w:hAnsi="Arial" w:cs="Arial"/>
          <w:b/>
          <w:i/>
          <w:sz w:val="28"/>
          <w:szCs w:val="28"/>
        </w:rPr>
      </w:pPr>
    </w:p>
    <w:p w14:paraId="65F3F58E" w14:textId="77777777" w:rsidR="00857C1E" w:rsidRDefault="00857C1E" w:rsidP="00411071">
      <w:pPr>
        <w:rPr>
          <w:rFonts w:ascii="Arial" w:eastAsia="Arial" w:hAnsi="Arial" w:cs="Arial"/>
          <w:b/>
          <w:i/>
          <w:sz w:val="28"/>
          <w:szCs w:val="28"/>
        </w:rPr>
      </w:pPr>
    </w:p>
    <w:p w14:paraId="7F814B77" w14:textId="393077EB" w:rsidR="00857C1E" w:rsidRDefault="00857C1E" w:rsidP="00411071">
      <w:pPr>
        <w:rPr>
          <w:rFonts w:ascii="Arial" w:eastAsia="Arial" w:hAnsi="Arial" w:cs="Arial"/>
          <w:b/>
          <w:i/>
          <w:sz w:val="28"/>
          <w:szCs w:val="28"/>
        </w:rPr>
      </w:pPr>
    </w:p>
    <w:p w14:paraId="108C6428" w14:textId="77777777" w:rsidR="00857C1E" w:rsidRDefault="00857C1E" w:rsidP="00411071">
      <w:pPr>
        <w:rPr>
          <w:rFonts w:ascii="Arial" w:eastAsia="Arial" w:hAnsi="Arial" w:cs="Arial"/>
          <w:b/>
          <w:i/>
          <w:sz w:val="28"/>
          <w:szCs w:val="28"/>
        </w:rPr>
      </w:pPr>
    </w:p>
    <w:p w14:paraId="7AED02E2" w14:textId="77777777" w:rsidR="00857C1E" w:rsidRDefault="00857C1E" w:rsidP="00411071">
      <w:pPr>
        <w:rPr>
          <w:rFonts w:ascii="Arial" w:eastAsia="Arial" w:hAnsi="Arial" w:cs="Arial"/>
          <w:b/>
          <w:i/>
          <w:sz w:val="28"/>
          <w:szCs w:val="28"/>
        </w:rPr>
      </w:pPr>
    </w:p>
    <w:p w14:paraId="69CF5AAC" w14:textId="77777777" w:rsidR="00857C1E" w:rsidRDefault="00857C1E" w:rsidP="00411071">
      <w:pPr>
        <w:rPr>
          <w:rFonts w:ascii="Arial" w:eastAsia="Arial" w:hAnsi="Arial" w:cs="Arial"/>
          <w:b/>
          <w:i/>
          <w:sz w:val="28"/>
          <w:szCs w:val="28"/>
        </w:rPr>
      </w:pPr>
    </w:p>
    <w:p w14:paraId="04857BCB" w14:textId="77777777" w:rsidR="00857C1E" w:rsidRDefault="00857C1E" w:rsidP="00411071">
      <w:pPr>
        <w:rPr>
          <w:rFonts w:ascii="Arial" w:eastAsia="Arial" w:hAnsi="Arial" w:cs="Arial"/>
          <w:b/>
          <w:i/>
          <w:sz w:val="28"/>
          <w:szCs w:val="28"/>
        </w:rPr>
      </w:pPr>
    </w:p>
    <w:p w14:paraId="3C0D885D" w14:textId="77777777" w:rsidR="00857C1E" w:rsidRDefault="00857C1E" w:rsidP="00411071">
      <w:pPr>
        <w:rPr>
          <w:rFonts w:ascii="Arial" w:eastAsia="Arial" w:hAnsi="Arial" w:cs="Arial"/>
          <w:b/>
          <w:i/>
          <w:sz w:val="28"/>
          <w:szCs w:val="28"/>
        </w:rPr>
      </w:pPr>
    </w:p>
    <w:p w14:paraId="0B2D883F" w14:textId="186490B8" w:rsidR="00857C1E" w:rsidRPr="00857C1E" w:rsidRDefault="00857C1E" w:rsidP="00411071">
      <w:pPr>
        <w:rPr>
          <w:rFonts w:ascii="Arial" w:eastAsia="Arial" w:hAnsi="Arial" w:cs="Arial"/>
          <w:bCs/>
          <w:i/>
          <w:sz w:val="22"/>
          <w:szCs w:val="22"/>
        </w:rPr>
      </w:pPr>
      <w:r w:rsidRPr="00857C1E">
        <w:rPr>
          <w:rFonts w:ascii="Arial" w:eastAsia="Arial" w:hAnsi="Arial" w:cs="Arial"/>
          <w:bCs/>
          <w:i/>
          <w:sz w:val="22"/>
          <w:szCs w:val="22"/>
        </w:rPr>
        <w:t>From the following systems use case diagram, we have selected 4 most important use cases:</w:t>
      </w:r>
    </w:p>
    <w:p w14:paraId="6510A71A" w14:textId="77777777" w:rsidR="00857C1E" w:rsidRDefault="00857C1E" w:rsidP="00411071">
      <w:pPr>
        <w:rPr>
          <w:rFonts w:ascii="Arial" w:eastAsia="Arial" w:hAnsi="Arial" w:cs="Arial"/>
          <w:b/>
          <w:i/>
          <w:sz w:val="28"/>
          <w:szCs w:val="28"/>
        </w:rPr>
      </w:pPr>
    </w:p>
    <w:p w14:paraId="190A0D6C" w14:textId="77777777" w:rsidR="00857C1E" w:rsidRDefault="00857C1E" w:rsidP="00411071">
      <w:pPr>
        <w:rPr>
          <w:rFonts w:ascii="Arial" w:eastAsia="Arial" w:hAnsi="Arial" w:cs="Arial"/>
          <w:b/>
          <w:i/>
          <w:sz w:val="28"/>
          <w:szCs w:val="28"/>
        </w:rPr>
      </w:pPr>
    </w:p>
    <w:p w14:paraId="527FA7C8" w14:textId="6A93B7F7" w:rsidR="0019511A" w:rsidRDefault="00184255" w:rsidP="00411071">
      <w:pPr>
        <w:rPr>
          <w:rFonts w:ascii="Arial" w:eastAsia="Arial" w:hAnsi="Arial" w:cs="Arial"/>
          <w:sz w:val="28"/>
          <w:szCs w:val="28"/>
        </w:rPr>
      </w:pPr>
      <w:r>
        <w:rPr>
          <w:rFonts w:ascii="Arial" w:eastAsia="Arial" w:hAnsi="Arial" w:cs="Arial"/>
          <w:b/>
          <w:i/>
          <w:sz w:val="28"/>
          <w:szCs w:val="28"/>
        </w:rPr>
        <w:t>4</w:t>
      </w:r>
      <w:r>
        <w:rPr>
          <w:rFonts w:ascii="Arial" w:eastAsia="Arial" w:hAnsi="Arial" w:cs="Arial"/>
          <w:b/>
          <w:i/>
          <w:spacing w:val="1"/>
          <w:sz w:val="28"/>
          <w:szCs w:val="28"/>
        </w:rPr>
        <w:t>.</w:t>
      </w:r>
      <w:r>
        <w:rPr>
          <w:rFonts w:ascii="Arial" w:eastAsia="Arial" w:hAnsi="Arial" w:cs="Arial"/>
          <w:b/>
          <w:i/>
          <w:sz w:val="28"/>
          <w:szCs w:val="28"/>
        </w:rPr>
        <w:t>2</w:t>
      </w:r>
      <w:r>
        <w:rPr>
          <w:rFonts w:ascii="Arial" w:eastAsia="Arial" w:hAnsi="Arial" w:cs="Arial"/>
          <w:b/>
          <w:i/>
          <w:spacing w:val="1"/>
          <w:sz w:val="28"/>
          <w:szCs w:val="28"/>
        </w:rPr>
        <w:t>.</w:t>
      </w:r>
      <w:r>
        <w:rPr>
          <w:rFonts w:ascii="Arial" w:eastAsia="Arial" w:hAnsi="Arial" w:cs="Arial"/>
          <w:b/>
          <w:i/>
          <w:spacing w:val="-3"/>
          <w:sz w:val="28"/>
          <w:szCs w:val="28"/>
        </w:rPr>
        <w:t>1</w:t>
      </w:r>
      <w:r>
        <w:rPr>
          <w:rFonts w:ascii="Arial" w:eastAsia="Arial" w:hAnsi="Arial" w:cs="Arial"/>
          <w:b/>
          <w:i/>
          <w:sz w:val="28"/>
          <w:szCs w:val="28"/>
        </w:rPr>
        <w:t xml:space="preserve">.    </w:t>
      </w:r>
      <w:r>
        <w:rPr>
          <w:rFonts w:ascii="Arial" w:eastAsia="Arial" w:hAnsi="Arial" w:cs="Arial"/>
          <w:b/>
          <w:i/>
          <w:spacing w:val="64"/>
          <w:sz w:val="28"/>
          <w:szCs w:val="28"/>
        </w:rPr>
        <w:t xml:space="preserve"> </w:t>
      </w:r>
      <w:r w:rsidR="00857C1E">
        <w:rPr>
          <w:rFonts w:ascii="Arial" w:eastAsia="Arial" w:hAnsi="Arial" w:cs="Arial"/>
          <w:b/>
          <w:i/>
          <w:sz w:val="28"/>
          <w:szCs w:val="28"/>
        </w:rPr>
        <w:t xml:space="preserve">Reserve ticket </w:t>
      </w:r>
    </w:p>
    <w:p w14:paraId="065486A4" w14:textId="77777777" w:rsidR="0019511A" w:rsidRDefault="0019511A">
      <w:pPr>
        <w:spacing w:before="5" w:line="120" w:lineRule="exact"/>
        <w:rPr>
          <w:sz w:val="12"/>
          <w:szCs w:val="12"/>
        </w:rPr>
      </w:pPr>
    </w:p>
    <w:p w14:paraId="1AAF0C35" w14:textId="3D41A805" w:rsidR="00857C1E" w:rsidRDefault="00AE19B6" w:rsidP="00947B2D">
      <w:pPr>
        <w:spacing w:line="220" w:lineRule="exact"/>
        <w:ind w:left="140" w:right="7943"/>
        <w:rPr>
          <w:rFonts w:ascii="Arial" w:eastAsia="Arial" w:hAnsi="Arial" w:cs="Arial"/>
          <w:i/>
        </w:rPr>
      </w:pPr>
      <w:r>
        <w:rPr>
          <w:rFonts w:ascii="Arial" w:eastAsia="Arial" w:hAnsi="Arial" w:cs="Arial"/>
          <w:i/>
        </w:rPr>
        <w:t xml:space="preserve">  </w:t>
      </w:r>
    </w:p>
    <w:p w14:paraId="73BDF307" w14:textId="2D85166F" w:rsidR="0019511A" w:rsidRDefault="00947B2D">
      <w:pPr>
        <w:spacing w:line="220" w:lineRule="exact"/>
        <w:ind w:left="140" w:right="7943"/>
        <w:rPr>
          <w:rFonts w:ascii="Arial" w:eastAsia="Arial" w:hAnsi="Arial" w:cs="Arial"/>
        </w:rPr>
      </w:pPr>
      <w:r>
        <w:rPr>
          <w:rFonts w:ascii="Arial" w:eastAsia="Arial" w:hAnsi="Arial" w:cs="Arial"/>
          <w:i/>
        </w:rPr>
        <w:t>The user can book a ticket.</w:t>
      </w:r>
    </w:p>
    <w:p w14:paraId="59214F40" w14:textId="77777777" w:rsidR="0019511A" w:rsidRDefault="0019511A">
      <w:pPr>
        <w:spacing w:line="200" w:lineRule="exact"/>
      </w:pPr>
    </w:p>
    <w:p w14:paraId="6DEA1FE4" w14:textId="77777777" w:rsidR="0019511A" w:rsidRDefault="0019511A">
      <w:pPr>
        <w:spacing w:before="18" w:line="240" w:lineRule="exact"/>
        <w:rPr>
          <w:sz w:val="24"/>
          <w:szCs w:val="24"/>
        </w:rPr>
      </w:pPr>
    </w:p>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19511A" w14:paraId="023B1C71" w14:textId="77777777" w:rsidTr="00F50A81">
        <w:trPr>
          <w:trHeight w:hRule="exact" w:val="220"/>
        </w:trPr>
        <w:tc>
          <w:tcPr>
            <w:tcW w:w="9903" w:type="dxa"/>
            <w:gridSpan w:val="2"/>
            <w:tcBorders>
              <w:top w:val="single" w:sz="9" w:space="0" w:color="000000"/>
              <w:left w:val="single" w:sz="8" w:space="0" w:color="000000"/>
              <w:bottom w:val="nil"/>
              <w:right w:val="single" w:sz="8" w:space="0" w:color="000000"/>
            </w:tcBorders>
          </w:tcPr>
          <w:p w14:paraId="49D65F45" w14:textId="77777777" w:rsidR="0019511A" w:rsidRDefault="0019511A">
            <w:pPr>
              <w:spacing w:before="5" w:line="120" w:lineRule="exact"/>
              <w:rPr>
                <w:sz w:val="13"/>
                <w:szCs w:val="13"/>
              </w:rPr>
            </w:pPr>
          </w:p>
          <w:p w14:paraId="4011B435" w14:textId="00F5AB14" w:rsidR="0019511A" w:rsidRDefault="0019511A">
            <w:pPr>
              <w:ind w:left="76"/>
              <w:rPr>
                <w:rFonts w:ascii="Arial" w:eastAsia="Arial" w:hAnsi="Arial" w:cs="Arial"/>
              </w:rPr>
            </w:pPr>
          </w:p>
        </w:tc>
      </w:tr>
      <w:tr w:rsidR="0019511A" w14:paraId="029966B6" w14:textId="77777777">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30BEBD98" w14:textId="77777777" w:rsidR="0019511A" w:rsidRDefault="0019511A">
            <w:pPr>
              <w:spacing w:before="3" w:line="120" w:lineRule="exact"/>
              <w:rPr>
                <w:sz w:val="13"/>
                <w:szCs w:val="13"/>
              </w:rPr>
            </w:pPr>
          </w:p>
          <w:p w14:paraId="207C3FF2" w14:textId="77777777" w:rsidR="0019511A" w:rsidRDefault="00184255">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59ADFB95" w14:textId="4537C1EE" w:rsidR="0019511A" w:rsidRDefault="00F50A81">
            <w:r>
              <w:t xml:space="preserve">   Reserve a ticket </w:t>
            </w:r>
          </w:p>
        </w:tc>
      </w:tr>
      <w:tr w:rsidR="0019511A" w14:paraId="20F69DCF" w14:textId="77777777" w:rsidTr="00F50A81">
        <w:trPr>
          <w:trHeight w:hRule="exact" w:val="839"/>
        </w:trPr>
        <w:tc>
          <w:tcPr>
            <w:tcW w:w="9903" w:type="dxa"/>
            <w:gridSpan w:val="2"/>
            <w:tcBorders>
              <w:top w:val="nil"/>
              <w:left w:val="single" w:sz="8" w:space="0" w:color="000000"/>
              <w:bottom w:val="nil"/>
              <w:right w:val="single" w:sz="8" w:space="0" w:color="000000"/>
            </w:tcBorders>
          </w:tcPr>
          <w:p w14:paraId="520616F4" w14:textId="77777777" w:rsidR="0019511A" w:rsidRDefault="0019511A">
            <w:pPr>
              <w:spacing w:before="6" w:line="140" w:lineRule="exact"/>
              <w:rPr>
                <w:sz w:val="14"/>
                <w:szCs w:val="14"/>
              </w:rPr>
            </w:pPr>
          </w:p>
          <w:p w14:paraId="4EAB6961" w14:textId="30B4F276" w:rsidR="0019511A" w:rsidRDefault="00184255">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w:t>
            </w:r>
            <w:r w:rsidR="00F50A81">
              <w:rPr>
                <w:rFonts w:ascii="Arial" w:eastAsia="Arial" w:hAnsi="Arial" w:cs="Arial"/>
                <w:b/>
                <w:i/>
              </w:rPr>
              <w:t xml:space="preserve">   </w:t>
            </w:r>
            <w:r w:rsidR="00F50A81" w:rsidRPr="00F50A81">
              <w:rPr>
                <w:rFonts w:ascii="Arial" w:eastAsia="Arial" w:hAnsi="Arial" w:cs="Arial"/>
                <w:bCs/>
                <w:i/>
              </w:rPr>
              <w:t>Upon clicking the reserve ticket option on GUI, the user would be able to book a train according to the schedule he desires.</w:t>
            </w:r>
          </w:p>
        </w:tc>
      </w:tr>
      <w:tr w:rsidR="0019511A" w14:paraId="02F66A64" w14:textId="77777777">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3010D36F" w14:textId="77777777" w:rsidR="0019511A" w:rsidRDefault="0019511A">
            <w:pPr>
              <w:spacing w:before="3" w:line="120" w:lineRule="exact"/>
              <w:rPr>
                <w:sz w:val="13"/>
                <w:szCs w:val="13"/>
              </w:rPr>
            </w:pPr>
          </w:p>
          <w:p w14:paraId="108C1CDF" w14:textId="4F9A2D62" w:rsidR="0019511A" w:rsidRDefault="00184255">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w:t>
            </w:r>
            <w:r w:rsidR="00F50A81" w:rsidRPr="00F50A81">
              <w:rPr>
                <w:rFonts w:ascii="Arial" w:eastAsia="Arial" w:hAnsi="Arial" w:cs="Arial"/>
                <w:bCs/>
                <w:i/>
              </w:rPr>
              <w:t xml:space="preserve"> user </w:t>
            </w:r>
          </w:p>
        </w:tc>
        <w:tc>
          <w:tcPr>
            <w:tcW w:w="6493" w:type="dxa"/>
            <w:tcBorders>
              <w:top w:val="single" w:sz="8" w:space="0" w:color="000000"/>
              <w:left w:val="single" w:sz="8" w:space="0" w:color="000000"/>
              <w:bottom w:val="single" w:sz="8" w:space="0" w:color="000000"/>
              <w:right w:val="single" w:sz="8" w:space="0" w:color="000000"/>
            </w:tcBorders>
          </w:tcPr>
          <w:p w14:paraId="6A3C5ECA" w14:textId="77777777" w:rsidR="0019511A" w:rsidRDefault="0019511A">
            <w:pPr>
              <w:spacing w:before="3" w:line="120" w:lineRule="exact"/>
              <w:rPr>
                <w:sz w:val="13"/>
                <w:szCs w:val="13"/>
              </w:rPr>
            </w:pPr>
          </w:p>
          <w:p w14:paraId="290D6C09" w14:textId="2FD53E12" w:rsidR="0019511A" w:rsidRDefault="00184255">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s:</w:t>
            </w:r>
            <w:r w:rsidR="00F50A81">
              <w:rPr>
                <w:rFonts w:ascii="Arial" w:eastAsia="Arial" w:hAnsi="Arial" w:cs="Arial"/>
                <w:b/>
                <w:i/>
              </w:rPr>
              <w:t xml:space="preserve">  </w:t>
            </w:r>
            <w:r w:rsidR="00F50A81" w:rsidRPr="00F50A81">
              <w:rPr>
                <w:rFonts w:ascii="Arial" w:eastAsia="Arial" w:hAnsi="Arial" w:cs="Arial"/>
                <w:bCs/>
                <w:i/>
              </w:rPr>
              <w:t>admin</w:t>
            </w:r>
          </w:p>
        </w:tc>
      </w:tr>
      <w:tr w:rsidR="0019511A" w14:paraId="2596C09C" w14:textId="77777777">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425C3EFE" w14:textId="77777777" w:rsidR="0019511A" w:rsidRDefault="0019511A">
            <w:pPr>
              <w:spacing w:before="5" w:line="120" w:lineRule="exact"/>
              <w:rPr>
                <w:sz w:val="13"/>
                <w:szCs w:val="13"/>
              </w:rPr>
            </w:pPr>
          </w:p>
          <w:p w14:paraId="67E966BF" w14:textId="22BB0ABD" w:rsidR="0019511A" w:rsidRDefault="00184255">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s:</w:t>
            </w:r>
            <w:r w:rsidR="00F50A81">
              <w:rPr>
                <w:rFonts w:ascii="Arial" w:eastAsia="Arial" w:hAnsi="Arial" w:cs="Arial"/>
                <w:b/>
                <w:i/>
              </w:rPr>
              <w:t xml:space="preserve"> </w:t>
            </w:r>
          </w:p>
        </w:tc>
        <w:tc>
          <w:tcPr>
            <w:tcW w:w="6493" w:type="dxa"/>
            <w:tcBorders>
              <w:top w:val="single" w:sz="8" w:space="0" w:color="000000"/>
              <w:left w:val="single" w:sz="8" w:space="0" w:color="000000"/>
              <w:bottom w:val="single" w:sz="8" w:space="0" w:color="000000"/>
              <w:right w:val="single" w:sz="8" w:space="0" w:color="000000"/>
            </w:tcBorders>
          </w:tcPr>
          <w:p w14:paraId="0017A161" w14:textId="33841B82" w:rsidR="0019511A" w:rsidRDefault="00F50A81">
            <w:r>
              <w:t xml:space="preserve"> User, admin, counter</w:t>
            </w:r>
            <w:r w:rsidR="00B25099">
              <w:t xml:space="preserve"> </w:t>
            </w:r>
            <w:r>
              <w:t>man , conductor</w:t>
            </w:r>
          </w:p>
        </w:tc>
      </w:tr>
      <w:tr w:rsidR="0019511A" w14:paraId="0F729852" w14:textId="77777777">
        <w:trPr>
          <w:trHeight w:hRule="exact" w:val="1205"/>
        </w:trPr>
        <w:tc>
          <w:tcPr>
            <w:tcW w:w="9903" w:type="dxa"/>
            <w:gridSpan w:val="2"/>
            <w:tcBorders>
              <w:top w:val="nil"/>
              <w:left w:val="single" w:sz="8" w:space="0" w:color="000000"/>
              <w:bottom w:val="single" w:sz="8" w:space="0" w:color="000000"/>
              <w:right w:val="single" w:sz="8" w:space="0" w:color="000000"/>
            </w:tcBorders>
          </w:tcPr>
          <w:p w14:paraId="2367E742" w14:textId="77777777" w:rsidR="0019511A" w:rsidRDefault="0019511A">
            <w:pPr>
              <w:spacing w:before="4" w:line="140" w:lineRule="exact"/>
              <w:rPr>
                <w:sz w:val="14"/>
                <w:szCs w:val="14"/>
              </w:rPr>
            </w:pPr>
          </w:p>
          <w:p w14:paraId="641F9422" w14:textId="77777777" w:rsidR="0019511A" w:rsidRDefault="00184255">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2A82CF4B" w14:textId="77777777" w:rsidR="0019511A" w:rsidRDefault="0019511A">
            <w:pPr>
              <w:spacing w:line="120" w:lineRule="exact"/>
              <w:rPr>
                <w:sz w:val="12"/>
                <w:szCs w:val="12"/>
              </w:rPr>
            </w:pPr>
          </w:p>
          <w:p w14:paraId="77573C25" w14:textId="539D88A5" w:rsidR="0019511A" w:rsidRDefault="00184255">
            <w:pPr>
              <w:ind w:left="436"/>
              <w:rPr>
                <w:rFonts w:ascii="Arial" w:eastAsia="Arial" w:hAnsi="Arial" w:cs="Arial"/>
              </w:rPr>
            </w:pPr>
            <w:r>
              <w:rPr>
                <w:w w:val="128"/>
              </w:rPr>
              <w:t xml:space="preserve">▪   </w:t>
            </w:r>
            <w:r>
              <w:rPr>
                <w:spacing w:val="13"/>
                <w:w w:val="12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w:t>
            </w:r>
            <w:r w:rsidR="00B25099">
              <w:rPr>
                <w:rFonts w:ascii="Arial" w:eastAsia="Arial" w:hAnsi="Arial" w:cs="Arial"/>
                <w:b/>
                <w:i/>
              </w:rPr>
              <w:t xml:space="preserve">    </w:t>
            </w:r>
            <w:r w:rsidR="00B25099" w:rsidRPr="00B25099">
              <w:rPr>
                <w:rFonts w:ascii="Arial" w:eastAsia="Arial" w:hAnsi="Arial" w:cs="Arial"/>
                <w:bCs/>
                <w:i/>
              </w:rPr>
              <w:t>login, view available trains</w:t>
            </w:r>
            <w:r w:rsidR="00B25099">
              <w:rPr>
                <w:rFonts w:ascii="Arial" w:eastAsia="Arial" w:hAnsi="Arial" w:cs="Arial"/>
                <w:bCs/>
                <w:i/>
              </w:rPr>
              <w:t>.</w:t>
            </w:r>
          </w:p>
          <w:p w14:paraId="68AB57B7" w14:textId="77777777" w:rsidR="0019511A" w:rsidRDefault="0019511A">
            <w:pPr>
              <w:spacing w:before="10" w:line="100" w:lineRule="exact"/>
              <w:rPr>
                <w:sz w:val="11"/>
                <w:szCs w:val="11"/>
              </w:rPr>
            </w:pPr>
          </w:p>
          <w:p w14:paraId="1051067D" w14:textId="63E91963" w:rsidR="0019511A" w:rsidRDefault="00184255">
            <w:pPr>
              <w:ind w:left="436"/>
              <w:rPr>
                <w:rFonts w:ascii="Arial" w:eastAsia="Arial" w:hAnsi="Arial" w:cs="Arial"/>
              </w:rPr>
            </w:pPr>
            <w:r>
              <w:rPr>
                <w:w w:val="128"/>
              </w:rPr>
              <w:t xml:space="preserve">▪   </w:t>
            </w:r>
            <w:r>
              <w:rPr>
                <w:spacing w:val="13"/>
                <w:w w:val="12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ds:</w:t>
            </w:r>
            <w:r w:rsidR="00B25099">
              <w:rPr>
                <w:rFonts w:ascii="Arial" w:eastAsia="Arial" w:hAnsi="Arial" w:cs="Arial"/>
                <w:b/>
                <w:i/>
              </w:rPr>
              <w:t xml:space="preserve">     </w:t>
            </w:r>
            <w:r w:rsidR="00B25099" w:rsidRPr="00B25099">
              <w:rPr>
                <w:rFonts w:ascii="Arial" w:eastAsia="Arial" w:hAnsi="Arial" w:cs="Arial"/>
                <w:bCs/>
                <w:i/>
              </w:rPr>
              <w:t>cancel ticket, print ticket.</w:t>
            </w:r>
          </w:p>
        </w:tc>
      </w:tr>
      <w:tr w:rsidR="0019511A" w14:paraId="5A99F5DD" w14:textId="77777777">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3A4A2A07" w14:textId="77777777" w:rsidR="0019511A" w:rsidRDefault="0019511A">
            <w:pPr>
              <w:spacing w:before="3" w:line="120" w:lineRule="exact"/>
              <w:rPr>
                <w:sz w:val="13"/>
                <w:szCs w:val="13"/>
              </w:rPr>
            </w:pPr>
          </w:p>
          <w:p w14:paraId="4A3B16C6" w14:textId="77777777" w:rsidR="0019511A" w:rsidRDefault="00184255">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57E587AA" w14:textId="77777777" w:rsidR="0019511A" w:rsidRDefault="0019511A">
            <w:pPr>
              <w:spacing w:before="1" w:line="120" w:lineRule="exact"/>
              <w:rPr>
                <w:sz w:val="12"/>
                <w:szCs w:val="12"/>
              </w:rPr>
            </w:pPr>
          </w:p>
          <w:p w14:paraId="1F073D69" w14:textId="77777777" w:rsidR="00EE0271" w:rsidRPr="003D697D" w:rsidRDefault="00184255" w:rsidP="00EE0271">
            <w:pPr>
              <w:rPr>
                <w:sz w:val="28"/>
                <w:szCs w:val="28"/>
              </w:rPr>
            </w:pPr>
            <w:r>
              <w:rPr>
                <w:w w:val="128"/>
              </w:rPr>
              <w:t>▪</w:t>
            </w:r>
            <w:r w:rsidR="00EE0271">
              <w:rPr>
                <w:w w:val="128"/>
              </w:rPr>
              <w:t xml:space="preserve"> </w:t>
            </w:r>
            <w:r w:rsidR="00EE0271">
              <w:rPr>
                <w:sz w:val="28"/>
                <w:szCs w:val="28"/>
              </w:rPr>
              <w:t>User is logged in to the system</w:t>
            </w:r>
          </w:p>
          <w:p w14:paraId="1B926784" w14:textId="73CBA189" w:rsidR="0019511A" w:rsidRDefault="0019511A">
            <w:pPr>
              <w:ind w:left="436"/>
            </w:pPr>
          </w:p>
        </w:tc>
      </w:tr>
      <w:tr w:rsidR="00EE0271" w14:paraId="5E337210" w14:textId="77777777">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36F02BF8" w14:textId="618CC62E" w:rsidR="00EE0271" w:rsidRPr="00EE0271" w:rsidRDefault="00EE0271" w:rsidP="00EE0271">
            <w:pPr>
              <w:ind w:left="76"/>
              <w:rPr>
                <w:b/>
                <w:bCs/>
                <w:sz w:val="22"/>
                <w:szCs w:val="22"/>
              </w:rPr>
            </w:pPr>
            <w:r w:rsidRPr="00EE0271">
              <w:rPr>
                <w:b/>
                <w:bCs/>
                <w:sz w:val="22"/>
                <w:szCs w:val="22"/>
              </w:rPr>
              <w:t>Main flow of events:</w:t>
            </w:r>
          </w:p>
          <w:p w14:paraId="6E9D4DD3" w14:textId="77777777" w:rsidR="00EE0271" w:rsidRDefault="00EE0271" w:rsidP="00EE0271">
            <w:pPr>
              <w:ind w:left="76"/>
              <w:rPr>
                <w:sz w:val="22"/>
                <w:szCs w:val="22"/>
              </w:rPr>
            </w:pPr>
          </w:p>
          <w:p w14:paraId="5B5EEE3D" w14:textId="77777777" w:rsidR="00EE0271" w:rsidRPr="00EE0271" w:rsidRDefault="00EE0271" w:rsidP="00EE0271">
            <w:pPr>
              <w:pStyle w:val="ListParagraph"/>
              <w:numPr>
                <w:ilvl w:val="0"/>
                <w:numId w:val="9"/>
              </w:numPr>
              <w:rPr>
                <w:rFonts w:ascii="Arial" w:eastAsia="Arial" w:hAnsi="Arial" w:cs="Arial"/>
                <w:sz w:val="22"/>
                <w:szCs w:val="22"/>
              </w:rPr>
            </w:pPr>
            <w:r w:rsidRPr="00EE0271">
              <w:rPr>
                <w:sz w:val="22"/>
                <w:szCs w:val="22"/>
              </w:rPr>
              <w:t>User selects a train</w:t>
            </w:r>
          </w:p>
          <w:p w14:paraId="2C987083" w14:textId="77777777" w:rsidR="00EE0271" w:rsidRPr="00EE0271" w:rsidRDefault="00EE0271" w:rsidP="00EE0271">
            <w:pPr>
              <w:pStyle w:val="ListParagraph"/>
              <w:numPr>
                <w:ilvl w:val="0"/>
                <w:numId w:val="9"/>
              </w:numPr>
              <w:rPr>
                <w:rFonts w:ascii="Arial" w:eastAsia="Arial" w:hAnsi="Arial" w:cs="Arial"/>
                <w:sz w:val="22"/>
                <w:szCs w:val="22"/>
              </w:rPr>
            </w:pPr>
            <w:r>
              <w:rPr>
                <w:sz w:val="22"/>
                <w:szCs w:val="22"/>
              </w:rPr>
              <w:t>Books a train</w:t>
            </w:r>
          </w:p>
          <w:p w14:paraId="4C406A1B" w14:textId="55C974F3" w:rsidR="00EE0271" w:rsidRPr="00EE0271" w:rsidRDefault="00EE0271" w:rsidP="00EE0271">
            <w:pPr>
              <w:pStyle w:val="ListParagraph"/>
              <w:ind w:left="796"/>
              <w:rPr>
                <w:rFonts w:ascii="Arial" w:eastAsia="Arial" w:hAnsi="Arial" w:cs="Arial"/>
                <w:sz w:val="22"/>
                <w:szCs w:val="22"/>
              </w:rPr>
            </w:pPr>
          </w:p>
        </w:tc>
      </w:tr>
      <w:tr w:rsidR="00EE0271" w14:paraId="1C93D5DB" w14:textId="77777777">
        <w:trPr>
          <w:trHeight w:hRule="exact" w:val="855"/>
        </w:trPr>
        <w:tc>
          <w:tcPr>
            <w:tcW w:w="9903" w:type="dxa"/>
            <w:gridSpan w:val="2"/>
            <w:tcBorders>
              <w:top w:val="single" w:sz="8" w:space="0" w:color="000000"/>
              <w:left w:val="single" w:sz="8" w:space="0" w:color="000000"/>
              <w:bottom w:val="single" w:sz="8" w:space="0" w:color="000000"/>
              <w:right w:val="single" w:sz="8" w:space="0" w:color="000000"/>
            </w:tcBorders>
          </w:tcPr>
          <w:p w14:paraId="76ABC200" w14:textId="77777777" w:rsidR="00EE0271" w:rsidRDefault="00EE0271" w:rsidP="00EE0271">
            <w:pPr>
              <w:spacing w:before="6" w:line="120" w:lineRule="exact"/>
              <w:rPr>
                <w:sz w:val="13"/>
                <w:szCs w:val="13"/>
              </w:rPr>
            </w:pPr>
          </w:p>
          <w:p w14:paraId="363E734F" w14:textId="77777777" w:rsidR="00EE0271" w:rsidRDefault="00EE0271" w:rsidP="00EE0271">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1"/>
              </w:rPr>
              <w:t>w</w:t>
            </w:r>
            <w:r>
              <w:rPr>
                <w:rFonts w:ascii="Arial" w:eastAsia="Arial" w:hAnsi="Arial" w:cs="Arial"/>
                <w:b/>
                <w:i/>
              </w:rPr>
              <w:t>s:</w:t>
            </w:r>
          </w:p>
          <w:p w14:paraId="14DA7A8A" w14:textId="77777777" w:rsidR="00EE0271" w:rsidRDefault="00EE0271" w:rsidP="00EE0271">
            <w:pPr>
              <w:spacing w:before="8" w:line="100" w:lineRule="exact"/>
              <w:rPr>
                <w:sz w:val="11"/>
                <w:szCs w:val="11"/>
              </w:rPr>
            </w:pPr>
          </w:p>
          <w:p w14:paraId="1C9BB5A2" w14:textId="57365B8E" w:rsidR="00EE0271" w:rsidRDefault="00EE0271" w:rsidP="00EE0271">
            <w:pPr>
              <w:ind w:left="76"/>
              <w:rPr>
                <w:rFonts w:ascii="Arial" w:eastAsia="Arial" w:hAnsi="Arial" w:cs="Arial"/>
              </w:rPr>
            </w:pPr>
            <w:r>
              <w:rPr>
                <w:rFonts w:ascii="Arial" w:eastAsia="Arial" w:hAnsi="Arial" w:cs="Arial"/>
                <w:b/>
                <w:i/>
              </w:rPr>
              <w:t>4.1</w:t>
            </w:r>
            <w:r>
              <w:rPr>
                <w:rFonts w:ascii="Arial" w:eastAsia="Arial" w:hAnsi="Arial" w:cs="Arial"/>
                <w:b/>
                <w:i/>
                <w:spacing w:val="-3"/>
              </w:rPr>
              <w:t xml:space="preserve"> </w:t>
            </w:r>
            <w:r>
              <w:rPr>
                <w:sz w:val="28"/>
                <w:szCs w:val="28"/>
              </w:rPr>
              <w:t>Seats not available. Select another train.</w:t>
            </w:r>
          </w:p>
        </w:tc>
      </w:tr>
      <w:tr w:rsidR="00EE0271" w14:paraId="0279008C" w14:textId="77777777">
        <w:trPr>
          <w:trHeight w:hRule="exact" w:val="857"/>
        </w:trPr>
        <w:tc>
          <w:tcPr>
            <w:tcW w:w="9903" w:type="dxa"/>
            <w:gridSpan w:val="2"/>
            <w:tcBorders>
              <w:top w:val="single" w:sz="8" w:space="0" w:color="000000"/>
              <w:left w:val="single" w:sz="8" w:space="0" w:color="000000"/>
              <w:bottom w:val="single" w:sz="8" w:space="0" w:color="000000"/>
              <w:right w:val="single" w:sz="8" w:space="0" w:color="000000"/>
            </w:tcBorders>
          </w:tcPr>
          <w:p w14:paraId="6E7FE967" w14:textId="77777777" w:rsidR="00EE0271" w:rsidRDefault="00EE0271" w:rsidP="00EE0271">
            <w:pPr>
              <w:spacing w:before="5" w:line="120" w:lineRule="exact"/>
              <w:rPr>
                <w:sz w:val="13"/>
                <w:szCs w:val="13"/>
              </w:rPr>
            </w:pPr>
          </w:p>
          <w:p w14:paraId="3C2A131F" w14:textId="77777777" w:rsidR="00EE0271" w:rsidRDefault="00EE0271" w:rsidP="00EE0271">
            <w:pPr>
              <w:ind w:left="76"/>
              <w:rPr>
                <w:rFonts w:ascii="Arial" w:eastAsia="Arial" w:hAnsi="Arial" w:cs="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352C6C19" w14:textId="77777777" w:rsidR="00EE0271" w:rsidRDefault="00EE0271" w:rsidP="00EE0271">
            <w:pPr>
              <w:spacing w:before="1" w:line="120" w:lineRule="exact"/>
              <w:rPr>
                <w:sz w:val="12"/>
                <w:szCs w:val="12"/>
              </w:rPr>
            </w:pPr>
          </w:p>
          <w:p w14:paraId="043BBAC6" w14:textId="08068510" w:rsidR="00EE0271" w:rsidRDefault="00EE0271" w:rsidP="00EE0271">
            <w:pPr>
              <w:ind w:left="436"/>
            </w:pPr>
            <w:r>
              <w:rPr>
                <w:w w:val="128"/>
              </w:rPr>
              <w:t xml:space="preserve">▪ </w:t>
            </w:r>
            <w:r>
              <w:rPr>
                <w:sz w:val="28"/>
                <w:szCs w:val="28"/>
              </w:rPr>
              <w:t>Ticket successfully Booked</w:t>
            </w:r>
          </w:p>
        </w:tc>
      </w:tr>
    </w:tbl>
    <w:p w14:paraId="3400B916" w14:textId="77777777" w:rsidR="0019511A" w:rsidRDefault="0019511A"/>
    <w:p w14:paraId="3619784E" w14:textId="6C8176D1" w:rsidR="00EE0271" w:rsidRDefault="00EE0271"/>
    <w:p w14:paraId="0C503643" w14:textId="77777777" w:rsidR="00EE0271" w:rsidRDefault="00EE0271" w:rsidP="00EE0271">
      <w:pPr>
        <w:rPr>
          <w:rFonts w:ascii="Arial" w:eastAsia="Arial" w:hAnsi="Arial" w:cs="Arial"/>
          <w:b/>
          <w:i/>
          <w:sz w:val="28"/>
          <w:szCs w:val="28"/>
        </w:rPr>
      </w:pPr>
      <w:r>
        <w:rPr>
          <w:rFonts w:ascii="Arial" w:eastAsia="Arial" w:hAnsi="Arial" w:cs="Arial"/>
          <w:b/>
          <w:i/>
          <w:sz w:val="28"/>
          <w:szCs w:val="28"/>
        </w:rPr>
        <w:t>4</w:t>
      </w:r>
      <w:r>
        <w:rPr>
          <w:rFonts w:ascii="Arial" w:eastAsia="Arial" w:hAnsi="Arial" w:cs="Arial"/>
          <w:b/>
          <w:i/>
          <w:spacing w:val="1"/>
          <w:sz w:val="28"/>
          <w:szCs w:val="28"/>
        </w:rPr>
        <w:t>.</w:t>
      </w:r>
      <w:r>
        <w:rPr>
          <w:rFonts w:ascii="Arial" w:eastAsia="Arial" w:hAnsi="Arial" w:cs="Arial"/>
          <w:b/>
          <w:i/>
          <w:sz w:val="28"/>
          <w:szCs w:val="28"/>
        </w:rPr>
        <w:t>2</w:t>
      </w:r>
      <w:r>
        <w:rPr>
          <w:rFonts w:ascii="Arial" w:eastAsia="Arial" w:hAnsi="Arial" w:cs="Arial"/>
          <w:b/>
          <w:i/>
          <w:spacing w:val="1"/>
          <w:sz w:val="28"/>
          <w:szCs w:val="28"/>
        </w:rPr>
        <w:t>.</w:t>
      </w:r>
      <w:r>
        <w:rPr>
          <w:rFonts w:ascii="Arial" w:eastAsia="Arial" w:hAnsi="Arial" w:cs="Arial"/>
          <w:b/>
          <w:i/>
          <w:spacing w:val="-3"/>
          <w:sz w:val="28"/>
          <w:szCs w:val="28"/>
        </w:rPr>
        <w:t>2</w:t>
      </w:r>
      <w:r>
        <w:rPr>
          <w:rFonts w:ascii="Arial" w:eastAsia="Arial" w:hAnsi="Arial" w:cs="Arial"/>
          <w:b/>
          <w:i/>
          <w:sz w:val="28"/>
          <w:szCs w:val="28"/>
        </w:rPr>
        <w:t xml:space="preserve">.    </w:t>
      </w:r>
      <w:r>
        <w:rPr>
          <w:rFonts w:ascii="Arial" w:eastAsia="Arial" w:hAnsi="Arial" w:cs="Arial"/>
          <w:b/>
          <w:i/>
          <w:spacing w:val="64"/>
          <w:sz w:val="28"/>
          <w:szCs w:val="28"/>
        </w:rPr>
        <w:t xml:space="preserve"> </w:t>
      </w:r>
      <w:r>
        <w:rPr>
          <w:rFonts w:ascii="Arial" w:eastAsia="Arial" w:hAnsi="Arial" w:cs="Arial"/>
          <w:b/>
          <w:i/>
          <w:sz w:val="28"/>
          <w:szCs w:val="28"/>
        </w:rPr>
        <w:t>Cancel ticket</w:t>
      </w:r>
    </w:p>
    <w:p w14:paraId="00830506" w14:textId="3AB239F4" w:rsidR="00EE0271" w:rsidRDefault="00EE0271" w:rsidP="00EE0271">
      <w:pPr>
        <w:rPr>
          <w:rFonts w:ascii="Arial" w:eastAsia="Arial" w:hAnsi="Arial" w:cs="Arial"/>
          <w:bCs/>
          <w:i/>
        </w:rPr>
      </w:pPr>
      <w:r w:rsidRPr="00697030">
        <w:rPr>
          <w:rFonts w:ascii="Arial" w:eastAsia="Arial" w:hAnsi="Arial" w:cs="Arial"/>
          <w:bCs/>
          <w:i/>
        </w:rPr>
        <w:t>The user can cancel a ticket already booked.</w:t>
      </w:r>
    </w:p>
    <w:p w14:paraId="62661FA1" w14:textId="02D8431A" w:rsidR="00697030" w:rsidRDefault="00697030" w:rsidP="00EE0271">
      <w:pPr>
        <w:rPr>
          <w:rFonts w:ascii="Arial" w:eastAsia="Arial" w:hAnsi="Arial" w:cs="Arial"/>
          <w:bCs/>
          <w:i/>
        </w:rPr>
      </w:pPr>
    </w:p>
    <w:p w14:paraId="3D92E73B" w14:textId="47BD9169" w:rsidR="00697030" w:rsidRDefault="00697030" w:rsidP="00EE0271">
      <w:pPr>
        <w:rPr>
          <w:rFonts w:ascii="Arial" w:eastAsia="Arial" w:hAnsi="Arial" w:cs="Arial"/>
          <w:bCs/>
          <w:i/>
        </w:rPr>
      </w:pPr>
    </w:p>
    <w:p w14:paraId="4E8044DB" w14:textId="77777777" w:rsidR="00697030" w:rsidRPr="00697030" w:rsidRDefault="00697030" w:rsidP="00EE0271">
      <w:pPr>
        <w:rPr>
          <w:rFonts w:ascii="Arial" w:eastAsia="Arial" w:hAnsi="Arial" w:cs="Arial"/>
          <w:bCs/>
          <w:i/>
        </w:rPr>
      </w:pPr>
    </w:p>
    <w:p w14:paraId="5E4668CC" w14:textId="7C3E63AE" w:rsidR="00EE0271" w:rsidRDefault="00EE0271" w:rsidP="00EE0271">
      <w:pPr>
        <w:rPr>
          <w:rFonts w:ascii="Arial" w:eastAsia="Arial" w:hAnsi="Arial" w:cs="Arial"/>
          <w:sz w:val="28"/>
          <w:szCs w:val="28"/>
        </w:rPr>
      </w:pPr>
      <w:r>
        <w:rPr>
          <w:rFonts w:ascii="Arial" w:eastAsia="Arial" w:hAnsi="Arial" w:cs="Arial"/>
          <w:b/>
          <w:i/>
          <w:sz w:val="28"/>
          <w:szCs w:val="28"/>
        </w:rPr>
        <w:t xml:space="preserve"> </w:t>
      </w:r>
    </w:p>
    <w:p w14:paraId="68897913" w14:textId="77777777" w:rsidR="00EE0271" w:rsidRDefault="00EE0271"/>
    <w:p w14:paraId="204800FE" w14:textId="6EDF70D7" w:rsidR="00EE0271" w:rsidRDefault="00EE0271"/>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697030" w14:paraId="0EE9E549" w14:textId="77777777" w:rsidTr="00021FA7">
        <w:trPr>
          <w:trHeight w:hRule="exact" w:val="220"/>
        </w:trPr>
        <w:tc>
          <w:tcPr>
            <w:tcW w:w="9903" w:type="dxa"/>
            <w:gridSpan w:val="2"/>
            <w:tcBorders>
              <w:top w:val="single" w:sz="9" w:space="0" w:color="000000"/>
              <w:left w:val="single" w:sz="8" w:space="0" w:color="000000"/>
              <w:bottom w:val="nil"/>
              <w:right w:val="single" w:sz="8" w:space="0" w:color="000000"/>
            </w:tcBorders>
          </w:tcPr>
          <w:p w14:paraId="388A0D8F" w14:textId="77777777" w:rsidR="00697030" w:rsidRDefault="00697030" w:rsidP="00021FA7">
            <w:pPr>
              <w:spacing w:before="5" w:line="120" w:lineRule="exact"/>
              <w:rPr>
                <w:sz w:val="13"/>
                <w:szCs w:val="13"/>
              </w:rPr>
            </w:pPr>
          </w:p>
          <w:p w14:paraId="2336F88C" w14:textId="77777777" w:rsidR="00697030" w:rsidRDefault="00697030" w:rsidP="00021FA7">
            <w:pPr>
              <w:ind w:left="76"/>
              <w:rPr>
                <w:rFonts w:ascii="Arial" w:eastAsia="Arial" w:hAnsi="Arial" w:cs="Arial"/>
              </w:rPr>
            </w:pPr>
          </w:p>
        </w:tc>
      </w:tr>
      <w:tr w:rsidR="00697030" w14:paraId="1337484F" w14:textId="77777777" w:rsidTr="00021FA7">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3E0DCD81" w14:textId="77777777" w:rsidR="00697030" w:rsidRDefault="00697030" w:rsidP="00021FA7">
            <w:pPr>
              <w:spacing w:before="3" w:line="120" w:lineRule="exact"/>
              <w:rPr>
                <w:sz w:val="13"/>
                <w:szCs w:val="13"/>
              </w:rPr>
            </w:pPr>
          </w:p>
          <w:p w14:paraId="3291993E" w14:textId="77777777" w:rsidR="00697030" w:rsidRDefault="00697030" w:rsidP="00021FA7">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16B0AF06" w14:textId="6AE00E13" w:rsidR="00697030" w:rsidRDefault="00697030" w:rsidP="00021FA7">
            <w:r>
              <w:t xml:space="preserve">   Cancel ticket </w:t>
            </w:r>
          </w:p>
        </w:tc>
      </w:tr>
      <w:tr w:rsidR="00697030" w14:paraId="409BF5B4" w14:textId="77777777" w:rsidTr="00021FA7">
        <w:trPr>
          <w:trHeight w:hRule="exact" w:val="839"/>
        </w:trPr>
        <w:tc>
          <w:tcPr>
            <w:tcW w:w="9903" w:type="dxa"/>
            <w:gridSpan w:val="2"/>
            <w:tcBorders>
              <w:top w:val="nil"/>
              <w:left w:val="single" w:sz="8" w:space="0" w:color="000000"/>
              <w:bottom w:val="nil"/>
              <w:right w:val="single" w:sz="8" w:space="0" w:color="000000"/>
            </w:tcBorders>
          </w:tcPr>
          <w:p w14:paraId="4ADDAAFB" w14:textId="77777777" w:rsidR="00697030" w:rsidRDefault="00697030" w:rsidP="00021FA7">
            <w:pPr>
              <w:spacing w:before="6" w:line="140" w:lineRule="exact"/>
              <w:rPr>
                <w:sz w:val="14"/>
                <w:szCs w:val="14"/>
              </w:rPr>
            </w:pPr>
          </w:p>
          <w:p w14:paraId="34F54670" w14:textId="2FC12F87" w:rsidR="00697030" w:rsidRDefault="00697030" w:rsidP="00021FA7">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r w:rsidRPr="00697030">
              <w:rPr>
                <w:rFonts w:ascii="Arial" w:eastAsia="Arial" w:hAnsi="Arial" w:cs="Arial"/>
                <w:bCs/>
                <w:i/>
              </w:rPr>
              <w:t>user cancels a ticket he has already booked</w:t>
            </w:r>
            <w:r>
              <w:rPr>
                <w:rFonts w:ascii="Arial" w:eastAsia="Arial" w:hAnsi="Arial" w:cs="Arial"/>
                <w:bCs/>
                <w:i/>
              </w:rPr>
              <w:t>.</w:t>
            </w:r>
          </w:p>
        </w:tc>
      </w:tr>
      <w:tr w:rsidR="00697030" w14:paraId="0DBAD57C" w14:textId="77777777" w:rsidTr="00021FA7">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3A2DCB04" w14:textId="77777777" w:rsidR="00697030" w:rsidRDefault="00697030" w:rsidP="00021FA7">
            <w:pPr>
              <w:spacing w:before="3" w:line="120" w:lineRule="exact"/>
              <w:rPr>
                <w:sz w:val="13"/>
                <w:szCs w:val="13"/>
              </w:rPr>
            </w:pPr>
          </w:p>
          <w:p w14:paraId="09D21D04" w14:textId="77777777" w:rsidR="00697030" w:rsidRDefault="00697030" w:rsidP="00021FA7">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w:t>
            </w:r>
            <w:r w:rsidRPr="00F50A81">
              <w:rPr>
                <w:rFonts w:ascii="Arial" w:eastAsia="Arial" w:hAnsi="Arial" w:cs="Arial"/>
                <w:bCs/>
                <w:i/>
              </w:rPr>
              <w:t xml:space="preserve"> user </w:t>
            </w:r>
          </w:p>
        </w:tc>
        <w:tc>
          <w:tcPr>
            <w:tcW w:w="6493" w:type="dxa"/>
            <w:tcBorders>
              <w:top w:val="single" w:sz="8" w:space="0" w:color="000000"/>
              <w:left w:val="single" w:sz="8" w:space="0" w:color="000000"/>
              <w:bottom w:val="single" w:sz="8" w:space="0" w:color="000000"/>
              <w:right w:val="single" w:sz="8" w:space="0" w:color="000000"/>
            </w:tcBorders>
          </w:tcPr>
          <w:p w14:paraId="5CAFDDA5" w14:textId="77777777" w:rsidR="00697030" w:rsidRDefault="00697030" w:rsidP="00021FA7">
            <w:pPr>
              <w:spacing w:before="3" w:line="120" w:lineRule="exact"/>
              <w:rPr>
                <w:sz w:val="13"/>
                <w:szCs w:val="13"/>
              </w:rPr>
            </w:pPr>
          </w:p>
          <w:p w14:paraId="61D6EFCF" w14:textId="77777777" w:rsidR="00697030" w:rsidRDefault="00697030" w:rsidP="00021FA7">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 xml:space="preserve">s:  </w:t>
            </w:r>
            <w:r w:rsidRPr="00F50A81">
              <w:rPr>
                <w:rFonts w:ascii="Arial" w:eastAsia="Arial" w:hAnsi="Arial" w:cs="Arial"/>
                <w:bCs/>
                <w:i/>
              </w:rPr>
              <w:t>admin</w:t>
            </w:r>
          </w:p>
        </w:tc>
      </w:tr>
      <w:tr w:rsidR="00697030" w14:paraId="68CF9C65" w14:textId="77777777" w:rsidTr="00021FA7">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539C9E22" w14:textId="77777777" w:rsidR="00697030" w:rsidRDefault="00697030" w:rsidP="00021FA7">
            <w:pPr>
              <w:spacing w:before="5" w:line="120" w:lineRule="exact"/>
              <w:rPr>
                <w:sz w:val="13"/>
                <w:szCs w:val="13"/>
              </w:rPr>
            </w:pPr>
          </w:p>
          <w:p w14:paraId="3A6B5F02" w14:textId="77777777" w:rsidR="00697030" w:rsidRDefault="00697030" w:rsidP="00021FA7">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 xml:space="preserve">s: </w:t>
            </w:r>
          </w:p>
        </w:tc>
        <w:tc>
          <w:tcPr>
            <w:tcW w:w="6493" w:type="dxa"/>
            <w:tcBorders>
              <w:top w:val="single" w:sz="8" w:space="0" w:color="000000"/>
              <w:left w:val="single" w:sz="8" w:space="0" w:color="000000"/>
              <w:bottom w:val="single" w:sz="8" w:space="0" w:color="000000"/>
              <w:right w:val="single" w:sz="8" w:space="0" w:color="000000"/>
            </w:tcBorders>
          </w:tcPr>
          <w:p w14:paraId="4428B5B4" w14:textId="77777777" w:rsidR="00697030" w:rsidRDefault="00697030" w:rsidP="00021FA7">
            <w:r>
              <w:t xml:space="preserve"> User, admin, counter man , conductor</w:t>
            </w:r>
          </w:p>
        </w:tc>
      </w:tr>
      <w:tr w:rsidR="00697030" w14:paraId="1523DA9B" w14:textId="77777777" w:rsidTr="00021FA7">
        <w:trPr>
          <w:trHeight w:hRule="exact" w:val="1205"/>
        </w:trPr>
        <w:tc>
          <w:tcPr>
            <w:tcW w:w="9903" w:type="dxa"/>
            <w:gridSpan w:val="2"/>
            <w:tcBorders>
              <w:top w:val="nil"/>
              <w:left w:val="single" w:sz="8" w:space="0" w:color="000000"/>
              <w:bottom w:val="single" w:sz="8" w:space="0" w:color="000000"/>
              <w:right w:val="single" w:sz="8" w:space="0" w:color="000000"/>
            </w:tcBorders>
          </w:tcPr>
          <w:p w14:paraId="7FAFBF01" w14:textId="77777777" w:rsidR="00697030" w:rsidRDefault="00697030" w:rsidP="00021FA7">
            <w:pPr>
              <w:spacing w:before="4" w:line="140" w:lineRule="exact"/>
              <w:rPr>
                <w:sz w:val="14"/>
                <w:szCs w:val="14"/>
              </w:rPr>
            </w:pPr>
          </w:p>
          <w:p w14:paraId="143F9449" w14:textId="77777777" w:rsidR="00697030" w:rsidRDefault="00697030" w:rsidP="00021FA7">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66285F00" w14:textId="77777777" w:rsidR="00697030" w:rsidRDefault="00697030" w:rsidP="00021FA7">
            <w:pPr>
              <w:spacing w:line="120" w:lineRule="exact"/>
              <w:rPr>
                <w:sz w:val="12"/>
                <w:szCs w:val="12"/>
              </w:rPr>
            </w:pPr>
          </w:p>
          <w:p w14:paraId="35D182D4" w14:textId="00FDF241" w:rsidR="00697030" w:rsidRDefault="00697030" w:rsidP="00021FA7">
            <w:pPr>
              <w:ind w:left="436"/>
              <w:rPr>
                <w:rFonts w:ascii="Arial" w:eastAsia="Arial" w:hAnsi="Arial" w:cs="Arial"/>
              </w:rPr>
            </w:pPr>
            <w:r>
              <w:rPr>
                <w:w w:val="128"/>
              </w:rPr>
              <w:t xml:space="preserve">▪   </w:t>
            </w:r>
            <w:r>
              <w:rPr>
                <w:spacing w:val="13"/>
                <w:w w:val="12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xml:space="preserve">:    </w:t>
            </w:r>
            <w:r w:rsidRPr="00B25099">
              <w:rPr>
                <w:rFonts w:ascii="Arial" w:eastAsia="Arial" w:hAnsi="Arial" w:cs="Arial"/>
                <w:bCs/>
                <w:i/>
              </w:rPr>
              <w:t xml:space="preserve">login, </w:t>
            </w:r>
            <w:r w:rsidR="000E7D8A">
              <w:rPr>
                <w:rFonts w:ascii="Arial" w:eastAsia="Arial" w:hAnsi="Arial" w:cs="Arial"/>
                <w:bCs/>
                <w:i/>
              </w:rPr>
              <w:t>view current/previous reservations</w:t>
            </w:r>
          </w:p>
          <w:p w14:paraId="4194D436" w14:textId="77777777" w:rsidR="00697030" w:rsidRDefault="00697030" w:rsidP="00021FA7">
            <w:pPr>
              <w:spacing w:before="10" w:line="100" w:lineRule="exact"/>
              <w:rPr>
                <w:sz w:val="11"/>
                <w:szCs w:val="11"/>
              </w:rPr>
            </w:pPr>
          </w:p>
          <w:p w14:paraId="059DE341" w14:textId="594AB0ED" w:rsidR="00697030" w:rsidRDefault="00697030" w:rsidP="00021FA7">
            <w:pPr>
              <w:ind w:left="436"/>
              <w:rPr>
                <w:rFonts w:ascii="Arial" w:eastAsia="Arial" w:hAnsi="Arial" w:cs="Arial"/>
              </w:rPr>
            </w:pPr>
            <w:r>
              <w:rPr>
                <w:w w:val="128"/>
              </w:rPr>
              <w:t xml:space="preserve">▪   </w:t>
            </w:r>
            <w:r>
              <w:rPr>
                <w:spacing w:val="13"/>
                <w:w w:val="12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 xml:space="preserve">ds:     </w:t>
            </w:r>
            <w:r w:rsidR="000E7D8A">
              <w:rPr>
                <w:rFonts w:ascii="Arial" w:eastAsia="Arial" w:hAnsi="Arial" w:cs="Arial"/>
                <w:bCs/>
                <w:i/>
              </w:rPr>
              <w:t>do payments, view available trains</w:t>
            </w:r>
          </w:p>
        </w:tc>
      </w:tr>
      <w:tr w:rsidR="00697030" w14:paraId="464346B0" w14:textId="77777777" w:rsidTr="00021FA7">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1B86234F" w14:textId="77777777" w:rsidR="00697030" w:rsidRDefault="00697030" w:rsidP="00021FA7">
            <w:pPr>
              <w:spacing w:before="3" w:line="120" w:lineRule="exact"/>
              <w:rPr>
                <w:sz w:val="13"/>
                <w:szCs w:val="13"/>
              </w:rPr>
            </w:pPr>
          </w:p>
          <w:p w14:paraId="04054D9E" w14:textId="77777777" w:rsidR="00697030" w:rsidRDefault="00697030" w:rsidP="00021FA7">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5A7F578D" w14:textId="77777777" w:rsidR="00697030" w:rsidRDefault="00697030" w:rsidP="00021FA7">
            <w:pPr>
              <w:spacing w:before="1" w:line="120" w:lineRule="exact"/>
              <w:rPr>
                <w:sz w:val="12"/>
                <w:szCs w:val="12"/>
              </w:rPr>
            </w:pPr>
          </w:p>
          <w:p w14:paraId="5D0D8B4E" w14:textId="77777777" w:rsidR="000E7D8A" w:rsidRPr="003D697D" w:rsidRDefault="00697030" w:rsidP="000E7D8A">
            <w:pPr>
              <w:rPr>
                <w:sz w:val="28"/>
                <w:szCs w:val="28"/>
              </w:rPr>
            </w:pPr>
            <w:r>
              <w:rPr>
                <w:w w:val="128"/>
              </w:rPr>
              <w:t xml:space="preserve">▪ </w:t>
            </w:r>
            <w:r w:rsidR="000E7D8A">
              <w:rPr>
                <w:sz w:val="28"/>
                <w:szCs w:val="28"/>
              </w:rPr>
              <w:t>User is logged in to the system</w:t>
            </w:r>
          </w:p>
          <w:p w14:paraId="624E9C0E" w14:textId="6BA62353" w:rsidR="00697030" w:rsidRPr="003D697D" w:rsidRDefault="00697030" w:rsidP="00021FA7">
            <w:pPr>
              <w:rPr>
                <w:sz w:val="28"/>
                <w:szCs w:val="28"/>
              </w:rPr>
            </w:pPr>
          </w:p>
          <w:p w14:paraId="7CC5AB23" w14:textId="77777777" w:rsidR="00697030" w:rsidRDefault="00697030" w:rsidP="00021FA7">
            <w:pPr>
              <w:ind w:left="436"/>
            </w:pPr>
          </w:p>
        </w:tc>
      </w:tr>
      <w:tr w:rsidR="00697030" w14:paraId="1112B739" w14:textId="77777777" w:rsidTr="00021FA7">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1DFBBA36" w14:textId="77777777" w:rsidR="00697030" w:rsidRPr="00EE0271" w:rsidRDefault="00697030" w:rsidP="00021FA7">
            <w:pPr>
              <w:ind w:left="76"/>
              <w:rPr>
                <w:b/>
                <w:bCs/>
                <w:sz w:val="22"/>
                <w:szCs w:val="22"/>
              </w:rPr>
            </w:pPr>
            <w:r w:rsidRPr="00EE0271">
              <w:rPr>
                <w:b/>
                <w:bCs/>
                <w:sz w:val="22"/>
                <w:szCs w:val="22"/>
              </w:rPr>
              <w:t>Main flow of events:</w:t>
            </w:r>
          </w:p>
          <w:p w14:paraId="5D236F26" w14:textId="77777777" w:rsidR="00697030" w:rsidRDefault="00697030" w:rsidP="00021FA7">
            <w:pPr>
              <w:ind w:left="76"/>
              <w:rPr>
                <w:sz w:val="22"/>
                <w:szCs w:val="22"/>
              </w:rPr>
            </w:pPr>
          </w:p>
          <w:p w14:paraId="336BF439" w14:textId="4FF2FD18" w:rsidR="00697030" w:rsidRPr="00EE0271" w:rsidRDefault="00697030" w:rsidP="00021FA7">
            <w:pPr>
              <w:pStyle w:val="ListParagraph"/>
              <w:numPr>
                <w:ilvl w:val="0"/>
                <w:numId w:val="9"/>
              </w:numPr>
              <w:rPr>
                <w:rFonts w:ascii="Arial" w:eastAsia="Arial" w:hAnsi="Arial" w:cs="Arial"/>
                <w:sz w:val="22"/>
                <w:szCs w:val="22"/>
              </w:rPr>
            </w:pPr>
            <w:r w:rsidRPr="00EE0271">
              <w:rPr>
                <w:sz w:val="22"/>
                <w:szCs w:val="22"/>
              </w:rPr>
              <w:t xml:space="preserve">User selects a </w:t>
            </w:r>
            <w:r w:rsidR="000E7D8A">
              <w:rPr>
                <w:sz w:val="22"/>
                <w:szCs w:val="22"/>
              </w:rPr>
              <w:t>booked ticket</w:t>
            </w:r>
          </w:p>
          <w:p w14:paraId="4F850C5E" w14:textId="2D4995C1" w:rsidR="00697030" w:rsidRPr="000E7D8A" w:rsidRDefault="000E7D8A" w:rsidP="00021FA7">
            <w:pPr>
              <w:pStyle w:val="ListParagraph"/>
              <w:numPr>
                <w:ilvl w:val="0"/>
                <w:numId w:val="9"/>
              </w:numPr>
              <w:rPr>
                <w:rFonts w:ascii="Arial" w:eastAsia="Arial" w:hAnsi="Arial" w:cs="Arial"/>
                <w:sz w:val="22"/>
                <w:szCs w:val="22"/>
              </w:rPr>
            </w:pPr>
            <w:r>
              <w:rPr>
                <w:sz w:val="22"/>
                <w:szCs w:val="22"/>
              </w:rPr>
              <w:t>Cancel ticket</w:t>
            </w:r>
          </w:p>
          <w:p w14:paraId="7B02DCAF" w14:textId="7E2DCF93" w:rsidR="000E7D8A" w:rsidRPr="000E7D8A" w:rsidRDefault="000E7D8A" w:rsidP="00021FA7">
            <w:pPr>
              <w:pStyle w:val="ListParagraph"/>
              <w:numPr>
                <w:ilvl w:val="0"/>
                <w:numId w:val="9"/>
              </w:numPr>
              <w:rPr>
                <w:rFonts w:ascii="Arial" w:eastAsia="Arial" w:hAnsi="Arial" w:cs="Arial"/>
                <w:sz w:val="22"/>
                <w:szCs w:val="22"/>
              </w:rPr>
            </w:pPr>
            <w:r>
              <w:rPr>
                <w:sz w:val="22"/>
                <w:szCs w:val="22"/>
              </w:rPr>
              <w:t>Receive compensation</w:t>
            </w:r>
          </w:p>
          <w:p w14:paraId="3E8127F3" w14:textId="77777777" w:rsidR="000E7D8A" w:rsidRPr="00EE0271" w:rsidRDefault="000E7D8A" w:rsidP="000E7D8A">
            <w:pPr>
              <w:pStyle w:val="ListParagraph"/>
              <w:ind w:left="796"/>
              <w:rPr>
                <w:rFonts w:ascii="Arial" w:eastAsia="Arial" w:hAnsi="Arial" w:cs="Arial"/>
                <w:sz w:val="22"/>
                <w:szCs w:val="22"/>
              </w:rPr>
            </w:pPr>
          </w:p>
          <w:p w14:paraId="3E384DF0" w14:textId="77777777" w:rsidR="00697030" w:rsidRPr="00EE0271" w:rsidRDefault="00697030" w:rsidP="00021FA7">
            <w:pPr>
              <w:pStyle w:val="ListParagraph"/>
              <w:ind w:left="796"/>
              <w:rPr>
                <w:rFonts w:ascii="Arial" w:eastAsia="Arial" w:hAnsi="Arial" w:cs="Arial"/>
                <w:sz w:val="22"/>
                <w:szCs w:val="22"/>
              </w:rPr>
            </w:pPr>
          </w:p>
        </w:tc>
      </w:tr>
      <w:tr w:rsidR="00697030" w14:paraId="139C87F9" w14:textId="77777777" w:rsidTr="00021FA7">
        <w:trPr>
          <w:trHeight w:hRule="exact" w:val="855"/>
        </w:trPr>
        <w:tc>
          <w:tcPr>
            <w:tcW w:w="9903" w:type="dxa"/>
            <w:gridSpan w:val="2"/>
            <w:tcBorders>
              <w:top w:val="single" w:sz="8" w:space="0" w:color="000000"/>
              <w:left w:val="single" w:sz="8" w:space="0" w:color="000000"/>
              <w:bottom w:val="single" w:sz="8" w:space="0" w:color="000000"/>
              <w:right w:val="single" w:sz="8" w:space="0" w:color="000000"/>
            </w:tcBorders>
          </w:tcPr>
          <w:p w14:paraId="160BC0AE" w14:textId="77777777" w:rsidR="00697030" w:rsidRDefault="00697030" w:rsidP="00021FA7">
            <w:pPr>
              <w:spacing w:before="6" w:line="120" w:lineRule="exact"/>
              <w:rPr>
                <w:sz w:val="13"/>
                <w:szCs w:val="13"/>
              </w:rPr>
            </w:pPr>
          </w:p>
          <w:p w14:paraId="5BEB84D0" w14:textId="77777777" w:rsidR="00697030" w:rsidRDefault="00697030" w:rsidP="00021FA7">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1"/>
              </w:rPr>
              <w:t>w</w:t>
            </w:r>
            <w:r>
              <w:rPr>
                <w:rFonts w:ascii="Arial" w:eastAsia="Arial" w:hAnsi="Arial" w:cs="Arial"/>
                <w:b/>
                <w:i/>
              </w:rPr>
              <w:t>s:</w:t>
            </w:r>
          </w:p>
          <w:p w14:paraId="755302D7" w14:textId="77777777" w:rsidR="00697030" w:rsidRDefault="00697030" w:rsidP="00021FA7">
            <w:pPr>
              <w:spacing w:before="8" w:line="100" w:lineRule="exact"/>
              <w:rPr>
                <w:sz w:val="11"/>
                <w:szCs w:val="11"/>
              </w:rPr>
            </w:pPr>
          </w:p>
          <w:p w14:paraId="0CA0E5CC" w14:textId="237C0D90" w:rsidR="00697030" w:rsidRDefault="00697030" w:rsidP="00021FA7">
            <w:pPr>
              <w:ind w:left="76"/>
              <w:rPr>
                <w:rFonts w:ascii="Arial" w:eastAsia="Arial" w:hAnsi="Arial" w:cs="Arial"/>
              </w:rPr>
            </w:pPr>
            <w:r>
              <w:rPr>
                <w:rFonts w:ascii="Arial" w:eastAsia="Arial" w:hAnsi="Arial" w:cs="Arial"/>
                <w:b/>
                <w:i/>
              </w:rPr>
              <w:t>4.1</w:t>
            </w:r>
            <w:r w:rsidR="000E7D8A">
              <w:rPr>
                <w:sz w:val="28"/>
                <w:szCs w:val="28"/>
              </w:rPr>
              <w:t xml:space="preserve"> </w:t>
            </w:r>
            <w:r>
              <w:rPr>
                <w:sz w:val="28"/>
                <w:szCs w:val="28"/>
              </w:rPr>
              <w:t>.</w:t>
            </w:r>
            <w:r w:rsidR="000E7D8A">
              <w:rPr>
                <w:sz w:val="28"/>
                <w:szCs w:val="28"/>
              </w:rPr>
              <w:t xml:space="preserve"> Ticket not booked in the first place. Invalid</w:t>
            </w:r>
          </w:p>
        </w:tc>
      </w:tr>
      <w:tr w:rsidR="00697030" w14:paraId="2732F20F" w14:textId="77777777" w:rsidTr="00021FA7">
        <w:trPr>
          <w:trHeight w:hRule="exact" w:val="857"/>
        </w:trPr>
        <w:tc>
          <w:tcPr>
            <w:tcW w:w="9903" w:type="dxa"/>
            <w:gridSpan w:val="2"/>
            <w:tcBorders>
              <w:top w:val="single" w:sz="8" w:space="0" w:color="000000"/>
              <w:left w:val="single" w:sz="8" w:space="0" w:color="000000"/>
              <w:bottom w:val="single" w:sz="8" w:space="0" w:color="000000"/>
              <w:right w:val="single" w:sz="8" w:space="0" w:color="000000"/>
            </w:tcBorders>
          </w:tcPr>
          <w:p w14:paraId="77190C28" w14:textId="77777777" w:rsidR="00697030" w:rsidRDefault="00697030" w:rsidP="00021FA7">
            <w:pPr>
              <w:spacing w:before="5" w:line="120" w:lineRule="exact"/>
              <w:rPr>
                <w:sz w:val="13"/>
                <w:szCs w:val="13"/>
              </w:rPr>
            </w:pPr>
          </w:p>
          <w:p w14:paraId="16F45D49" w14:textId="77777777" w:rsidR="00697030" w:rsidRDefault="00697030" w:rsidP="00021FA7">
            <w:pPr>
              <w:ind w:left="76"/>
              <w:rPr>
                <w:rFonts w:ascii="Arial" w:eastAsia="Arial" w:hAnsi="Arial" w:cs="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37AB6BA6" w14:textId="77777777" w:rsidR="00697030" w:rsidRDefault="00697030" w:rsidP="00021FA7">
            <w:pPr>
              <w:spacing w:before="1" w:line="120" w:lineRule="exact"/>
              <w:rPr>
                <w:sz w:val="12"/>
                <w:szCs w:val="12"/>
              </w:rPr>
            </w:pPr>
          </w:p>
          <w:p w14:paraId="464D86A3" w14:textId="789D3610" w:rsidR="00697030" w:rsidRDefault="00697030" w:rsidP="00021FA7">
            <w:pPr>
              <w:ind w:left="436"/>
            </w:pPr>
            <w:r>
              <w:rPr>
                <w:w w:val="128"/>
              </w:rPr>
              <w:t xml:space="preserve">▪ </w:t>
            </w:r>
            <w:r>
              <w:rPr>
                <w:sz w:val="28"/>
                <w:szCs w:val="28"/>
              </w:rPr>
              <w:t>Ticket successfully</w:t>
            </w:r>
            <w:r w:rsidR="000E7D8A">
              <w:rPr>
                <w:sz w:val="28"/>
                <w:szCs w:val="28"/>
              </w:rPr>
              <w:t xml:space="preserve"> cancelled. </w:t>
            </w:r>
          </w:p>
        </w:tc>
      </w:tr>
    </w:tbl>
    <w:p w14:paraId="16961833" w14:textId="77777777" w:rsidR="00EE0271" w:rsidRDefault="00EE0271"/>
    <w:p w14:paraId="1FD56695" w14:textId="77777777" w:rsidR="00302B7E" w:rsidRDefault="00302B7E" w:rsidP="00302B7E"/>
    <w:p w14:paraId="58CD36F2" w14:textId="0A74F5CD" w:rsidR="00302B7E" w:rsidRDefault="00302B7E" w:rsidP="00302B7E">
      <w:pPr>
        <w:rPr>
          <w:rFonts w:ascii="Arial" w:eastAsia="Arial" w:hAnsi="Arial" w:cs="Arial"/>
          <w:b/>
          <w:i/>
          <w:sz w:val="28"/>
          <w:szCs w:val="28"/>
        </w:rPr>
      </w:pPr>
      <w:r>
        <w:rPr>
          <w:rFonts w:ascii="Arial" w:eastAsia="Arial" w:hAnsi="Arial" w:cs="Arial"/>
          <w:b/>
          <w:i/>
          <w:sz w:val="28"/>
          <w:szCs w:val="28"/>
        </w:rPr>
        <w:t>4</w:t>
      </w:r>
      <w:r>
        <w:rPr>
          <w:rFonts w:ascii="Arial" w:eastAsia="Arial" w:hAnsi="Arial" w:cs="Arial"/>
          <w:b/>
          <w:i/>
          <w:spacing w:val="1"/>
          <w:sz w:val="28"/>
          <w:szCs w:val="28"/>
        </w:rPr>
        <w:t>.</w:t>
      </w:r>
      <w:r>
        <w:rPr>
          <w:rFonts w:ascii="Arial" w:eastAsia="Arial" w:hAnsi="Arial" w:cs="Arial"/>
          <w:b/>
          <w:i/>
          <w:sz w:val="28"/>
          <w:szCs w:val="28"/>
        </w:rPr>
        <w:t>2</w:t>
      </w:r>
      <w:r>
        <w:rPr>
          <w:rFonts w:ascii="Arial" w:eastAsia="Arial" w:hAnsi="Arial" w:cs="Arial"/>
          <w:b/>
          <w:i/>
          <w:spacing w:val="1"/>
          <w:sz w:val="28"/>
          <w:szCs w:val="28"/>
        </w:rPr>
        <w:t>.</w:t>
      </w:r>
      <w:r>
        <w:rPr>
          <w:rFonts w:ascii="Arial" w:eastAsia="Arial" w:hAnsi="Arial" w:cs="Arial"/>
          <w:b/>
          <w:i/>
          <w:spacing w:val="-3"/>
          <w:sz w:val="28"/>
          <w:szCs w:val="28"/>
        </w:rPr>
        <w:t>3</w:t>
      </w:r>
      <w:r>
        <w:rPr>
          <w:rFonts w:ascii="Arial" w:eastAsia="Arial" w:hAnsi="Arial" w:cs="Arial"/>
          <w:b/>
          <w:i/>
          <w:sz w:val="28"/>
          <w:szCs w:val="28"/>
        </w:rPr>
        <w:t xml:space="preserve">.    </w:t>
      </w:r>
      <w:r>
        <w:rPr>
          <w:rFonts w:ascii="Arial" w:eastAsia="Arial" w:hAnsi="Arial" w:cs="Arial"/>
          <w:b/>
          <w:i/>
          <w:spacing w:val="64"/>
          <w:sz w:val="28"/>
          <w:szCs w:val="28"/>
        </w:rPr>
        <w:t xml:space="preserve"> </w:t>
      </w:r>
      <w:r>
        <w:rPr>
          <w:rFonts w:ascii="Arial" w:eastAsia="Arial" w:hAnsi="Arial" w:cs="Arial"/>
          <w:b/>
          <w:i/>
          <w:sz w:val="28"/>
          <w:szCs w:val="28"/>
        </w:rPr>
        <w:t>Print ticket</w:t>
      </w:r>
    </w:p>
    <w:p w14:paraId="4406708C" w14:textId="77777777" w:rsidR="00302B7E" w:rsidRDefault="00302B7E" w:rsidP="00302B7E">
      <w:pPr>
        <w:rPr>
          <w:rFonts w:ascii="Arial" w:eastAsia="Arial" w:hAnsi="Arial" w:cs="Arial"/>
          <w:b/>
          <w:i/>
          <w:sz w:val="28"/>
          <w:szCs w:val="28"/>
        </w:rPr>
      </w:pPr>
    </w:p>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302B7E" w14:paraId="70073E86" w14:textId="77777777" w:rsidTr="002E7815">
        <w:trPr>
          <w:trHeight w:hRule="exact" w:val="220"/>
        </w:trPr>
        <w:tc>
          <w:tcPr>
            <w:tcW w:w="9903" w:type="dxa"/>
            <w:gridSpan w:val="2"/>
            <w:tcBorders>
              <w:top w:val="single" w:sz="9" w:space="0" w:color="000000"/>
              <w:left w:val="single" w:sz="8" w:space="0" w:color="000000"/>
              <w:bottom w:val="nil"/>
              <w:right w:val="single" w:sz="8" w:space="0" w:color="000000"/>
            </w:tcBorders>
          </w:tcPr>
          <w:p w14:paraId="6178F92B" w14:textId="77777777" w:rsidR="00302B7E" w:rsidRDefault="00302B7E" w:rsidP="002E7815">
            <w:pPr>
              <w:spacing w:before="5" w:line="120" w:lineRule="exact"/>
              <w:rPr>
                <w:sz w:val="13"/>
                <w:szCs w:val="13"/>
              </w:rPr>
            </w:pPr>
          </w:p>
          <w:p w14:paraId="78FBD42A" w14:textId="77777777" w:rsidR="00302B7E" w:rsidRDefault="00302B7E" w:rsidP="002E7815">
            <w:pPr>
              <w:ind w:left="76"/>
              <w:rPr>
                <w:rFonts w:ascii="Arial" w:eastAsia="Arial" w:hAnsi="Arial" w:cs="Arial"/>
              </w:rPr>
            </w:pPr>
          </w:p>
        </w:tc>
      </w:tr>
      <w:tr w:rsidR="00302B7E" w14:paraId="589940BC" w14:textId="77777777" w:rsidTr="002E7815">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60F690D7" w14:textId="77777777" w:rsidR="00302B7E" w:rsidRDefault="00302B7E" w:rsidP="002E7815">
            <w:pPr>
              <w:spacing w:before="3" w:line="120" w:lineRule="exact"/>
              <w:rPr>
                <w:sz w:val="13"/>
                <w:szCs w:val="13"/>
              </w:rPr>
            </w:pPr>
          </w:p>
          <w:p w14:paraId="6E1F732D" w14:textId="77777777" w:rsidR="00302B7E" w:rsidRDefault="00302B7E" w:rsidP="002E7815">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479274D7" w14:textId="4FCCF08A" w:rsidR="00302B7E" w:rsidRDefault="00302B7E" w:rsidP="002E7815">
            <w:r>
              <w:t xml:space="preserve">   Print ticket </w:t>
            </w:r>
          </w:p>
        </w:tc>
      </w:tr>
      <w:tr w:rsidR="00302B7E" w14:paraId="6CB37686" w14:textId="77777777" w:rsidTr="002E7815">
        <w:trPr>
          <w:trHeight w:hRule="exact" w:val="839"/>
        </w:trPr>
        <w:tc>
          <w:tcPr>
            <w:tcW w:w="9903" w:type="dxa"/>
            <w:gridSpan w:val="2"/>
            <w:tcBorders>
              <w:top w:val="nil"/>
              <w:left w:val="single" w:sz="8" w:space="0" w:color="000000"/>
              <w:bottom w:val="nil"/>
              <w:right w:val="single" w:sz="8" w:space="0" w:color="000000"/>
            </w:tcBorders>
          </w:tcPr>
          <w:p w14:paraId="0A5543F7" w14:textId="77777777" w:rsidR="00302B7E" w:rsidRDefault="00302B7E" w:rsidP="002E7815">
            <w:pPr>
              <w:spacing w:before="6" w:line="140" w:lineRule="exact"/>
              <w:rPr>
                <w:sz w:val="14"/>
                <w:szCs w:val="14"/>
              </w:rPr>
            </w:pPr>
          </w:p>
          <w:p w14:paraId="041D2224" w14:textId="1F20B8A6" w:rsidR="00302B7E" w:rsidRDefault="00302B7E" w:rsidP="002E7815">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user prints a ticket he has already booked </w:t>
            </w:r>
          </w:p>
        </w:tc>
      </w:tr>
      <w:tr w:rsidR="00302B7E" w14:paraId="329974B6" w14:textId="77777777" w:rsidTr="002E7815">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3BD6DC67" w14:textId="77777777" w:rsidR="00302B7E" w:rsidRDefault="00302B7E" w:rsidP="002E7815">
            <w:pPr>
              <w:spacing w:before="3" w:line="120" w:lineRule="exact"/>
              <w:rPr>
                <w:sz w:val="13"/>
                <w:szCs w:val="13"/>
              </w:rPr>
            </w:pPr>
          </w:p>
          <w:p w14:paraId="3CD240A6" w14:textId="77777777" w:rsidR="00302B7E" w:rsidRDefault="00302B7E" w:rsidP="002E7815">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w:t>
            </w:r>
            <w:r w:rsidRPr="00F50A81">
              <w:rPr>
                <w:rFonts w:ascii="Arial" w:eastAsia="Arial" w:hAnsi="Arial" w:cs="Arial"/>
                <w:bCs/>
                <w:i/>
              </w:rPr>
              <w:t xml:space="preserve"> user </w:t>
            </w:r>
          </w:p>
        </w:tc>
        <w:tc>
          <w:tcPr>
            <w:tcW w:w="6493" w:type="dxa"/>
            <w:tcBorders>
              <w:top w:val="single" w:sz="8" w:space="0" w:color="000000"/>
              <w:left w:val="single" w:sz="8" w:space="0" w:color="000000"/>
              <w:bottom w:val="single" w:sz="8" w:space="0" w:color="000000"/>
              <w:right w:val="single" w:sz="8" w:space="0" w:color="000000"/>
            </w:tcBorders>
          </w:tcPr>
          <w:p w14:paraId="6906E2FD" w14:textId="77777777" w:rsidR="00302B7E" w:rsidRDefault="00302B7E" w:rsidP="002E7815">
            <w:pPr>
              <w:spacing w:before="3" w:line="120" w:lineRule="exact"/>
              <w:rPr>
                <w:sz w:val="13"/>
                <w:szCs w:val="13"/>
              </w:rPr>
            </w:pPr>
          </w:p>
          <w:p w14:paraId="483EF713" w14:textId="77777777" w:rsidR="00302B7E" w:rsidRDefault="00302B7E" w:rsidP="002E7815">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 xml:space="preserve">s:  </w:t>
            </w:r>
            <w:r w:rsidRPr="00F50A81">
              <w:rPr>
                <w:rFonts w:ascii="Arial" w:eastAsia="Arial" w:hAnsi="Arial" w:cs="Arial"/>
                <w:bCs/>
                <w:i/>
              </w:rPr>
              <w:t>admin</w:t>
            </w:r>
          </w:p>
        </w:tc>
      </w:tr>
      <w:tr w:rsidR="00302B7E" w14:paraId="79EC9634" w14:textId="77777777" w:rsidTr="002E7815">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441F37AB" w14:textId="77777777" w:rsidR="00302B7E" w:rsidRDefault="00302B7E" w:rsidP="002E7815">
            <w:pPr>
              <w:spacing w:before="5" w:line="120" w:lineRule="exact"/>
              <w:rPr>
                <w:sz w:val="13"/>
                <w:szCs w:val="13"/>
              </w:rPr>
            </w:pPr>
          </w:p>
          <w:p w14:paraId="7CA774E2" w14:textId="77777777" w:rsidR="00302B7E" w:rsidRDefault="00302B7E" w:rsidP="002E7815">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 xml:space="preserve">s: </w:t>
            </w:r>
          </w:p>
        </w:tc>
        <w:tc>
          <w:tcPr>
            <w:tcW w:w="6493" w:type="dxa"/>
            <w:tcBorders>
              <w:top w:val="single" w:sz="8" w:space="0" w:color="000000"/>
              <w:left w:val="single" w:sz="8" w:space="0" w:color="000000"/>
              <w:bottom w:val="single" w:sz="8" w:space="0" w:color="000000"/>
              <w:right w:val="single" w:sz="8" w:space="0" w:color="000000"/>
            </w:tcBorders>
          </w:tcPr>
          <w:p w14:paraId="3F3BF32B" w14:textId="77777777" w:rsidR="00302B7E" w:rsidRDefault="00302B7E" w:rsidP="002E7815">
            <w:r>
              <w:t xml:space="preserve"> User, admin, counter man , conductor</w:t>
            </w:r>
          </w:p>
        </w:tc>
      </w:tr>
      <w:tr w:rsidR="00302B7E" w14:paraId="13E0CB22" w14:textId="77777777" w:rsidTr="002E7815">
        <w:trPr>
          <w:trHeight w:hRule="exact" w:val="1205"/>
        </w:trPr>
        <w:tc>
          <w:tcPr>
            <w:tcW w:w="9903" w:type="dxa"/>
            <w:gridSpan w:val="2"/>
            <w:tcBorders>
              <w:top w:val="nil"/>
              <w:left w:val="single" w:sz="8" w:space="0" w:color="000000"/>
              <w:bottom w:val="single" w:sz="8" w:space="0" w:color="000000"/>
              <w:right w:val="single" w:sz="8" w:space="0" w:color="000000"/>
            </w:tcBorders>
          </w:tcPr>
          <w:p w14:paraId="044B4414" w14:textId="77777777" w:rsidR="00302B7E" w:rsidRDefault="00302B7E" w:rsidP="002E7815">
            <w:pPr>
              <w:spacing w:before="4" w:line="140" w:lineRule="exact"/>
              <w:rPr>
                <w:sz w:val="14"/>
                <w:szCs w:val="14"/>
              </w:rPr>
            </w:pPr>
          </w:p>
          <w:p w14:paraId="567F580E" w14:textId="77777777" w:rsidR="00302B7E" w:rsidRDefault="00302B7E" w:rsidP="002E7815">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6E61F20A" w14:textId="77777777" w:rsidR="00302B7E" w:rsidRDefault="00302B7E" w:rsidP="002E7815">
            <w:pPr>
              <w:spacing w:line="120" w:lineRule="exact"/>
              <w:rPr>
                <w:sz w:val="12"/>
                <w:szCs w:val="12"/>
              </w:rPr>
            </w:pPr>
          </w:p>
          <w:p w14:paraId="3E8F6B7C" w14:textId="4A425C78" w:rsidR="00302B7E" w:rsidRDefault="00302B7E" w:rsidP="002E7815">
            <w:pPr>
              <w:ind w:left="436"/>
              <w:rPr>
                <w:rFonts w:ascii="Arial" w:eastAsia="Arial" w:hAnsi="Arial" w:cs="Arial"/>
              </w:rPr>
            </w:pPr>
            <w:r>
              <w:rPr>
                <w:w w:val="128"/>
              </w:rPr>
              <w:t xml:space="preserve">▪   </w:t>
            </w:r>
            <w:r>
              <w:rPr>
                <w:spacing w:val="13"/>
                <w:w w:val="12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xml:space="preserve">:    </w:t>
            </w:r>
            <w:r w:rsidRPr="00B25099">
              <w:rPr>
                <w:rFonts w:ascii="Arial" w:eastAsia="Arial" w:hAnsi="Arial" w:cs="Arial"/>
                <w:bCs/>
                <w:i/>
              </w:rPr>
              <w:t xml:space="preserve">login, </w:t>
            </w:r>
            <w:r>
              <w:rPr>
                <w:rFonts w:ascii="Arial" w:eastAsia="Arial" w:hAnsi="Arial" w:cs="Arial"/>
                <w:bCs/>
                <w:i/>
              </w:rPr>
              <w:t>view current/previous reservations , view gallery</w:t>
            </w:r>
          </w:p>
          <w:p w14:paraId="1F1B45A5" w14:textId="77777777" w:rsidR="00302B7E" w:rsidRDefault="00302B7E" w:rsidP="002E7815">
            <w:pPr>
              <w:spacing w:before="10" w:line="100" w:lineRule="exact"/>
              <w:rPr>
                <w:sz w:val="11"/>
                <w:szCs w:val="11"/>
              </w:rPr>
            </w:pPr>
          </w:p>
          <w:p w14:paraId="744B9D5C" w14:textId="0812C7F6" w:rsidR="00302B7E" w:rsidRDefault="00302B7E" w:rsidP="002E7815">
            <w:pPr>
              <w:ind w:left="436"/>
              <w:rPr>
                <w:rFonts w:ascii="Arial" w:eastAsia="Arial" w:hAnsi="Arial" w:cs="Arial"/>
              </w:rPr>
            </w:pPr>
            <w:r>
              <w:rPr>
                <w:w w:val="128"/>
              </w:rPr>
              <w:t xml:space="preserve">▪   </w:t>
            </w:r>
            <w:r>
              <w:rPr>
                <w:spacing w:val="13"/>
                <w:w w:val="12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 xml:space="preserve">ds:     </w:t>
            </w:r>
            <w:r w:rsidR="00316271">
              <w:rPr>
                <w:rFonts w:ascii="Arial" w:eastAsia="Arial" w:hAnsi="Arial" w:cs="Arial"/>
                <w:bCs/>
                <w:i/>
              </w:rPr>
              <w:t>-</w:t>
            </w:r>
          </w:p>
        </w:tc>
      </w:tr>
      <w:tr w:rsidR="00302B7E" w14:paraId="7556085F" w14:textId="77777777" w:rsidTr="002E7815">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31DDA2CE" w14:textId="77777777" w:rsidR="00302B7E" w:rsidRDefault="00302B7E" w:rsidP="002E7815">
            <w:pPr>
              <w:spacing w:before="3" w:line="120" w:lineRule="exact"/>
              <w:rPr>
                <w:sz w:val="13"/>
                <w:szCs w:val="13"/>
              </w:rPr>
            </w:pPr>
          </w:p>
          <w:p w14:paraId="1EBB8F4E" w14:textId="2DEA139D" w:rsidR="00302B7E" w:rsidRDefault="00302B7E" w:rsidP="002E7815">
            <w:pPr>
              <w:ind w:left="76"/>
              <w:rPr>
                <w:rFonts w:ascii="Arial" w:eastAsia="Arial" w:hAnsi="Arial" w:cs="Arial"/>
                <w:b/>
                <w:i/>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07FF475A" w14:textId="25952168" w:rsidR="00316271" w:rsidRDefault="00316271" w:rsidP="00316271">
            <w:pPr>
              <w:pStyle w:val="ListParagraph"/>
              <w:numPr>
                <w:ilvl w:val="0"/>
                <w:numId w:val="15"/>
              </w:numPr>
              <w:rPr>
                <w:rFonts w:ascii="Arial" w:eastAsia="Arial" w:hAnsi="Arial" w:cs="Arial"/>
              </w:rPr>
            </w:pPr>
            <w:r>
              <w:rPr>
                <w:rFonts w:ascii="Arial" w:eastAsia="Arial" w:hAnsi="Arial" w:cs="Arial"/>
              </w:rPr>
              <w:t>User is logged into the system</w:t>
            </w:r>
          </w:p>
          <w:p w14:paraId="6016D2A0" w14:textId="45F39959" w:rsidR="00302B7E" w:rsidRPr="00316271" w:rsidRDefault="00316271" w:rsidP="002E7815">
            <w:pPr>
              <w:pStyle w:val="ListParagraph"/>
              <w:numPr>
                <w:ilvl w:val="0"/>
                <w:numId w:val="15"/>
              </w:numPr>
              <w:rPr>
                <w:rFonts w:ascii="Arial" w:eastAsia="Arial" w:hAnsi="Arial" w:cs="Arial"/>
              </w:rPr>
            </w:pPr>
            <w:r w:rsidRPr="00316271">
              <w:rPr>
                <w:sz w:val="28"/>
                <w:szCs w:val="28"/>
              </w:rPr>
              <w:t>train is selected</w:t>
            </w:r>
          </w:p>
          <w:p w14:paraId="669B27DA" w14:textId="77777777" w:rsidR="00302B7E" w:rsidRPr="003D697D" w:rsidRDefault="00302B7E" w:rsidP="002E7815">
            <w:pPr>
              <w:rPr>
                <w:sz w:val="28"/>
                <w:szCs w:val="28"/>
              </w:rPr>
            </w:pPr>
          </w:p>
          <w:p w14:paraId="6954CD54" w14:textId="77777777" w:rsidR="00302B7E" w:rsidRDefault="00302B7E" w:rsidP="002E7815">
            <w:pPr>
              <w:ind w:left="436"/>
            </w:pPr>
          </w:p>
        </w:tc>
      </w:tr>
      <w:tr w:rsidR="00302B7E" w14:paraId="3B488208" w14:textId="77777777" w:rsidTr="002E7815">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008C2432" w14:textId="77777777" w:rsidR="00302B7E" w:rsidRPr="00EE0271" w:rsidRDefault="00302B7E" w:rsidP="002E7815">
            <w:pPr>
              <w:ind w:left="76"/>
              <w:rPr>
                <w:b/>
                <w:bCs/>
                <w:sz w:val="22"/>
                <w:szCs w:val="22"/>
              </w:rPr>
            </w:pPr>
            <w:r w:rsidRPr="00EE0271">
              <w:rPr>
                <w:b/>
                <w:bCs/>
                <w:sz w:val="22"/>
                <w:szCs w:val="22"/>
              </w:rPr>
              <w:t>Main flow of events:</w:t>
            </w:r>
          </w:p>
          <w:p w14:paraId="1B55330F" w14:textId="77777777" w:rsidR="00302B7E" w:rsidRDefault="00302B7E" w:rsidP="002E7815">
            <w:pPr>
              <w:ind w:left="76"/>
              <w:rPr>
                <w:sz w:val="22"/>
                <w:szCs w:val="22"/>
              </w:rPr>
            </w:pPr>
          </w:p>
          <w:p w14:paraId="2E949653" w14:textId="77777777" w:rsidR="00302B7E" w:rsidRPr="00EE0271" w:rsidRDefault="00302B7E" w:rsidP="002E7815">
            <w:pPr>
              <w:pStyle w:val="ListParagraph"/>
              <w:numPr>
                <w:ilvl w:val="0"/>
                <w:numId w:val="9"/>
              </w:numPr>
              <w:rPr>
                <w:rFonts w:ascii="Arial" w:eastAsia="Arial" w:hAnsi="Arial" w:cs="Arial"/>
                <w:sz w:val="22"/>
                <w:szCs w:val="22"/>
              </w:rPr>
            </w:pPr>
            <w:r w:rsidRPr="00EE0271">
              <w:rPr>
                <w:sz w:val="22"/>
                <w:szCs w:val="22"/>
              </w:rPr>
              <w:t xml:space="preserve">User selects a </w:t>
            </w:r>
            <w:r>
              <w:rPr>
                <w:sz w:val="22"/>
                <w:szCs w:val="22"/>
              </w:rPr>
              <w:t>booked ticket</w:t>
            </w:r>
          </w:p>
          <w:p w14:paraId="1557C542" w14:textId="19135926" w:rsidR="00302B7E" w:rsidRPr="000E7D8A" w:rsidRDefault="00316271" w:rsidP="002E7815">
            <w:pPr>
              <w:pStyle w:val="ListParagraph"/>
              <w:numPr>
                <w:ilvl w:val="0"/>
                <w:numId w:val="9"/>
              </w:numPr>
              <w:rPr>
                <w:rFonts w:ascii="Arial" w:eastAsia="Arial" w:hAnsi="Arial" w:cs="Arial"/>
                <w:sz w:val="22"/>
                <w:szCs w:val="22"/>
              </w:rPr>
            </w:pPr>
            <w:r>
              <w:rPr>
                <w:sz w:val="22"/>
                <w:szCs w:val="22"/>
              </w:rPr>
              <w:t>Prints</w:t>
            </w:r>
            <w:r w:rsidR="00302B7E">
              <w:rPr>
                <w:sz w:val="22"/>
                <w:szCs w:val="22"/>
              </w:rPr>
              <w:t xml:space="preserve"> ticket</w:t>
            </w:r>
          </w:p>
          <w:p w14:paraId="633741AA" w14:textId="1A6027DD" w:rsidR="00302B7E" w:rsidRPr="000E7D8A" w:rsidRDefault="00302B7E" w:rsidP="002E7815">
            <w:pPr>
              <w:pStyle w:val="ListParagraph"/>
              <w:numPr>
                <w:ilvl w:val="0"/>
                <w:numId w:val="9"/>
              </w:numPr>
              <w:rPr>
                <w:rFonts w:ascii="Arial" w:eastAsia="Arial" w:hAnsi="Arial" w:cs="Arial"/>
                <w:sz w:val="22"/>
                <w:szCs w:val="22"/>
              </w:rPr>
            </w:pPr>
            <w:r>
              <w:rPr>
                <w:sz w:val="22"/>
                <w:szCs w:val="22"/>
              </w:rPr>
              <w:t>Receive</w:t>
            </w:r>
            <w:r w:rsidR="00316271">
              <w:rPr>
                <w:sz w:val="22"/>
                <w:szCs w:val="22"/>
              </w:rPr>
              <w:t>s copy</w:t>
            </w:r>
          </w:p>
          <w:p w14:paraId="59DF004B" w14:textId="77777777" w:rsidR="00302B7E" w:rsidRPr="00EE0271" w:rsidRDefault="00302B7E" w:rsidP="002E7815">
            <w:pPr>
              <w:pStyle w:val="ListParagraph"/>
              <w:ind w:left="796"/>
              <w:rPr>
                <w:rFonts w:ascii="Arial" w:eastAsia="Arial" w:hAnsi="Arial" w:cs="Arial"/>
                <w:sz w:val="22"/>
                <w:szCs w:val="22"/>
              </w:rPr>
            </w:pPr>
          </w:p>
          <w:p w14:paraId="5B1B2432" w14:textId="77777777" w:rsidR="00302B7E" w:rsidRPr="00EE0271" w:rsidRDefault="00302B7E" w:rsidP="002E7815">
            <w:pPr>
              <w:pStyle w:val="ListParagraph"/>
              <w:ind w:left="796"/>
              <w:rPr>
                <w:rFonts w:ascii="Arial" w:eastAsia="Arial" w:hAnsi="Arial" w:cs="Arial"/>
                <w:sz w:val="22"/>
                <w:szCs w:val="22"/>
              </w:rPr>
            </w:pPr>
          </w:p>
        </w:tc>
      </w:tr>
      <w:tr w:rsidR="00302B7E" w14:paraId="3DD78480" w14:textId="77777777" w:rsidTr="002E7815">
        <w:trPr>
          <w:trHeight w:hRule="exact" w:val="855"/>
        </w:trPr>
        <w:tc>
          <w:tcPr>
            <w:tcW w:w="9903" w:type="dxa"/>
            <w:gridSpan w:val="2"/>
            <w:tcBorders>
              <w:top w:val="single" w:sz="8" w:space="0" w:color="000000"/>
              <w:left w:val="single" w:sz="8" w:space="0" w:color="000000"/>
              <w:bottom w:val="single" w:sz="8" w:space="0" w:color="000000"/>
              <w:right w:val="single" w:sz="8" w:space="0" w:color="000000"/>
            </w:tcBorders>
          </w:tcPr>
          <w:p w14:paraId="67B14E03" w14:textId="77777777" w:rsidR="00302B7E" w:rsidRDefault="00302B7E" w:rsidP="002E7815">
            <w:pPr>
              <w:spacing w:before="6" w:line="120" w:lineRule="exact"/>
              <w:rPr>
                <w:sz w:val="13"/>
                <w:szCs w:val="13"/>
              </w:rPr>
            </w:pPr>
          </w:p>
          <w:p w14:paraId="180AB284" w14:textId="77777777" w:rsidR="00302B7E" w:rsidRDefault="00302B7E" w:rsidP="002E7815">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1"/>
              </w:rPr>
              <w:t>w</w:t>
            </w:r>
            <w:r>
              <w:rPr>
                <w:rFonts w:ascii="Arial" w:eastAsia="Arial" w:hAnsi="Arial" w:cs="Arial"/>
                <w:b/>
                <w:i/>
              </w:rPr>
              <w:t>s:</w:t>
            </w:r>
          </w:p>
          <w:p w14:paraId="6D6F3B3B" w14:textId="77777777" w:rsidR="00302B7E" w:rsidRDefault="00302B7E" w:rsidP="002E7815">
            <w:pPr>
              <w:spacing w:before="8" w:line="100" w:lineRule="exact"/>
              <w:rPr>
                <w:sz w:val="11"/>
                <w:szCs w:val="11"/>
              </w:rPr>
            </w:pPr>
          </w:p>
          <w:p w14:paraId="5F4038FF" w14:textId="77777777" w:rsidR="00302B7E" w:rsidRDefault="00302B7E" w:rsidP="002E7815">
            <w:pPr>
              <w:ind w:left="76"/>
              <w:rPr>
                <w:rFonts w:ascii="Arial" w:eastAsia="Arial" w:hAnsi="Arial" w:cs="Arial"/>
              </w:rPr>
            </w:pPr>
            <w:r>
              <w:rPr>
                <w:rFonts w:ascii="Arial" w:eastAsia="Arial" w:hAnsi="Arial" w:cs="Arial"/>
                <w:b/>
                <w:i/>
              </w:rPr>
              <w:t>4.1</w:t>
            </w:r>
            <w:r>
              <w:rPr>
                <w:sz w:val="28"/>
                <w:szCs w:val="28"/>
              </w:rPr>
              <w:t xml:space="preserve"> . Ticket not booked in the first place. Invalid</w:t>
            </w:r>
          </w:p>
        </w:tc>
      </w:tr>
      <w:tr w:rsidR="00302B7E" w14:paraId="10D30509" w14:textId="77777777" w:rsidTr="002E7815">
        <w:trPr>
          <w:trHeight w:hRule="exact" w:val="857"/>
        </w:trPr>
        <w:tc>
          <w:tcPr>
            <w:tcW w:w="9903" w:type="dxa"/>
            <w:gridSpan w:val="2"/>
            <w:tcBorders>
              <w:top w:val="single" w:sz="8" w:space="0" w:color="000000"/>
              <w:left w:val="single" w:sz="8" w:space="0" w:color="000000"/>
              <w:bottom w:val="single" w:sz="8" w:space="0" w:color="000000"/>
              <w:right w:val="single" w:sz="8" w:space="0" w:color="000000"/>
            </w:tcBorders>
          </w:tcPr>
          <w:p w14:paraId="1002F1A1" w14:textId="77777777" w:rsidR="00302B7E" w:rsidRDefault="00302B7E" w:rsidP="002E7815">
            <w:pPr>
              <w:spacing w:before="5" w:line="120" w:lineRule="exact"/>
              <w:rPr>
                <w:sz w:val="13"/>
                <w:szCs w:val="13"/>
              </w:rPr>
            </w:pPr>
          </w:p>
          <w:p w14:paraId="5BFC59C5" w14:textId="77777777" w:rsidR="00302B7E" w:rsidRDefault="00302B7E" w:rsidP="002E7815">
            <w:pPr>
              <w:ind w:left="76"/>
              <w:rPr>
                <w:rFonts w:ascii="Arial" w:eastAsia="Arial" w:hAnsi="Arial" w:cs="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7B0CC1D0" w14:textId="77777777" w:rsidR="00302B7E" w:rsidRDefault="00302B7E" w:rsidP="002E7815">
            <w:pPr>
              <w:spacing w:before="1" w:line="120" w:lineRule="exact"/>
              <w:rPr>
                <w:sz w:val="12"/>
                <w:szCs w:val="12"/>
              </w:rPr>
            </w:pPr>
          </w:p>
          <w:p w14:paraId="3374544E" w14:textId="0D65C815" w:rsidR="00302B7E" w:rsidRDefault="00302B7E" w:rsidP="002E7815">
            <w:pPr>
              <w:ind w:left="436"/>
            </w:pPr>
            <w:r>
              <w:rPr>
                <w:w w:val="128"/>
              </w:rPr>
              <w:t xml:space="preserve">▪ </w:t>
            </w:r>
            <w:r>
              <w:rPr>
                <w:sz w:val="28"/>
                <w:szCs w:val="28"/>
              </w:rPr>
              <w:t xml:space="preserve">Ticket successfully </w:t>
            </w:r>
            <w:r w:rsidR="00316271">
              <w:rPr>
                <w:sz w:val="28"/>
                <w:szCs w:val="28"/>
              </w:rPr>
              <w:t>printed</w:t>
            </w:r>
            <w:r>
              <w:rPr>
                <w:sz w:val="28"/>
                <w:szCs w:val="28"/>
              </w:rPr>
              <w:t xml:space="preserve">. </w:t>
            </w:r>
          </w:p>
        </w:tc>
      </w:tr>
    </w:tbl>
    <w:p w14:paraId="30A1616F" w14:textId="77777777" w:rsidR="00302B7E" w:rsidRDefault="00302B7E" w:rsidP="00302B7E">
      <w:pPr>
        <w:rPr>
          <w:rFonts w:ascii="Arial" w:eastAsia="Arial" w:hAnsi="Arial" w:cs="Arial"/>
          <w:b/>
          <w:i/>
          <w:sz w:val="28"/>
          <w:szCs w:val="28"/>
        </w:rPr>
      </w:pPr>
    </w:p>
    <w:p w14:paraId="2B21FFEA" w14:textId="797AF14F" w:rsidR="00316271" w:rsidRDefault="00316271" w:rsidP="00316271">
      <w:pPr>
        <w:rPr>
          <w:rFonts w:ascii="Arial" w:eastAsia="Arial" w:hAnsi="Arial" w:cs="Arial"/>
          <w:b/>
          <w:i/>
          <w:sz w:val="28"/>
          <w:szCs w:val="28"/>
        </w:rPr>
      </w:pPr>
      <w:r>
        <w:rPr>
          <w:rFonts w:ascii="Arial" w:eastAsia="Arial" w:hAnsi="Arial" w:cs="Arial"/>
          <w:b/>
          <w:i/>
          <w:sz w:val="28"/>
          <w:szCs w:val="28"/>
        </w:rPr>
        <w:t>4</w:t>
      </w:r>
      <w:r>
        <w:rPr>
          <w:rFonts w:ascii="Arial" w:eastAsia="Arial" w:hAnsi="Arial" w:cs="Arial"/>
          <w:b/>
          <w:i/>
          <w:spacing w:val="1"/>
          <w:sz w:val="28"/>
          <w:szCs w:val="28"/>
        </w:rPr>
        <w:t>.</w:t>
      </w:r>
      <w:r>
        <w:rPr>
          <w:rFonts w:ascii="Arial" w:eastAsia="Arial" w:hAnsi="Arial" w:cs="Arial"/>
          <w:b/>
          <w:i/>
          <w:sz w:val="28"/>
          <w:szCs w:val="28"/>
        </w:rPr>
        <w:t>2</w:t>
      </w:r>
      <w:r>
        <w:rPr>
          <w:rFonts w:ascii="Arial" w:eastAsia="Arial" w:hAnsi="Arial" w:cs="Arial"/>
          <w:b/>
          <w:i/>
          <w:spacing w:val="1"/>
          <w:sz w:val="28"/>
          <w:szCs w:val="28"/>
        </w:rPr>
        <w:t>.</w:t>
      </w:r>
      <w:r>
        <w:rPr>
          <w:rFonts w:ascii="Arial" w:eastAsia="Arial" w:hAnsi="Arial" w:cs="Arial"/>
          <w:b/>
          <w:i/>
          <w:spacing w:val="-3"/>
          <w:sz w:val="28"/>
          <w:szCs w:val="28"/>
        </w:rPr>
        <w:t>4</w:t>
      </w:r>
      <w:r>
        <w:rPr>
          <w:rFonts w:ascii="Arial" w:eastAsia="Arial" w:hAnsi="Arial" w:cs="Arial"/>
          <w:b/>
          <w:i/>
          <w:sz w:val="28"/>
          <w:szCs w:val="28"/>
        </w:rPr>
        <w:t xml:space="preserve">.    </w:t>
      </w:r>
      <w:r>
        <w:rPr>
          <w:rFonts w:ascii="Arial" w:eastAsia="Arial" w:hAnsi="Arial" w:cs="Arial"/>
          <w:b/>
          <w:i/>
          <w:spacing w:val="64"/>
          <w:sz w:val="28"/>
          <w:szCs w:val="28"/>
        </w:rPr>
        <w:t xml:space="preserve"> </w:t>
      </w:r>
      <w:r>
        <w:rPr>
          <w:rFonts w:ascii="Arial" w:eastAsia="Arial" w:hAnsi="Arial" w:cs="Arial"/>
          <w:b/>
          <w:i/>
          <w:sz w:val="28"/>
          <w:szCs w:val="28"/>
        </w:rPr>
        <w:t>view available trains</w:t>
      </w:r>
    </w:p>
    <w:p w14:paraId="7C884C72" w14:textId="77777777" w:rsidR="00316271" w:rsidRDefault="00316271" w:rsidP="00316271">
      <w:pPr>
        <w:rPr>
          <w:rFonts w:ascii="Arial" w:eastAsia="Arial" w:hAnsi="Arial" w:cs="Arial"/>
          <w:b/>
          <w:i/>
          <w:sz w:val="28"/>
          <w:szCs w:val="28"/>
        </w:rPr>
      </w:pPr>
    </w:p>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316271" w14:paraId="729DD121" w14:textId="77777777" w:rsidTr="002E7815">
        <w:trPr>
          <w:trHeight w:hRule="exact" w:val="220"/>
        </w:trPr>
        <w:tc>
          <w:tcPr>
            <w:tcW w:w="9903" w:type="dxa"/>
            <w:gridSpan w:val="2"/>
            <w:tcBorders>
              <w:top w:val="single" w:sz="9" w:space="0" w:color="000000"/>
              <w:left w:val="single" w:sz="8" w:space="0" w:color="000000"/>
              <w:bottom w:val="nil"/>
              <w:right w:val="single" w:sz="8" w:space="0" w:color="000000"/>
            </w:tcBorders>
          </w:tcPr>
          <w:p w14:paraId="0F4F9F1F" w14:textId="77777777" w:rsidR="00316271" w:rsidRDefault="00316271" w:rsidP="002E7815">
            <w:pPr>
              <w:spacing w:before="5" w:line="120" w:lineRule="exact"/>
              <w:rPr>
                <w:sz w:val="13"/>
                <w:szCs w:val="13"/>
              </w:rPr>
            </w:pPr>
          </w:p>
          <w:p w14:paraId="7C981D02" w14:textId="77777777" w:rsidR="00316271" w:rsidRDefault="00316271" w:rsidP="002E7815">
            <w:pPr>
              <w:ind w:left="76"/>
              <w:rPr>
                <w:rFonts w:ascii="Arial" w:eastAsia="Arial" w:hAnsi="Arial" w:cs="Arial"/>
              </w:rPr>
            </w:pPr>
          </w:p>
        </w:tc>
      </w:tr>
      <w:tr w:rsidR="00316271" w14:paraId="025F9A7C" w14:textId="77777777" w:rsidTr="002E7815">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2B6CE57C" w14:textId="77777777" w:rsidR="00316271" w:rsidRDefault="00316271" w:rsidP="002E7815">
            <w:pPr>
              <w:spacing w:before="3" w:line="120" w:lineRule="exact"/>
              <w:rPr>
                <w:sz w:val="13"/>
                <w:szCs w:val="13"/>
              </w:rPr>
            </w:pPr>
          </w:p>
          <w:p w14:paraId="0BACA1B0" w14:textId="77777777" w:rsidR="00316271" w:rsidRDefault="00316271" w:rsidP="002E7815">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78C39608" w14:textId="2E9DF8CE" w:rsidR="00316271" w:rsidRDefault="00316271" w:rsidP="002E7815">
            <w:r>
              <w:t xml:space="preserve">   </w:t>
            </w:r>
            <w:r w:rsidR="006037A1">
              <w:t>View available trains</w:t>
            </w:r>
            <w:r>
              <w:t xml:space="preserve"> </w:t>
            </w:r>
          </w:p>
        </w:tc>
      </w:tr>
      <w:tr w:rsidR="00316271" w14:paraId="78BD74CD" w14:textId="77777777" w:rsidTr="002E7815">
        <w:trPr>
          <w:trHeight w:hRule="exact" w:val="839"/>
        </w:trPr>
        <w:tc>
          <w:tcPr>
            <w:tcW w:w="9903" w:type="dxa"/>
            <w:gridSpan w:val="2"/>
            <w:tcBorders>
              <w:top w:val="nil"/>
              <w:left w:val="single" w:sz="8" w:space="0" w:color="000000"/>
              <w:bottom w:val="nil"/>
              <w:right w:val="single" w:sz="8" w:space="0" w:color="000000"/>
            </w:tcBorders>
          </w:tcPr>
          <w:p w14:paraId="28B637FA" w14:textId="77777777" w:rsidR="00316271" w:rsidRDefault="00316271" w:rsidP="002E7815">
            <w:pPr>
              <w:spacing w:before="6" w:line="140" w:lineRule="exact"/>
              <w:rPr>
                <w:sz w:val="14"/>
                <w:szCs w:val="14"/>
              </w:rPr>
            </w:pPr>
          </w:p>
          <w:p w14:paraId="718E3CC0" w14:textId="763A75DE" w:rsidR="00316271" w:rsidRDefault="00316271" w:rsidP="002E7815">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user </w:t>
            </w:r>
            <w:r w:rsidR="006037A1">
              <w:rPr>
                <w:rFonts w:ascii="Arial" w:eastAsia="Arial" w:hAnsi="Arial" w:cs="Arial"/>
                <w:b/>
                <w:i/>
              </w:rPr>
              <w:t>views available trains</w:t>
            </w:r>
          </w:p>
        </w:tc>
      </w:tr>
      <w:tr w:rsidR="00316271" w14:paraId="110D983C" w14:textId="77777777" w:rsidTr="002E7815">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1736E1C6" w14:textId="77777777" w:rsidR="00316271" w:rsidRDefault="00316271" w:rsidP="002E7815">
            <w:pPr>
              <w:spacing w:before="3" w:line="120" w:lineRule="exact"/>
              <w:rPr>
                <w:sz w:val="13"/>
                <w:szCs w:val="13"/>
              </w:rPr>
            </w:pPr>
          </w:p>
          <w:p w14:paraId="2F8021CD" w14:textId="77777777" w:rsidR="00316271" w:rsidRDefault="00316271" w:rsidP="002E7815">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w:t>
            </w:r>
            <w:r w:rsidRPr="00F50A81">
              <w:rPr>
                <w:rFonts w:ascii="Arial" w:eastAsia="Arial" w:hAnsi="Arial" w:cs="Arial"/>
                <w:bCs/>
                <w:i/>
              </w:rPr>
              <w:t xml:space="preserve"> user </w:t>
            </w:r>
          </w:p>
        </w:tc>
        <w:tc>
          <w:tcPr>
            <w:tcW w:w="6493" w:type="dxa"/>
            <w:tcBorders>
              <w:top w:val="single" w:sz="8" w:space="0" w:color="000000"/>
              <w:left w:val="single" w:sz="8" w:space="0" w:color="000000"/>
              <w:bottom w:val="single" w:sz="8" w:space="0" w:color="000000"/>
              <w:right w:val="single" w:sz="8" w:space="0" w:color="000000"/>
            </w:tcBorders>
          </w:tcPr>
          <w:p w14:paraId="619D8A24" w14:textId="77777777" w:rsidR="00316271" w:rsidRDefault="00316271" w:rsidP="002E7815">
            <w:pPr>
              <w:spacing w:before="3" w:line="120" w:lineRule="exact"/>
              <w:rPr>
                <w:sz w:val="13"/>
                <w:szCs w:val="13"/>
              </w:rPr>
            </w:pPr>
          </w:p>
          <w:p w14:paraId="73C96AA8" w14:textId="77777777" w:rsidR="00316271" w:rsidRDefault="00316271" w:rsidP="002E7815">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 xml:space="preserve">s:  </w:t>
            </w:r>
            <w:r w:rsidRPr="00F50A81">
              <w:rPr>
                <w:rFonts w:ascii="Arial" w:eastAsia="Arial" w:hAnsi="Arial" w:cs="Arial"/>
                <w:bCs/>
                <w:i/>
              </w:rPr>
              <w:t>admin</w:t>
            </w:r>
          </w:p>
        </w:tc>
      </w:tr>
      <w:tr w:rsidR="00316271" w14:paraId="409F3C7A" w14:textId="77777777" w:rsidTr="002E7815">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5195EA2C" w14:textId="77777777" w:rsidR="00316271" w:rsidRDefault="00316271" w:rsidP="002E7815">
            <w:pPr>
              <w:spacing w:before="5" w:line="120" w:lineRule="exact"/>
              <w:rPr>
                <w:sz w:val="13"/>
                <w:szCs w:val="13"/>
              </w:rPr>
            </w:pPr>
          </w:p>
          <w:p w14:paraId="7F45728C" w14:textId="77777777" w:rsidR="00316271" w:rsidRDefault="00316271" w:rsidP="002E7815">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 xml:space="preserve">s: </w:t>
            </w:r>
          </w:p>
        </w:tc>
        <w:tc>
          <w:tcPr>
            <w:tcW w:w="6493" w:type="dxa"/>
            <w:tcBorders>
              <w:top w:val="single" w:sz="8" w:space="0" w:color="000000"/>
              <w:left w:val="single" w:sz="8" w:space="0" w:color="000000"/>
              <w:bottom w:val="single" w:sz="8" w:space="0" w:color="000000"/>
              <w:right w:val="single" w:sz="8" w:space="0" w:color="000000"/>
            </w:tcBorders>
          </w:tcPr>
          <w:p w14:paraId="26485986" w14:textId="77777777" w:rsidR="00316271" w:rsidRDefault="00316271" w:rsidP="002E7815">
            <w:r>
              <w:t xml:space="preserve"> User, admin, counter man , conductor</w:t>
            </w:r>
          </w:p>
        </w:tc>
      </w:tr>
      <w:tr w:rsidR="00316271" w14:paraId="4C95438B" w14:textId="77777777" w:rsidTr="002E7815">
        <w:trPr>
          <w:trHeight w:hRule="exact" w:val="1205"/>
        </w:trPr>
        <w:tc>
          <w:tcPr>
            <w:tcW w:w="9903" w:type="dxa"/>
            <w:gridSpan w:val="2"/>
            <w:tcBorders>
              <w:top w:val="nil"/>
              <w:left w:val="single" w:sz="8" w:space="0" w:color="000000"/>
              <w:bottom w:val="single" w:sz="8" w:space="0" w:color="000000"/>
              <w:right w:val="single" w:sz="8" w:space="0" w:color="000000"/>
            </w:tcBorders>
          </w:tcPr>
          <w:p w14:paraId="37DFE325" w14:textId="77777777" w:rsidR="00316271" w:rsidRDefault="00316271" w:rsidP="002E7815">
            <w:pPr>
              <w:spacing w:before="4" w:line="140" w:lineRule="exact"/>
              <w:rPr>
                <w:sz w:val="14"/>
                <w:szCs w:val="14"/>
              </w:rPr>
            </w:pPr>
          </w:p>
          <w:p w14:paraId="2319DF94" w14:textId="77777777" w:rsidR="00316271" w:rsidRDefault="00316271" w:rsidP="002E7815">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32A30224" w14:textId="77777777" w:rsidR="00316271" w:rsidRDefault="00316271" w:rsidP="002E7815">
            <w:pPr>
              <w:spacing w:line="120" w:lineRule="exact"/>
              <w:rPr>
                <w:sz w:val="12"/>
                <w:szCs w:val="12"/>
              </w:rPr>
            </w:pPr>
          </w:p>
          <w:p w14:paraId="3295DC98" w14:textId="58D26687" w:rsidR="00316271" w:rsidRDefault="00316271" w:rsidP="002E7815">
            <w:pPr>
              <w:ind w:left="436"/>
              <w:rPr>
                <w:rFonts w:ascii="Arial" w:eastAsia="Arial" w:hAnsi="Arial" w:cs="Arial"/>
              </w:rPr>
            </w:pPr>
            <w:r>
              <w:rPr>
                <w:w w:val="128"/>
              </w:rPr>
              <w:t xml:space="preserve">▪   </w:t>
            </w:r>
            <w:r>
              <w:rPr>
                <w:spacing w:val="13"/>
                <w:w w:val="12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xml:space="preserve">:    </w:t>
            </w:r>
            <w:r w:rsidRPr="00B25099">
              <w:rPr>
                <w:rFonts w:ascii="Arial" w:eastAsia="Arial" w:hAnsi="Arial" w:cs="Arial"/>
                <w:bCs/>
                <w:i/>
              </w:rPr>
              <w:t xml:space="preserve">login, </w:t>
            </w:r>
            <w:r w:rsidR="006037A1">
              <w:rPr>
                <w:rFonts w:ascii="Arial" w:eastAsia="Arial" w:hAnsi="Arial" w:cs="Arial"/>
                <w:bCs/>
                <w:i/>
              </w:rPr>
              <w:t>reserve ticket</w:t>
            </w:r>
            <w:r>
              <w:rPr>
                <w:rFonts w:ascii="Arial" w:eastAsia="Arial" w:hAnsi="Arial" w:cs="Arial"/>
                <w:bCs/>
                <w:i/>
              </w:rPr>
              <w:t xml:space="preserve"> </w:t>
            </w:r>
          </w:p>
          <w:p w14:paraId="3A3C91EE" w14:textId="77777777" w:rsidR="00316271" w:rsidRDefault="00316271" w:rsidP="002E7815">
            <w:pPr>
              <w:spacing w:before="10" w:line="100" w:lineRule="exact"/>
              <w:rPr>
                <w:sz w:val="11"/>
                <w:szCs w:val="11"/>
              </w:rPr>
            </w:pPr>
          </w:p>
          <w:p w14:paraId="40B721B7" w14:textId="5F1C3963" w:rsidR="00316271" w:rsidRDefault="00316271" w:rsidP="002E7815">
            <w:pPr>
              <w:ind w:left="436"/>
              <w:rPr>
                <w:rFonts w:ascii="Arial" w:eastAsia="Arial" w:hAnsi="Arial" w:cs="Arial"/>
              </w:rPr>
            </w:pPr>
            <w:r>
              <w:rPr>
                <w:w w:val="128"/>
              </w:rPr>
              <w:t xml:space="preserve">▪   </w:t>
            </w:r>
            <w:r>
              <w:rPr>
                <w:spacing w:val="13"/>
                <w:w w:val="12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 xml:space="preserve">ds:     </w:t>
            </w:r>
            <w:r w:rsidR="006037A1">
              <w:rPr>
                <w:rFonts w:ascii="Arial" w:eastAsia="Arial" w:hAnsi="Arial" w:cs="Arial"/>
                <w:bCs/>
                <w:i/>
              </w:rPr>
              <w:t>view public announcements</w:t>
            </w:r>
          </w:p>
        </w:tc>
      </w:tr>
      <w:tr w:rsidR="00316271" w14:paraId="5E2407E6" w14:textId="77777777" w:rsidTr="002E7815">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154D1213" w14:textId="77777777" w:rsidR="00316271" w:rsidRDefault="00316271" w:rsidP="002E7815">
            <w:pPr>
              <w:spacing w:before="3" w:line="120" w:lineRule="exact"/>
              <w:rPr>
                <w:sz w:val="13"/>
                <w:szCs w:val="13"/>
              </w:rPr>
            </w:pPr>
          </w:p>
          <w:p w14:paraId="48BB2FEE" w14:textId="77777777" w:rsidR="00316271" w:rsidRDefault="00316271" w:rsidP="002E7815">
            <w:pPr>
              <w:ind w:left="76"/>
              <w:rPr>
                <w:rFonts w:ascii="Arial" w:eastAsia="Arial" w:hAnsi="Arial" w:cs="Arial"/>
                <w:b/>
                <w:i/>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502A8CCF" w14:textId="77777777" w:rsidR="00316271" w:rsidRDefault="00316271" w:rsidP="002E7815">
            <w:pPr>
              <w:pStyle w:val="ListParagraph"/>
              <w:numPr>
                <w:ilvl w:val="0"/>
                <w:numId w:val="15"/>
              </w:numPr>
              <w:rPr>
                <w:rFonts w:ascii="Arial" w:eastAsia="Arial" w:hAnsi="Arial" w:cs="Arial"/>
              </w:rPr>
            </w:pPr>
            <w:r>
              <w:rPr>
                <w:rFonts w:ascii="Arial" w:eastAsia="Arial" w:hAnsi="Arial" w:cs="Arial"/>
              </w:rPr>
              <w:t>User is logged into the system</w:t>
            </w:r>
          </w:p>
          <w:p w14:paraId="0B68C8C1" w14:textId="01FD244F" w:rsidR="00316271" w:rsidRPr="006037A1" w:rsidRDefault="006037A1" w:rsidP="002E7815">
            <w:pPr>
              <w:pStyle w:val="ListParagraph"/>
              <w:numPr>
                <w:ilvl w:val="0"/>
                <w:numId w:val="15"/>
              </w:numPr>
              <w:rPr>
                <w:rFonts w:ascii="Arial" w:eastAsia="Arial" w:hAnsi="Arial" w:cs="Arial"/>
                <w:sz w:val="22"/>
                <w:szCs w:val="22"/>
              </w:rPr>
            </w:pPr>
            <w:r w:rsidRPr="006037A1">
              <w:rPr>
                <w:sz w:val="22"/>
                <w:szCs w:val="22"/>
              </w:rPr>
              <w:t>The train description to view is selected.</w:t>
            </w:r>
          </w:p>
          <w:p w14:paraId="4DEA48A3" w14:textId="77777777" w:rsidR="00316271" w:rsidRPr="003D697D" w:rsidRDefault="00316271" w:rsidP="002E7815">
            <w:pPr>
              <w:rPr>
                <w:sz w:val="28"/>
                <w:szCs w:val="28"/>
              </w:rPr>
            </w:pPr>
          </w:p>
          <w:p w14:paraId="2FF17BB8" w14:textId="77777777" w:rsidR="00316271" w:rsidRDefault="00316271" w:rsidP="002E7815">
            <w:pPr>
              <w:ind w:left="436"/>
            </w:pPr>
          </w:p>
        </w:tc>
      </w:tr>
      <w:tr w:rsidR="00316271" w14:paraId="333B2421" w14:textId="77777777" w:rsidTr="002E7815">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274FFC64" w14:textId="77777777" w:rsidR="00316271" w:rsidRPr="00EE0271" w:rsidRDefault="00316271" w:rsidP="002E7815">
            <w:pPr>
              <w:ind w:left="76"/>
              <w:rPr>
                <w:b/>
                <w:bCs/>
                <w:sz w:val="22"/>
                <w:szCs w:val="22"/>
              </w:rPr>
            </w:pPr>
            <w:r w:rsidRPr="00EE0271">
              <w:rPr>
                <w:b/>
                <w:bCs/>
                <w:sz w:val="22"/>
                <w:szCs w:val="22"/>
              </w:rPr>
              <w:lastRenderedPageBreak/>
              <w:t>Main flow of events:</w:t>
            </w:r>
          </w:p>
          <w:p w14:paraId="42924924" w14:textId="77777777" w:rsidR="00316271" w:rsidRDefault="00316271" w:rsidP="002E7815">
            <w:pPr>
              <w:ind w:left="76"/>
              <w:rPr>
                <w:sz w:val="22"/>
                <w:szCs w:val="22"/>
              </w:rPr>
            </w:pPr>
          </w:p>
          <w:p w14:paraId="010CC87E" w14:textId="2500E0B9" w:rsidR="00316271" w:rsidRPr="00EE0271" w:rsidRDefault="00316271" w:rsidP="002E7815">
            <w:pPr>
              <w:pStyle w:val="ListParagraph"/>
              <w:numPr>
                <w:ilvl w:val="0"/>
                <w:numId w:val="9"/>
              </w:numPr>
              <w:rPr>
                <w:rFonts w:ascii="Arial" w:eastAsia="Arial" w:hAnsi="Arial" w:cs="Arial"/>
                <w:sz w:val="22"/>
                <w:szCs w:val="22"/>
              </w:rPr>
            </w:pPr>
            <w:r w:rsidRPr="00EE0271">
              <w:rPr>
                <w:sz w:val="22"/>
                <w:szCs w:val="22"/>
              </w:rPr>
              <w:t xml:space="preserve">User selects </w:t>
            </w:r>
            <w:r w:rsidR="006037A1">
              <w:rPr>
                <w:sz w:val="22"/>
                <w:szCs w:val="22"/>
              </w:rPr>
              <w:t>view trains</w:t>
            </w:r>
          </w:p>
          <w:p w14:paraId="62743827" w14:textId="26442A63" w:rsidR="00316271" w:rsidRPr="000E7D8A" w:rsidRDefault="006037A1" w:rsidP="002E7815">
            <w:pPr>
              <w:pStyle w:val="ListParagraph"/>
              <w:numPr>
                <w:ilvl w:val="0"/>
                <w:numId w:val="9"/>
              </w:numPr>
              <w:rPr>
                <w:rFonts w:ascii="Arial" w:eastAsia="Arial" w:hAnsi="Arial" w:cs="Arial"/>
                <w:sz w:val="22"/>
                <w:szCs w:val="22"/>
              </w:rPr>
            </w:pPr>
            <w:r>
              <w:rPr>
                <w:sz w:val="22"/>
                <w:szCs w:val="22"/>
              </w:rPr>
              <w:t>Goes through all available trains and checks description.</w:t>
            </w:r>
          </w:p>
          <w:p w14:paraId="1F9B1AB8" w14:textId="2DD9635E" w:rsidR="00316271" w:rsidRPr="000E7D8A" w:rsidRDefault="00316271" w:rsidP="006037A1">
            <w:pPr>
              <w:pStyle w:val="ListParagraph"/>
              <w:ind w:left="796"/>
              <w:rPr>
                <w:rFonts w:ascii="Arial" w:eastAsia="Arial" w:hAnsi="Arial" w:cs="Arial"/>
                <w:sz w:val="22"/>
                <w:szCs w:val="22"/>
              </w:rPr>
            </w:pPr>
          </w:p>
          <w:p w14:paraId="1C5CCF06" w14:textId="77777777" w:rsidR="00316271" w:rsidRPr="00EE0271" w:rsidRDefault="00316271" w:rsidP="002E7815">
            <w:pPr>
              <w:pStyle w:val="ListParagraph"/>
              <w:ind w:left="796"/>
              <w:rPr>
                <w:rFonts w:ascii="Arial" w:eastAsia="Arial" w:hAnsi="Arial" w:cs="Arial"/>
                <w:sz w:val="22"/>
                <w:szCs w:val="22"/>
              </w:rPr>
            </w:pPr>
          </w:p>
          <w:p w14:paraId="2F7EEC47" w14:textId="77777777" w:rsidR="00316271" w:rsidRPr="00EE0271" w:rsidRDefault="00316271" w:rsidP="002E7815">
            <w:pPr>
              <w:pStyle w:val="ListParagraph"/>
              <w:ind w:left="796"/>
              <w:rPr>
                <w:rFonts w:ascii="Arial" w:eastAsia="Arial" w:hAnsi="Arial" w:cs="Arial"/>
                <w:sz w:val="22"/>
                <w:szCs w:val="22"/>
              </w:rPr>
            </w:pPr>
          </w:p>
        </w:tc>
      </w:tr>
      <w:tr w:rsidR="00316271" w14:paraId="4987199D" w14:textId="77777777" w:rsidTr="002E7815">
        <w:trPr>
          <w:trHeight w:hRule="exact" w:val="855"/>
        </w:trPr>
        <w:tc>
          <w:tcPr>
            <w:tcW w:w="9903" w:type="dxa"/>
            <w:gridSpan w:val="2"/>
            <w:tcBorders>
              <w:top w:val="single" w:sz="8" w:space="0" w:color="000000"/>
              <w:left w:val="single" w:sz="8" w:space="0" w:color="000000"/>
              <w:bottom w:val="single" w:sz="8" w:space="0" w:color="000000"/>
              <w:right w:val="single" w:sz="8" w:space="0" w:color="000000"/>
            </w:tcBorders>
          </w:tcPr>
          <w:p w14:paraId="7EE5D2A3" w14:textId="77777777" w:rsidR="00316271" w:rsidRDefault="00316271" w:rsidP="002E7815">
            <w:pPr>
              <w:spacing w:before="6" w:line="120" w:lineRule="exact"/>
              <w:rPr>
                <w:sz w:val="13"/>
                <w:szCs w:val="13"/>
              </w:rPr>
            </w:pPr>
          </w:p>
          <w:p w14:paraId="51CEB073" w14:textId="77777777" w:rsidR="00316271" w:rsidRDefault="00316271" w:rsidP="002E7815">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1"/>
              </w:rPr>
              <w:t>w</w:t>
            </w:r>
            <w:r>
              <w:rPr>
                <w:rFonts w:ascii="Arial" w:eastAsia="Arial" w:hAnsi="Arial" w:cs="Arial"/>
                <w:b/>
                <w:i/>
              </w:rPr>
              <w:t>s:</w:t>
            </w:r>
          </w:p>
          <w:p w14:paraId="015401B9" w14:textId="77777777" w:rsidR="00316271" w:rsidRDefault="00316271" w:rsidP="002E7815">
            <w:pPr>
              <w:spacing w:before="8" w:line="100" w:lineRule="exact"/>
              <w:rPr>
                <w:sz w:val="11"/>
                <w:szCs w:val="11"/>
              </w:rPr>
            </w:pPr>
          </w:p>
          <w:p w14:paraId="0ED2D6CC" w14:textId="2D6A38ED" w:rsidR="00316271" w:rsidRDefault="00316271" w:rsidP="002E7815">
            <w:pPr>
              <w:ind w:left="76"/>
              <w:rPr>
                <w:rFonts w:ascii="Arial" w:eastAsia="Arial" w:hAnsi="Arial" w:cs="Arial"/>
              </w:rPr>
            </w:pPr>
            <w:r>
              <w:rPr>
                <w:rFonts w:ascii="Arial" w:eastAsia="Arial" w:hAnsi="Arial" w:cs="Arial"/>
                <w:b/>
                <w:i/>
              </w:rPr>
              <w:t>4.1</w:t>
            </w:r>
            <w:r>
              <w:rPr>
                <w:sz w:val="28"/>
                <w:szCs w:val="28"/>
              </w:rPr>
              <w:t xml:space="preserve"> . </w:t>
            </w:r>
            <w:r w:rsidR="006037A1">
              <w:rPr>
                <w:sz w:val="28"/>
                <w:szCs w:val="28"/>
              </w:rPr>
              <w:t>NO trains available.</w:t>
            </w:r>
          </w:p>
        </w:tc>
      </w:tr>
      <w:tr w:rsidR="00316271" w14:paraId="792F2046" w14:textId="77777777" w:rsidTr="002E7815">
        <w:trPr>
          <w:trHeight w:hRule="exact" w:val="857"/>
        </w:trPr>
        <w:tc>
          <w:tcPr>
            <w:tcW w:w="9903" w:type="dxa"/>
            <w:gridSpan w:val="2"/>
            <w:tcBorders>
              <w:top w:val="single" w:sz="8" w:space="0" w:color="000000"/>
              <w:left w:val="single" w:sz="8" w:space="0" w:color="000000"/>
              <w:bottom w:val="single" w:sz="8" w:space="0" w:color="000000"/>
              <w:right w:val="single" w:sz="8" w:space="0" w:color="000000"/>
            </w:tcBorders>
          </w:tcPr>
          <w:p w14:paraId="5EEE88A4" w14:textId="77777777" w:rsidR="00316271" w:rsidRDefault="00316271" w:rsidP="002E7815">
            <w:pPr>
              <w:spacing w:before="5" w:line="120" w:lineRule="exact"/>
              <w:rPr>
                <w:sz w:val="13"/>
                <w:szCs w:val="13"/>
              </w:rPr>
            </w:pPr>
          </w:p>
          <w:p w14:paraId="7FFCF39C" w14:textId="77777777" w:rsidR="00316271" w:rsidRDefault="00316271" w:rsidP="002E7815">
            <w:pPr>
              <w:ind w:left="76"/>
              <w:rPr>
                <w:rFonts w:ascii="Arial" w:eastAsia="Arial" w:hAnsi="Arial" w:cs="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261AA76D" w14:textId="77777777" w:rsidR="00316271" w:rsidRDefault="00316271" w:rsidP="002E7815">
            <w:pPr>
              <w:spacing w:before="1" w:line="120" w:lineRule="exact"/>
              <w:rPr>
                <w:sz w:val="12"/>
                <w:szCs w:val="12"/>
              </w:rPr>
            </w:pPr>
          </w:p>
          <w:p w14:paraId="6795CEE5" w14:textId="7ED0C111" w:rsidR="00316271" w:rsidRDefault="00316271" w:rsidP="002E7815">
            <w:pPr>
              <w:ind w:left="436"/>
            </w:pPr>
            <w:r>
              <w:rPr>
                <w:w w:val="128"/>
              </w:rPr>
              <w:t xml:space="preserve">▪ </w:t>
            </w:r>
            <w:r>
              <w:rPr>
                <w:sz w:val="28"/>
                <w:szCs w:val="28"/>
              </w:rPr>
              <w:t>T</w:t>
            </w:r>
            <w:r w:rsidR="00431C81">
              <w:rPr>
                <w:sz w:val="28"/>
                <w:szCs w:val="28"/>
              </w:rPr>
              <w:t>rains</w:t>
            </w:r>
            <w:r>
              <w:rPr>
                <w:sz w:val="28"/>
                <w:szCs w:val="28"/>
              </w:rPr>
              <w:t xml:space="preserve"> successfully </w:t>
            </w:r>
            <w:r w:rsidR="00431C81">
              <w:rPr>
                <w:sz w:val="28"/>
                <w:szCs w:val="28"/>
              </w:rPr>
              <w:t>viewed</w:t>
            </w:r>
            <w:r>
              <w:rPr>
                <w:sz w:val="28"/>
                <w:szCs w:val="28"/>
              </w:rPr>
              <w:t xml:space="preserve">. </w:t>
            </w:r>
          </w:p>
        </w:tc>
      </w:tr>
    </w:tbl>
    <w:p w14:paraId="6931921F" w14:textId="12DCA52C" w:rsidR="000E7D8A" w:rsidRDefault="000E7D8A" w:rsidP="000E7D8A"/>
    <w:p w14:paraId="35B94694" w14:textId="77777777" w:rsidR="00302B7E" w:rsidRDefault="00302B7E" w:rsidP="000E7D8A"/>
    <w:p w14:paraId="2A17E3CE" w14:textId="77777777" w:rsidR="000E7D8A" w:rsidRDefault="000E7D8A" w:rsidP="000E7D8A"/>
    <w:p w14:paraId="718B27BB" w14:textId="6B220043" w:rsidR="000E7D8A" w:rsidRDefault="000E7D8A" w:rsidP="000E7D8A">
      <w:pPr>
        <w:rPr>
          <w:rFonts w:ascii="Arial" w:eastAsia="Arial" w:hAnsi="Arial" w:cs="Arial"/>
          <w:b/>
          <w:i/>
          <w:sz w:val="28"/>
          <w:szCs w:val="28"/>
        </w:rPr>
      </w:pPr>
      <w:r>
        <w:rPr>
          <w:rFonts w:ascii="Arial" w:eastAsia="Arial" w:hAnsi="Arial" w:cs="Arial"/>
          <w:b/>
          <w:i/>
          <w:sz w:val="28"/>
          <w:szCs w:val="28"/>
        </w:rPr>
        <w:t>4</w:t>
      </w:r>
      <w:r>
        <w:rPr>
          <w:rFonts w:ascii="Arial" w:eastAsia="Arial" w:hAnsi="Arial" w:cs="Arial"/>
          <w:b/>
          <w:i/>
          <w:spacing w:val="1"/>
          <w:sz w:val="28"/>
          <w:szCs w:val="28"/>
        </w:rPr>
        <w:t>.</w:t>
      </w:r>
      <w:r>
        <w:rPr>
          <w:rFonts w:ascii="Arial" w:eastAsia="Arial" w:hAnsi="Arial" w:cs="Arial"/>
          <w:b/>
          <w:i/>
          <w:sz w:val="28"/>
          <w:szCs w:val="28"/>
        </w:rPr>
        <w:t>2</w:t>
      </w:r>
      <w:r>
        <w:rPr>
          <w:rFonts w:ascii="Arial" w:eastAsia="Arial" w:hAnsi="Arial" w:cs="Arial"/>
          <w:b/>
          <w:i/>
          <w:spacing w:val="1"/>
          <w:sz w:val="28"/>
          <w:szCs w:val="28"/>
        </w:rPr>
        <w:t>.</w:t>
      </w:r>
      <w:r w:rsidR="00431C81">
        <w:rPr>
          <w:rFonts w:ascii="Arial" w:eastAsia="Arial" w:hAnsi="Arial" w:cs="Arial"/>
          <w:b/>
          <w:i/>
          <w:spacing w:val="-3"/>
          <w:sz w:val="28"/>
          <w:szCs w:val="28"/>
        </w:rPr>
        <w:t>5</w:t>
      </w:r>
      <w:r>
        <w:rPr>
          <w:rFonts w:ascii="Arial" w:eastAsia="Arial" w:hAnsi="Arial" w:cs="Arial"/>
          <w:b/>
          <w:i/>
          <w:sz w:val="28"/>
          <w:szCs w:val="28"/>
        </w:rPr>
        <w:t xml:space="preserve">.    </w:t>
      </w:r>
      <w:r>
        <w:rPr>
          <w:rFonts w:ascii="Arial" w:eastAsia="Arial" w:hAnsi="Arial" w:cs="Arial"/>
          <w:b/>
          <w:i/>
          <w:spacing w:val="64"/>
          <w:sz w:val="28"/>
          <w:szCs w:val="28"/>
        </w:rPr>
        <w:t xml:space="preserve"> </w:t>
      </w:r>
      <w:r>
        <w:rPr>
          <w:rFonts w:ascii="Arial" w:eastAsia="Arial" w:hAnsi="Arial" w:cs="Arial"/>
          <w:b/>
          <w:i/>
          <w:sz w:val="28"/>
          <w:szCs w:val="28"/>
        </w:rPr>
        <w:t>Add User</w:t>
      </w:r>
    </w:p>
    <w:p w14:paraId="53E08558" w14:textId="67686D76" w:rsidR="000E7D8A" w:rsidRDefault="000E7D8A" w:rsidP="000E7D8A">
      <w:pPr>
        <w:rPr>
          <w:rFonts w:ascii="Arial" w:eastAsia="Arial" w:hAnsi="Arial" w:cs="Arial"/>
          <w:b/>
          <w:i/>
          <w:sz w:val="28"/>
          <w:szCs w:val="28"/>
        </w:rPr>
      </w:pPr>
    </w:p>
    <w:p w14:paraId="2C3C48AC" w14:textId="1A44B364" w:rsidR="000E7D8A" w:rsidRDefault="000E7D8A" w:rsidP="000E7D8A">
      <w:pPr>
        <w:rPr>
          <w:rFonts w:ascii="Arial" w:eastAsia="Arial" w:hAnsi="Arial" w:cs="Arial"/>
          <w:b/>
          <w:i/>
          <w:sz w:val="28"/>
          <w:szCs w:val="28"/>
        </w:rPr>
      </w:pPr>
    </w:p>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0E7D8A" w14:paraId="0209D93B" w14:textId="77777777" w:rsidTr="00021FA7">
        <w:trPr>
          <w:trHeight w:hRule="exact" w:val="220"/>
        </w:trPr>
        <w:tc>
          <w:tcPr>
            <w:tcW w:w="9903" w:type="dxa"/>
            <w:gridSpan w:val="2"/>
            <w:tcBorders>
              <w:top w:val="single" w:sz="9" w:space="0" w:color="000000"/>
              <w:left w:val="single" w:sz="8" w:space="0" w:color="000000"/>
              <w:bottom w:val="nil"/>
              <w:right w:val="single" w:sz="8" w:space="0" w:color="000000"/>
            </w:tcBorders>
          </w:tcPr>
          <w:p w14:paraId="3DE3090B" w14:textId="77777777" w:rsidR="000E7D8A" w:rsidRDefault="000E7D8A" w:rsidP="00021FA7">
            <w:pPr>
              <w:spacing w:before="5" w:line="120" w:lineRule="exact"/>
              <w:rPr>
                <w:sz w:val="13"/>
                <w:szCs w:val="13"/>
              </w:rPr>
            </w:pPr>
          </w:p>
          <w:p w14:paraId="49DEC3C9" w14:textId="77777777" w:rsidR="000E7D8A" w:rsidRDefault="000E7D8A" w:rsidP="00021FA7">
            <w:pPr>
              <w:ind w:left="76"/>
              <w:rPr>
                <w:rFonts w:ascii="Arial" w:eastAsia="Arial" w:hAnsi="Arial" w:cs="Arial"/>
              </w:rPr>
            </w:pPr>
          </w:p>
        </w:tc>
      </w:tr>
      <w:tr w:rsidR="000E7D8A" w14:paraId="067426BC" w14:textId="77777777" w:rsidTr="00021FA7">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4EDF4C6D" w14:textId="77777777" w:rsidR="000E7D8A" w:rsidRDefault="000E7D8A" w:rsidP="00021FA7">
            <w:pPr>
              <w:spacing w:before="3" w:line="120" w:lineRule="exact"/>
              <w:rPr>
                <w:sz w:val="13"/>
                <w:szCs w:val="13"/>
              </w:rPr>
            </w:pPr>
          </w:p>
          <w:p w14:paraId="6783E0F1" w14:textId="77777777" w:rsidR="000E7D8A" w:rsidRDefault="000E7D8A" w:rsidP="00021FA7">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49596B3F" w14:textId="613681A2" w:rsidR="000E7D8A" w:rsidRDefault="000E7D8A" w:rsidP="00021FA7">
            <w:r>
              <w:t xml:space="preserve">   Add User </w:t>
            </w:r>
          </w:p>
        </w:tc>
      </w:tr>
      <w:tr w:rsidR="000E7D8A" w14:paraId="4F6CD41F" w14:textId="77777777" w:rsidTr="00021FA7">
        <w:trPr>
          <w:trHeight w:hRule="exact" w:val="839"/>
        </w:trPr>
        <w:tc>
          <w:tcPr>
            <w:tcW w:w="9903" w:type="dxa"/>
            <w:gridSpan w:val="2"/>
            <w:tcBorders>
              <w:top w:val="nil"/>
              <w:left w:val="single" w:sz="8" w:space="0" w:color="000000"/>
              <w:bottom w:val="nil"/>
              <w:right w:val="single" w:sz="8" w:space="0" w:color="000000"/>
            </w:tcBorders>
          </w:tcPr>
          <w:p w14:paraId="30FE9B6B" w14:textId="77777777" w:rsidR="000E7D8A" w:rsidRDefault="000E7D8A" w:rsidP="00021FA7">
            <w:pPr>
              <w:spacing w:before="6" w:line="140" w:lineRule="exact"/>
              <w:rPr>
                <w:sz w:val="14"/>
                <w:szCs w:val="14"/>
              </w:rPr>
            </w:pPr>
          </w:p>
          <w:p w14:paraId="329D164A" w14:textId="5F98CF58" w:rsidR="000E7D8A" w:rsidRDefault="000E7D8A" w:rsidP="00021FA7">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r w:rsidRPr="000E7D8A">
              <w:t>Admin adds a new user to the system</w:t>
            </w:r>
          </w:p>
        </w:tc>
      </w:tr>
      <w:tr w:rsidR="000E7D8A" w14:paraId="3976EA5C" w14:textId="77777777" w:rsidTr="00021FA7">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1D128ECB" w14:textId="77777777" w:rsidR="000E7D8A" w:rsidRDefault="000E7D8A" w:rsidP="00021FA7">
            <w:pPr>
              <w:spacing w:before="3" w:line="120" w:lineRule="exact"/>
              <w:rPr>
                <w:sz w:val="13"/>
                <w:szCs w:val="13"/>
              </w:rPr>
            </w:pPr>
          </w:p>
          <w:p w14:paraId="6BFCB9F1" w14:textId="66836BE2" w:rsidR="000E7D8A" w:rsidRDefault="000E7D8A" w:rsidP="00021FA7">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w:t>
            </w:r>
            <w:r w:rsidRPr="00F50A81">
              <w:rPr>
                <w:rFonts w:ascii="Arial" w:eastAsia="Arial" w:hAnsi="Arial" w:cs="Arial"/>
                <w:bCs/>
                <w:i/>
              </w:rPr>
              <w:t xml:space="preserve"> </w:t>
            </w:r>
            <w:r w:rsidR="001C0D5A">
              <w:rPr>
                <w:rFonts w:ascii="Arial" w:eastAsia="Arial" w:hAnsi="Arial" w:cs="Arial"/>
                <w:bCs/>
                <w:i/>
              </w:rPr>
              <w:t>admin</w:t>
            </w:r>
          </w:p>
        </w:tc>
        <w:tc>
          <w:tcPr>
            <w:tcW w:w="6493" w:type="dxa"/>
            <w:tcBorders>
              <w:top w:val="single" w:sz="8" w:space="0" w:color="000000"/>
              <w:left w:val="single" w:sz="8" w:space="0" w:color="000000"/>
              <w:bottom w:val="single" w:sz="8" w:space="0" w:color="000000"/>
              <w:right w:val="single" w:sz="8" w:space="0" w:color="000000"/>
            </w:tcBorders>
          </w:tcPr>
          <w:p w14:paraId="5976353B" w14:textId="77777777" w:rsidR="000E7D8A" w:rsidRDefault="000E7D8A" w:rsidP="00021FA7">
            <w:pPr>
              <w:spacing w:before="3" w:line="120" w:lineRule="exact"/>
              <w:rPr>
                <w:sz w:val="13"/>
                <w:szCs w:val="13"/>
              </w:rPr>
            </w:pPr>
          </w:p>
          <w:p w14:paraId="26E4FAD1" w14:textId="302DC9F2" w:rsidR="000E7D8A" w:rsidRDefault="000E7D8A" w:rsidP="00021FA7">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 xml:space="preserve">s:  </w:t>
            </w:r>
            <w:r w:rsidR="001C0D5A">
              <w:rPr>
                <w:rFonts w:ascii="Arial" w:eastAsia="Arial" w:hAnsi="Arial" w:cs="Arial"/>
                <w:bCs/>
                <w:i/>
              </w:rPr>
              <w:t>user</w:t>
            </w:r>
          </w:p>
        </w:tc>
      </w:tr>
      <w:tr w:rsidR="000E7D8A" w14:paraId="30597325" w14:textId="77777777" w:rsidTr="00021FA7">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22099B5F" w14:textId="77777777" w:rsidR="000E7D8A" w:rsidRDefault="000E7D8A" w:rsidP="00021FA7">
            <w:pPr>
              <w:spacing w:before="5" w:line="120" w:lineRule="exact"/>
              <w:rPr>
                <w:sz w:val="13"/>
                <w:szCs w:val="13"/>
              </w:rPr>
            </w:pPr>
          </w:p>
          <w:p w14:paraId="659A5E15" w14:textId="77777777" w:rsidR="000E7D8A" w:rsidRDefault="000E7D8A" w:rsidP="00021FA7">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 xml:space="preserve">s: </w:t>
            </w:r>
          </w:p>
        </w:tc>
        <w:tc>
          <w:tcPr>
            <w:tcW w:w="6493" w:type="dxa"/>
            <w:tcBorders>
              <w:top w:val="single" w:sz="8" w:space="0" w:color="000000"/>
              <w:left w:val="single" w:sz="8" w:space="0" w:color="000000"/>
              <w:bottom w:val="single" w:sz="8" w:space="0" w:color="000000"/>
              <w:right w:val="single" w:sz="8" w:space="0" w:color="000000"/>
            </w:tcBorders>
          </w:tcPr>
          <w:p w14:paraId="6E182BE9" w14:textId="77777777" w:rsidR="000E7D8A" w:rsidRDefault="000E7D8A" w:rsidP="00021FA7">
            <w:r>
              <w:t xml:space="preserve"> User, admin, counter man , conductor</w:t>
            </w:r>
          </w:p>
        </w:tc>
      </w:tr>
      <w:tr w:rsidR="000E7D8A" w14:paraId="5952C672" w14:textId="77777777" w:rsidTr="00021FA7">
        <w:trPr>
          <w:trHeight w:hRule="exact" w:val="1205"/>
        </w:trPr>
        <w:tc>
          <w:tcPr>
            <w:tcW w:w="9903" w:type="dxa"/>
            <w:gridSpan w:val="2"/>
            <w:tcBorders>
              <w:top w:val="nil"/>
              <w:left w:val="single" w:sz="8" w:space="0" w:color="000000"/>
              <w:bottom w:val="single" w:sz="8" w:space="0" w:color="000000"/>
              <w:right w:val="single" w:sz="8" w:space="0" w:color="000000"/>
            </w:tcBorders>
          </w:tcPr>
          <w:p w14:paraId="72A322B0" w14:textId="77777777" w:rsidR="000E7D8A" w:rsidRDefault="000E7D8A" w:rsidP="00021FA7">
            <w:pPr>
              <w:spacing w:before="4" w:line="140" w:lineRule="exact"/>
              <w:rPr>
                <w:sz w:val="14"/>
                <w:szCs w:val="14"/>
              </w:rPr>
            </w:pPr>
          </w:p>
          <w:p w14:paraId="7776A861" w14:textId="77777777" w:rsidR="000E7D8A" w:rsidRDefault="000E7D8A" w:rsidP="00021FA7">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1E26878D" w14:textId="77777777" w:rsidR="000E7D8A" w:rsidRDefault="000E7D8A" w:rsidP="00021FA7">
            <w:pPr>
              <w:spacing w:line="120" w:lineRule="exact"/>
              <w:rPr>
                <w:sz w:val="12"/>
                <w:szCs w:val="12"/>
              </w:rPr>
            </w:pPr>
          </w:p>
          <w:p w14:paraId="472AFEDE" w14:textId="3F1B6622" w:rsidR="000E7D8A" w:rsidRDefault="000E7D8A" w:rsidP="00021FA7">
            <w:pPr>
              <w:ind w:left="436"/>
              <w:rPr>
                <w:rFonts w:ascii="Arial" w:eastAsia="Arial" w:hAnsi="Arial" w:cs="Arial"/>
              </w:rPr>
            </w:pPr>
            <w:r>
              <w:rPr>
                <w:w w:val="128"/>
              </w:rPr>
              <w:t xml:space="preserve">▪   </w:t>
            </w:r>
            <w:r>
              <w:rPr>
                <w:spacing w:val="13"/>
                <w:w w:val="12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xml:space="preserve">:    </w:t>
            </w:r>
            <w:r w:rsidRPr="00B25099">
              <w:rPr>
                <w:rFonts w:ascii="Arial" w:eastAsia="Arial" w:hAnsi="Arial" w:cs="Arial"/>
                <w:bCs/>
                <w:i/>
              </w:rPr>
              <w:t xml:space="preserve">login, </w:t>
            </w:r>
            <w:r w:rsidR="001C0D5A">
              <w:rPr>
                <w:rFonts w:ascii="Arial" w:eastAsia="Arial" w:hAnsi="Arial" w:cs="Arial"/>
                <w:bCs/>
                <w:i/>
              </w:rPr>
              <w:t>view user details</w:t>
            </w:r>
          </w:p>
          <w:p w14:paraId="578071E6" w14:textId="77777777" w:rsidR="000E7D8A" w:rsidRDefault="000E7D8A" w:rsidP="00021FA7">
            <w:pPr>
              <w:spacing w:before="10" w:line="100" w:lineRule="exact"/>
              <w:rPr>
                <w:sz w:val="11"/>
                <w:szCs w:val="11"/>
              </w:rPr>
            </w:pPr>
          </w:p>
          <w:p w14:paraId="759E69EE" w14:textId="4C5DFED4" w:rsidR="000E7D8A" w:rsidRDefault="000E7D8A" w:rsidP="00021FA7">
            <w:pPr>
              <w:ind w:left="436"/>
              <w:rPr>
                <w:rFonts w:ascii="Arial" w:eastAsia="Arial" w:hAnsi="Arial" w:cs="Arial"/>
              </w:rPr>
            </w:pPr>
            <w:r>
              <w:rPr>
                <w:w w:val="128"/>
              </w:rPr>
              <w:t xml:space="preserve">▪   </w:t>
            </w:r>
            <w:r>
              <w:rPr>
                <w:spacing w:val="13"/>
                <w:w w:val="12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 xml:space="preserve">ds:    </w:t>
            </w:r>
            <w:r w:rsidR="001C0D5A" w:rsidRPr="001C0D5A">
              <w:rPr>
                <w:rFonts w:ascii="Arial" w:eastAsia="Arial" w:hAnsi="Arial" w:cs="Arial"/>
                <w:bCs/>
                <w:i/>
              </w:rPr>
              <w:t>user compensation</w:t>
            </w:r>
          </w:p>
        </w:tc>
      </w:tr>
      <w:tr w:rsidR="000E7D8A" w14:paraId="3A4896CF" w14:textId="77777777" w:rsidTr="00021FA7">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5793EE56" w14:textId="77777777" w:rsidR="000E7D8A" w:rsidRDefault="000E7D8A" w:rsidP="00021FA7">
            <w:pPr>
              <w:spacing w:before="3" w:line="120" w:lineRule="exact"/>
              <w:rPr>
                <w:sz w:val="13"/>
                <w:szCs w:val="13"/>
              </w:rPr>
            </w:pPr>
          </w:p>
          <w:p w14:paraId="612B3ACC" w14:textId="77777777" w:rsidR="000E7D8A" w:rsidRDefault="000E7D8A" w:rsidP="00021FA7">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527B90FB" w14:textId="77777777" w:rsidR="000E7D8A" w:rsidRDefault="000E7D8A" w:rsidP="00021FA7">
            <w:pPr>
              <w:spacing w:before="1" w:line="120" w:lineRule="exact"/>
              <w:rPr>
                <w:sz w:val="12"/>
                <w:szCs w:val="12"/>
              </w:rPr>
            </w:pPr>
          </w:p>
          <w:p w14:paraId="71F3A94E" w14:textId="77777777" w:rsidR="001C0D5A" w:rsidRPr="003D697D" w:rsidRDefault="000E7D8A" w:rsidP="001C0D5A">
            <w:pPr>
              <w:rPr>
                <w:sz w:val="28"/>
                <w:szCs w:val="28"/>
              </w:rPr>
            </w:pPr>
            <w:r>
              <w:rPr>
                <w:w w:val="128"/>
              </w:rPr>
              <w:t xml:space="preserve">▪ </w:t>
            </w:r>
            <w:r w:rsidR="001C0D5A">
              <w:rPr>
                <w:sz w:val="28"/>
                <w:szCs w:val="28"/>
              </w:rPr>
              <w:t>Admin is logged in to the system</w:t>
            </w:r>
          </w:p>
          <w:p w14:paraId="6975C419" w14:textId="2BB30FEC" w:rsidR="000E7D8A" w:rsidRPr="003D697D" w:rsidRDefault="000E7D8A" w:rsidP="00021FA7">
            <w:pPr>
              <w:rPr>
                <w:sz w:val="28"/>
                <w:szCs w:val="28"/>
              </w:rPr>
            </w:pPr>
          </w:p>
          <w:p w14:paraId="65F0E7E5" w14:textId="77777777" w:rsidR="000E7D8A" w:rsidRPr="003D697D" w:rsidRDefault="000E7D8A" w:rsidP="00021FA7">
            <w:pPr>
              <w:rPr>
                <w:sz w:val="28"/>
                <w:szCs w:val="28"/>
              </w:rPr>
            </w:pPr>
          </w:p>
          <w:p w14:paraId="65FD1CD9" w14:textId="77777777" w:rsidR="000E7D8A" w:rsidRDefault="000E7D8A" w:rsidP="00021FA7">
            <w:pPr>
              <w:ind w:left="436"/>
            </w:pPr>
          </w:p>
        </w:tc>
      </w:tr>
      <w:tr w:rsidR="000E7D8A" w14:paraId="3F4085D8" w14:textId="77777777" w:rsidTr="00021FA7">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0DCE6535" w14:textId="77777777" w:rsidR="000E7D8A" w:rsidRPr="00EE0271" w:rsidRDefault="000E7D8A" w:rsidP="00021FA7">
            <w:pPr>
              <w:ind w:left="76"/>
              <w:rPr>
                <w:b/>
                <w:bCs/>
                <w:sz w:val="22"/>
                <w:szCs w:val="22"/>
              </w:rPr>
            </w:pPr>
            <w:r w:rsidRPr="00EE0271">
              <w:rPr>
                <w:b/>
                <w:bCs/>
                <w:sz w:val="22"/>
                <w:szCs w:val="22"/>
              </w:rPr>
              <w:t>Main flow of events:</w:t>
            </w:r>
          </w:p>
          <w:p w14:paraId="420D6C35" w14:textId="77777777" w:rsidR="000E7D8A" w:rsidRDefault="000E7D8A" w:rsidP="00021FA7">
            <w:pPr>
              <w:ind w:left="76"/>
              <w:rPr>
                <w:sz w:val="22"/>
                <w:szCs w:val="22"/>
              </w:rPr>
            </w:pPr>
          </w:p>
          <w:p w14:paraId="17FD11CF" w14:textId="39F4BC1D" w:rsidR="000E7D8A" w:rsidRPr="00EE0271" w:rsidRDefault="001C0D5A" w:rsidP="00021FA7">
            <w:pPr>
              <w:pStyle w:val="ListParagraph"/>
              <w:numPr>
                <w:ilvl w:val="0"/>
                <w:numId w:val="9"/>
              </w:numPr>
              <w:rPr>
                <w:rFonts w:ascii="Arial" w:eastAsia="Arial" w:hAnsi="Arial" w:cs="Arial"/>
                <w:sz w:val="22"/>
                <w:szCs w:val="22"/>
              </w:rPr>
            </w:pPr>
            <w:r>
              <w:rPr>
                <w:sz w:val="22"/>
                <w:szCs w:val="22"/>
              </w:rPr>
              <w:t>Admin selects a user</w:t>
            </w:r>
          </w:p>
          <w:p w14:paraId="62A102E5" w14:textId="35F32493" w:rsidR="000E7D8A" w:rsidRPr="000E7D8A" w:rsidRDefault="001C0D5A" w:rsidP="00021FA7">
            <w:pPr>
              <w:pStyle w:val="ListParagraph"/>
              <w:numPr>
                <w:ilvl w:val="0"/>
                <w:numId w:val="9"/>
              </w:numPr>
              <w:rPr>
                <w:rFonts w:ascii="Arial" w:eastAsia="Arial" w:hAnsi="Arial" w:cs="Arial"/>
                <w:sz w:val="22"/>
                <w:szCs w:val="22"/>
              </w:rPr>
            </w:pPr>
            <w:r>
              <w:rPr>
                <w:sz w:val="22"/>
                <w:szCs w:val="22"/>
              </w:rPr>
              <w:t>Adds a user to the system.</w:t>
            </w:r>
          </w:p>
          <w:p w14:paraId="55F8FD15" w14:textId="63FF67A9" w:rsidR="000E7D8A" w:rsidRPr="000E7D8A" w:rsidRDefault="000E7D8A" w:rsidP="001C0D5A">
            <w:pPr>
              <w:pStyle w:val="ListParagraph"/>
              <w:ind w:left="796"/>
              <w:rPr>
                <w:rFonts w:ascii="Arial" w:eastAsia="Arial" w:hAnsi="Arial" w:cs="Arial"/>
                <w:sz w:val="22"/>
                <w:szCs w:val="22"/>
              </w:rPr>
            </w:pPr>
          </w:p>
          <w:p w14:paraId="4C11EC10" w14:textId="77777777" w:rsidR="000E7D8A" w:rsidRPr="00EE0271" w:rsidRDefault="000E7D8A" w:rsidP="00021FA7">
            <w:pPr>
              <w:pStyle w:val="ListParagraph"/>
              <w:ind w:left="796"/>
              <w:rPr>
                <w:rFonts w:ascii="Arial" w:eastAsia="Arial" w:hAnsi="Arial" w:cs="Arial"/>
                <w:sz w:val="22"/>
                <w:szCs w:val="22"/>
              </w:rPr>
            </w:pPr>
          </w:p>
          <w:p w14:paraId="669A0F0E" w14:textId="77777777" w:rsidR="000E7D8A" w:rsidRPr="00EE0271" w:rsidRDefault="000E7D8A" w:rsidP="00021FA7">
            <w:pPr>
              <w:pStyle w:val="ListParagraph"/>
              <w:ind w:left="796"/>
              <w:rPr>
                <w:rFonts w:ascii="Arial" w:eastAsia="Arial" w:hAnsi="Arial" w:cs="Arial"/>
                <w:sz w:val="22"/>
                <w:szCs w:val="22"/>
              </w:rPr>
            </w:pPr>
          </w:p>
        </w:tc>
      </w:tr>
      <w:tr w:rsidR="000E7D8A" w14:paraId="2515B3A3" w14:textId="77777777" w:rsidTr="00021FA7">
        <w:trPr>
          <w:trHeight w:hRule="exact" w:val="855"/>
        </w:trPr>
        <w:tc>
          <w:tcPr>
            <w:tcW w:w="9903" w:type="dxa"/>
            <w:gridSpan w:val="2"/>
            <w:tcBorders>
              <w:top w:val="single" w:sz="8" w:space="0" w:color="000000"/>
              <w:left w:val="single" w:sz="8" w:space="0" w:color="000000"/>
              <w:bottom w:val="single" w:sz="8" w:space="0" w:color="000000"/>
              <w:right w:val="single" w:sz="8" w:space="0" w:color="000000"/>
            </w:tcBorders>
          </w:tcPr>
          <w:p w14:paraId="295B8FAE" w14:textId="77777777" w:rsidR="000E7D8A" w:rsidRDefault="000E7D8A" w:rsidP="00021FA7">
            <w:pPr>
              <w:spacing w:before="6" w:line="120" w:lineRule="exact"/>
              <w:rPr>
                <w:sz w:val="13"/>
                <w:szCs w:val="13"/>
              </w:rPr>
            </w:pPr>
          </w:p>
          <w:p w14:paraId="38A3C261" w14:textId="77777777" w:rsidR="000E7D8A" w:rsidRDefault="000E7D8A" w:rsidP="00021FA7">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1"/>
              </w:rPr>
              <w:t>w</w:t>
            </w:r>
            <w:r>
              <w:rPr>
                <w:rFonts w:ascii="Arial" w:eastAsia="Arial" w:hAnsi="Arial" w:cs="Arial"/>
                <w:b/>
                <w:i/>
              </w:rPr>
              <w:t>s:</w:t>
            </w:r>
          </w:p>
          <w:p w14:paraId="7D64D79B" w14:textId="77777777" w:rsidR="000E7D8A" w:rsidRDefault="000E7D8A" w:rsidP="00021FA7">
            <w:pPr>
              <w:spacing w:before="8" w:line="100" w:lineRule="exact"/>
              <w:rPr>
                <w:sz w:val="11"/>
                <w:szCs w:val="11"/>
              </w:rPr>
            </w:pPr>
          </w:p>
          <w:p w14:paraId="20B04361" w14:textId="2B14770B" w:rsidR="000E7D8A" w:rsidRDefault="000E7D8A" w:rsidP="00021FA7">
            <w:pPr>
              <w:ind w:left="76"/>
              <w:rPr>
                <w:rFonts w:ascii="Arial" w:eastAsia="Arial" w:hAnsi="Arial" w:cs="Arial"/>
              </w:rPr>
            </w:pPr>
            <w:r>
              <w:rPr>
                <w:rFonts w:ascii="Arial" w:eastAsia="Arial" w:hAnsi="Arial" w:cs="Arial"/>
                <w:b/>
                <w:i/>
              </w:rPr>
              <w:t>4.1</w:t>
            </w:r>
            <w:r>
              <w:rPr>
                <w:sz w:val="28"/>
                <w:szCs w:val="28"/>
              </w:rPr>
              <w:t xml:space="preserve"> . </w:t>
            </w:r>
            <w:r w:rsidR="001C0D5A">
              <w:rPr>
                <w:sz w:val="28"/>
                <w:szCs w:val="28"/>
              </w:rPr>
              <w:t>user not added in fact deleted.</w:t>
            </w:r>
          </w:p>
        </w:tc>
      </w:tr>
      <w:tr w:rsidR="000E7D8A" w14:paraId="625D6F91" w14:textId="77777777" w:rsidTr="00021FA7">
        <w:trPr>
          <w:trHeight w:hRule="exact" w:val="857"/>
        </w:trPr>
        <w:tc>
          <w:tcPr>
            <w:tcW w:w="9903" w:type="dxa"/>
            <w:gridSpan w:val="2"/>
            <w:tcBorders>
              <w:top w:val="single" w:sz="8" w:space="0" w:color="000000"/>
              <w:left w:val="single" w:sz="8" w:space="0" w:color="000000"/>
              <w:bottom w:val="single" w:sz="8" w:space="0" w:color="000000"/>
              <w:right w:val="single" w:sz="8" w:space="0" w:color="000000"/>
            </w:tcBorders>
          </w:tcPr>
          <w:p w14:paraId="4C992E0F" w14:textId="77777777" w:rsidR="000E7D8A" w:rsidRDefault="000E7D8A" w:rsidP="00021FA7">
            <w:pPr>
              <w:spacing w:before="5" w:line="120" w:lineRule="exact"/>
              <w:rPr>
                <w:sz w:val="13"/>
                <w:szCs w:val="13"/>
              </w:rPr>
            </w:pPr>
          </w:p>
          <w:p w14:paraId="2B88D7FB" w14:textId="77777777" w:rsidR="000E7D8A" w:rsidRDefault="000E7D8A" w:rsidP="00021FA7">
            <w:pPr>
              <w:ind w:left="76"/>
              <w:rPr>
                <w:rFonts w:ascii="Arial" w:eastAsia="Arial" w:hAnsi="Arial" w:cs="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3BD28C8E" w14:textId="77777777" w:rsidR="000E7D8A" w:rsidRDefault="000E7D8A" w:rsidP="00021FA7">
            <w:pPr>
              <w:spacing w:before="1" w:line="120" w:lineRule="exact"/>
              <w:rPr>
                <w:sz w:val="12"/>
                <w:szCs w:val="12"/>
              </w:rPr>
            </w:pPr>
          </w:p>
          <w:p w14:paraId="1766EB4C" w14:textId="6FC338B9" w:rsidR="000E7D8A" w:rsidRDefault="000E7D8A" w:rsidP="00021FA7">
            <w:pPr>
              <w:ind w:left="436"/>
            </w:pPr>
            <w:r>
              <w:rPr>
                <w:sz w:val="28"/>
                <w:szCs w:val="28"/>
              </w:rPr>
              <w:t xml:space="preserve">. </w:t>
            </w:r>
            <w:r w:rsidR="001C0D5A">
              <w:rPr>
                <w:sz w:val="28"/>
                <w:szCs w:val="28"/>
              </w:rPr>
              <w:t>User successfully added</w:t>
            </w:r>
          </w:p>
        </w:tc>
      </w:tr>
    </w:tbl>
    <w:p w14:paraId="2E60DA1B" w14:textId="77777777" w:rsidR="000E7D8A" w:rsidRDefault="000E7D8A" w:rsidP="000E7D8A"/>
    <w:p w14:paraId="03440CFB" w14:textId="77777777" w:rsidR="001C0D5A" w:rsidRPr="001C0D5A" w:rsidRDefault="001C0D5A" w:rsidP="001C0D5A"/>
    <w:p w14:paraId="358561D8" w14:textId="77777777" w:rsidR="001C0D5A" w:rsidRDefault="001C0D5A" w:rsidP="001C0D5A"/>
    <w:p w14:paraId="1DC1FA1B" w14:textId="108123F1" w:rsidR="001C0D5A" w:rsidRDefault="001C0D5A" w:rsidP="001C0D5A">
      <w:pPr>
        <w:rPr>
          <w:rFonts w:ascii="Arial" w:eastAsia="Arial" w:hAnsi="Arial" w:cs="Arial"/>
          <w:b/>
          <w:i/>
          <w:sz w:val="28"/>
          <w:szCs w:val="28"/>
        </w:rPr>
      </w:pPr>
      <w:r>
        <w:rPr>
          <w:rFonts w:ascii="Arial" w:eastAsia="Arial" w:hAnsi="Arial" w:cs="Arial"/>
          <w:b/>
          <w:i/>
          <w:sz w:val="28"/>
          <w:szCs w:val="28"/>
        </w:rPr>
        <w:t>4</w:t>
      </w:r>
      <w:r>
        <w:rPr>
          <w:rFonts w:ascii="Arial" w:eastAsia="Arial" w:hAnsi="Arial" w:cs="Arial"/>
          <w:b/>
          <w:i/>
          <w:spacing w:val="1"/>
          <w:sz w:val="28"/>
          <w:szCs w:val="28"/>
        </w:rPr>
        <w:t>.</w:t>
      </w:r>
      <w:r>
        <w:rPr>
          <w:rFonts w:ascii="Arial" w:eastAsia="Arial" w:hAnsi="Arial" w:cs="Arial"/>
          <w:b/>
          <w:i/>
          <w:sz w:val="28"/>
          <w:szCs w:val="28"/>
        </w:rPr>
        <w:t>2</w:t>
      </w:r>
      <w:r>
        <w:rPr>
          <w:rFonts w:ascii="Arial" w:eastAsia="Arial" w:hAnsi="Arial" w:cs="Arial"/>
          <w:b/>
          <w:i/>
          <w:spacing w:val="1"/>
          <w:sz w:val="28"/>
          <w:szCs w:val="28"/>
        </w:rPr>
        <w:t>.</w:t>
      </w:r>
      <w:r w:rsidR="00431C81">
        <w:rPr>
          <w:rFonts w:ascii="Arial" w:eastAsia="Arial" w:hAnsi="Arial" w:cs="Arial"/>
          <w:b/>
          <w:i/>
          <w:spacing w:val="-3"/>
          <w:sz w:val="28"/>
          <w:szCs w:val="28"/>
        </w:rPr>
        <w:t>6</w:t>
      </w:r>
      <w:r>
        <w:rPr>
          <w:rFonts w:ascii="Arial" w:eastAsia="Arial" w:hAnsi="Arial" w:cs="Arial"/>
          <w:b/>
          <w:i/>
          <w:sz w:val="28"/>
          <w:szCs w:val="28"/>
        </w:rPr>
        <w:t xml:space="preserve">    </w:t>
      </w:r>
      <w:r>
        <w:rPr>
          <w:rFonts w:ascii="Arial" w:eastAsia="Arial" w:hAnsi="Arial" w:cs="Arial"/>
          <w:b/>
          <w:i/>
          <w:spacing w:val="64"/>
          <w:sz w:val="28"/>
          <w:szCs w:val="28"/>
        </w:rPr>
        <w:t xml:space="preserve"> </w:t>
      </w:r>
      <w:r>
        <w:rPr>
          <w:rFonts w:ascii="Arial" w:eastAsia="Arial" w:hAnsi="Arial" w:cs="Arial"/>
          <w:b/>
          <w:i/>
          <w:sz w:val="28"/>
          <w:szCs w:val="28"/>
        </w:rPr>
        <w:t>Modify Train</w:t>
      </w:r>
    </w:p>
    <w:p w14:paraId="60086AD3" w14:textId="3DF7097A" w:rsidR="001C0D5A" w:rsidRDefault="001C0D5A" w:rsidP="001C0D5A">
      <w:pPr>
        <w:rPr>
          <w:rFonts w:ascii="Arial" w:eastAsia="Arial" w:hAnsi="Arial" w:cs="Arial"/>
          <w:b/>
          <w:i/>
          <w:sz w:val="28"/>
          <w:szCs w:val="28"/>
        </w:rPr>
      </w:pPr>
    </w:p>
    <w:p w14:paraId="49336B94" w14:textId="77777777" w:rsidR="001C0D5A" w:rsidRDefault="001C0D5A" w:rsidP="001C0D5A">
      <w:pPr>
        <w:rPr>
          <w:rFonts w:ascii="Arial" w:eastAsia="Arial" w:hAnsi="Arial" w:cs="Arial"/>
          <w:b/>
          <w:i/>
          <w:sz w:val="28"/>
          <w:szCs w:val="28"/>
        </w:rPr>
      </w:pPr>
    </w:p>
    <w:p w14:paraId="0F8239FC" w14:textId="77777777" w:rsidR="001C0D5A" w:rsidRDefault="001C0D5A" w:rsidP="001C0D5A"/>
    <w:p w14:paraId="538E8645" w14:textId="77777777" w:rsidR="001C0D5A" w:rsidRDefault="001C0D5A" w:rsidP="001C0D5A"/>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1C0D5A" w14:paraId="2D9275C3" w14:textId="77777777" w:rsidTr="00021FA7">
        <w:trPr>
          <w:trHeight w:hRule="exact" w:val="220"/>
        </w:trPr>
        <w:tc>
          <w:tcPr>
            <w:tcW w:w="9903" w:type="dxa"/>
            <w:gridSpan w:val="2"/>
            <w:tcBorders>
              <w:top w:val="single" w:sz="9" w:space="0" w:color="000000"/>
              <w:left w:val="single" w:sz="8" w:space="0" w:color="000000"/>
              <w:bottom w:val="nil"/>
              <w:right w:val="single" w:sz="8" w:space="0" w:color="000000"/>
            </w:tcBorders>
          </w:tcPr>
          <w:p w14:paraId="351E40F7" w14:textId="77777777" w:rsidR="001C0D5A" w:rsidRDefault="001C0D5A" w:rsidP="00021FA7">
            <w:pPr>
              <w:spacing w:before="5" w:line="120" w:lineRule="exact"/>
              <w:rPr>
                <w:sz w:val="13"/>
                <w:szCs w:val="13"/>
              </w:rPr>
            </w:pPr>
          </w:p>
          <w:p w14:paraId="64AF2104" w14:textId="77777777" w:rsidR="001C0D5A" w:rsidRDefault="001C0D5A" w:rsidP="00021FA7">
            <w:pPr>
              <w:ind w:left="76"/>
              <w:rPr>
                <w:rFonts w:ascii="Arial" w:eastAsia="Arial" w:hAnsi="Arial" w:cs="Arial"/>
              </w:rPr>
            </w:pPr>
          </w:p>
        </w:tc>
      </w:tr>
      <w:tr w:rsidR="001C0D5A" w14:paraId="5ACD92F0" w14:textId="77777777" w:rsidTr="00021FA7">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66BC957A" w14:textId="77777777" w:rsidR="001C0D5A" w:rsidRDefault="001C0D5A" w:rsidP="00021FA7">
            <w:pPr>
              <w:spacing w:before="3" w:line="120" w:lineRule="exact"/>
              <w:rPr>
                <w:sz w:val="13"/>
                <w:szCs w:val="13"/>
              </w:rPr>
            </w:pPr>
          </w:p>
          <w:p w14:paraId="6BBF48C7" w14:textId="77777777" w:rsidR="001C0D5A" w:rsidRDefault="001C0D5A" w:rsidP="00021FA7">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2457E3DE" w14:textId="59A74A41" w:rsidR="001C0D5A" w:rsidRDefault="001C0D5A" w:rsidP="00021FA7">
            <w:r>
              <w:t xml:space="preserve">   Modify train</w:t>
            </w:r>
          </w:p>
        </w:tc>
      </w:tr>
      <w:tr w:rsidR="001C0D5A" w14:paraId="5ADF2825" w14:textId="77777777" w:rsidTr="00021FA7">
        <w:trPr>
          <w:trHeight w:hRule="exact" w:val="839"/>
        </w:trPr>
        <w:tc>
          <w:tcPr>
            <w:tcW w:w="9903" w:type="dxa"/>
            <w:gridSpan w:val="2"/>
            <w:tcBorders>
              <w:top w:val="nil"/>
              <w:left w:val="single" w:sz="8" w:space="0" w:color="000000"/>
              <w:bottom w:val="nil"/>
              <w:right w:val="single" w:sz="8" w:space="0" w:color="000000"/>
            </w:tcBorders>
          </w:tcPr>
          <w:p w14:paraId="1B8AF27B" w14:textId="77777777" w:rsidR="001C0D5A" w:rsidRDefault="001C0D5A" w:rsidP="00021FA7">
            <w:pPr>
              <w:spacing w:before="6" w:line="140" w:lineRule="exact"/>
              <w:rPr>
                <w:sz w:val="14"/>
                <w:szCs w:val="14"/>
              </w:rPr>
            </w:pPr>
          </w:p>
          <w:p w14:paraId="3C8524BD" w14:textId="1F60FFB4" w:rsidR="001C0D5A" w:rsidRDefault="001C0D5A" w:rsidP="00021FA7">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r>
              <w:rPr>
                <w:sz w:val="28"/>
                <w:szCs w:val="28"/>
              </w:rPr>
              <w:t>Admin modifies a train’s details in the system</w:t>
            </w:r>
          </w:p>
        </w:tc>
      </w:tr>
      <w:tr w:rsidR="001C0D5A" w14:paraId="5E95BAE9" w14:textId="77777777" w:rsidTr="00021FA7">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3E140A34" w14:textId="77777777" w:rsidR="001C0D5A" w:rsidRDefault="001C0D5A" w:rsidP="00021FA7">
            <w:pPr>
              <w:spacing w:before="3" w:line="120" w:lineRule="exact"/>
              <w:rPr>
                <w:sz w:val="13"/>
                <w:szCs w:val="13"/>
              </w:rPr>
            </w:pPr>
          </w:p>
          <w:p w14:paraId="21D842E9" w14:textId="77777777" w:rsidR="001C0D5A" w:rsidRDefault="001C0D5A" w:rsidP="00021FA7">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w:t>
            </w:r>
            <w:r w:rsidRPr="00F50A81">
              <w:rPr>
                <w:rFonts w:ascii="Arial" w:eastAsia="Arial" w:hAnsi="Arial" w:cs="Arial"/>
                <w:bCs/>
                <w:i/>
              </w:rPr>
              <w:t xml:space="preserve"> </w:t>
            </w:r>
            <w:r>
              <w:rPr>
                <w:rFonts w:ascii="Arial" w:eastAsia="Arial" w:hAnsi="Arial" w:cs="Arial"/>
                <w:bCs/>
                <w:i/>
              </w:rPr>
              <w:t>admin</w:t>
            </w:r>
          </w:p>
        </w:tc>
        <w:tc>
          <w:tcPr>
            <w:tcW w:w="6493" w:type="dxa"/>
            <w:tcBorders>
              <w:top w:val="single" w:sz="8" w:space="0" w:color="000000"/>
              <w:left w:val="single" w:sz="8" w:space="0" w:color="000000"/>
              <w:bottom w:val="single" w:sz="8" w:space="0" w:color="000000"/>
              <w:right w:val="single" w:sz="8" w:space="0" w:color="000000"/>
            </w:tcBorders>
          </w:tcPr>
          <w:p w14:paraId="008BAC35" w14:textId="77777777" w:rsidR="001C0D5A" w:rsidRDefault="001C0D5A" w:rsidP="00021FA7">
            <w:pPr>
              <w:spacing w:before="3" w:line="120" w:lineRule="exact"/>
              <w:rPr>
                <w:sz w:val="13"/>
                <w:szCs w:val="13"/>
              </w:rPr>
            </w:pPr>
          </w:p>
          <w:p w14:paraId="095A0C47" w14:textId="77777777" w:rsidR="001C0D5A" w:rsidRDefault="001C0D5A" w:rsidP="00021FA7">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 xml:space="preserve">s:  </w:t>
            </w:r>
            <w:r>
              <w:rPr>
                <w:rFonts w:ascii="Arial" w:eastAsia="Arial" w:hAnsi="Arial" w:cs="Arial"/>
                <w:bCs/>
                <w:i/>
              </w:rPr>
              <w:t>user</w:t>
            </w:r>
          </w:p>
        </w:tc>
      </w:tr>
      <w:tr w:rsidR="001C0D5A" w14:paraId="3E011ED9" w14:textId="77777777" w:rsidTr="00021FA7">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31306E0D" w14:textId="77777777" w:rsidR="001C0D5A" w:rsidRDefault="001C0D5A" w:rsidP="00021FA7">
            <w:pPr>
              <w:spacing w:before="5" w:line="120" w:lineRule="exact"/>
              <w:rPr>
                <w:sz w:val="13"/>
                <w:szCs w:val="13"/>
              </w:rPr>
            </w:pPr>
          </w:p>
          <w:p w14:paraId="29FAAC03" w14:textId="77777777" w:rsidR="001C0D5A" w:rsidRDefault="001C0D5A" w:rsidP="00021FA7">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 xml:space="preserve">s: </w:t>
            </w:r>
          </w:p>
        </w:tc>
        <w:tc>
          <w:tcPr>
            <w:tcW w:w="6493" w:type="dxa"/>
            <w:tcBorders>
              <w:top w:val="single" w:sz="8" w:space="0" w:color="000000"/>
              <w:left w:val="single" w:sz="8" w:space="0" w:color="000000"/>
              <w:bottom w:val="single" w:sz="8" w:space="0" w:color="000000"/>
              <w:right w:val="single" w:sz="8" w:space="0" w:color="000000"/>
            </w:tcBorders>
          </w:tcPr>
          <w:p w14:paraId="10A5A6EA" w14:textId="77777777" w:rsidR="001C0D5A" w:rsidRDefault="001C0D5A" w:rsidP="00021FA7">
            <w:r>
              <w:t xml:space="preserve"> User, admin, counter man , conductor</w:t>
            </w:r>
          </w:p>
        </w:tc>
      </w:tr>
      <w:tr w:rsidR="001C0D5A" w14:paraId="3FD569E4" w14:textId="77777777" w:rsidTr="00021FA7">
        <w:trPr>
          <w:trHeight w:hRule="exact" w:val="1205"/>
        </w:trPr>
        <w:tc>
          <w:tcPr>
            <w:tcW w:w="9903" w:type="dxa"/>
            <w:gridSpan w:val="2"/>
            <w:tcBorders>
              <w:top w:val="nil"/>
              <w:left w:val="single" w:sz="8" w:space="0" w:color="000000"/>
              <w:bottom w:val="single" w:sz="8" w:space="0" w:color="000000"/>
              <w:right w:val="single" w:sz="8" w:space="0" w:color="000000"/>
            </w:tcBorders>
          </w:tcPr>
          <w:p w14:paraId="4C093B61" w14:textId="77777777" w:rsidR="001C0D5A" w:rsidRDefault="001C0D5A" w:rsidP="00021FA7">
            <w:pPr>
              <w:spacing w:before="4" w:line="140" w:lineRule="exact"/>
              <w:rPr>
                <w:sz w:val="14"/>
                <w:szCs w:val="14"/>
              </w:rPr>
            </w:pPr>
          </w:p>
          <w:p w14:paraId="1937DC32" w14:textId="77777777" w:rsidR="001C0D5A" w:rsidRDefault="001C0D5A" w:rsidP="00021FA7">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0F07297B" w14:textId="77777777" w:rsidR="001C0D5A" w:rsidRDefault="001C0D5A" w:rsidP="00021FA7">
            <w:pPr>
              <w:spacing w:line="120" w:lineRule="exact"/>
              <w:rPr>
                <w:sz w:val="12"/>
                <w:szCs w:val="12"/>
              </w:rPr>
            </w:pPr>
          </w:p>
          <w:p w14:paraId="20CF19D2" w14:textId="0272D7DD" w:rsidR="001C0D5A" w:rsidRDefault="001C0D5A" w:rsidP="00021FA7">
            <w:pPr>
              <w:ind w:left="436"/>
              <w:rPr>
                <w:rFonts w:ascii="Arial" w:eastAsia="Arial" w:hAnsi="Arial" w:cs="Arial"/>
              </w:rPr>
            </w:pPr>
            <w:r>
              <w:rPr>
                <w:w w:val="128"/>
              </w:rPr>
              <w:t xml:space="preserve">▪   </w:t>
            </w:r>
            <w:r>
              <w:rPr>
                <w:spacing w:val="13"/>
                <w:w w:val="12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xml:space="preserve">:    </w:t>
            </w:r>
            <w:r w:rsidRPr="00B25099">
              <w:rPr>
                <w:rFonts w:ascii="Arial" w:eastAsia="Arial" w:hAnsi="Arial" w:cs="Arial"/>
                <w:bCs/>
                <w:i/>
              </w:rPr>
              <w:t xml:space="preserve">login, </w:t>
            </w:r>
            <w:r>
              <w:rPr>
                <w:rFonts w:ascii="Arial" w:eastAsia="Arial" w:hAnsi="Arial" w:cs="Arial"/>
                <w:bCs/>
                <w:i/>
              </w:rPr>
              <w:t>view train info , search train</w:t>
            </w:r>
          </w:p>
          <w:p w14:paraId="441E415D" w14:textId="77777777" w:rsidR="001C0D5A" w:rsidRDefault="001C0D5A" w:rsidP="00021FA7">
            <w:pPr>
              <w:spacing w:before="10" w:line="100" w:lineRule="exact"/>
              <w:rPr>
                <w:sz w:val="11"/>
                <w:szCs w:val="11"/>
              </w:rPr>
            </w:pPr>
          </w:p>
          <w:p w14:paraId="57BE6FD7" w14:textId="4711B5A7" w:rsidR="001C0D5A" w:rsidRDefault="001C0D5A" w:rsidP="00021FA7">
            <w:pPr>
              <w:ind w:left="436"/>
              <w:rPr>
                <w:rFonts w:ascii="Arial" w:eastAsia="Arial" w:hAnsi="Arial" w:cs="Arial"/>
              </w:rPr>
            </w:pPr>
            <w:r>
              <w:rPr>
                <w:w w:val="128"/>
              </w:rPr>
              <w:t xml:space="preserve">▪   </w:t>
            </w:r>
            <w:r>
              <w:rPr>
                <w:spacing w:val="13"/>
                <w:w w:val="12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 xml:space="preserve">ds:    </w:t>
            </w:r>
            <w:r w:rsidR="00E845C0">
              <w:rPr>
                <w:rFonts w:ascii="Arial" w:eastAsia="Arial" w:hAnsi="Arial" w:cs="Arial"/>
                <w:bCs/>
                <w:i/>
              </w:rPr>
              <w:t>delete train.</w:t>
            </w:r>
          </w:p>
        </w:tc>
      </w:tr>
      <w:tr w:rsidR="001C0D5A" w14:paraId="1D87C98E" w14:textId="77777777" w:rsidTr="00021FA7">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794C210C" w14:textId="77777777" w:rsidR="001C0D5A" w:rsidRDefault="001C0D5A" w:rsidP="00021FA7">
            <w:pPr>
              <w:spacing w:before="3" w:line="120" w:lineRule="exact"/>
              <w:rPr>
                <w:sz w:val="13"/>
                <w:szCs w:val="13"/>
              </w:rPr>
            </w:pPr>
          </w:p>
          <w:p w14:paraId="789CC5AA" w14:textId="77777777" w:rsidR="001C0D5A" w:rsidRDefault="001C0D5A" w:rsidP="00021FA7">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3157F1C9" w14:textId="77777777" w:rsidR="001C0D5A" w:rsidRDefault="001C0D5A" w:rsidP="00021FA7">
            <w:pPr>
              <w:spacing w:before="1" w:line="120" w:lineRule="exact"/>
              <w:rPr>
                <w:sz w:val="12"/>
                <w:szCs w:val="12"/>
              </w:rPr>
            </w:pPr>
          </w:p>
          <w:p w14:paraId="15E37C92" w14:textId="77777777" w:rsidR="001C0D5A" w:rsidRPr="003D697D" w:rsidRDefault="001C0D5A" w:rsidP="00021FA7">
            <w:pPr>
              <w:rPr>
                <w:sz w:val="28"/>
                <w:szCs w:val="28"/>
              </w:rPr>
            </w:pPr>
            <w:r>
              <w:rPr>
                <w:w w:val="128"/>
              </w:rPr>
              <w:t xml:space="preserve">▪ </w:t>
            </w:r>
            <w:r>
              <w:rPr>
                <w:sz w:val="28"/>
                <w:szCs w:val="28"/>
              </w:rPr>
              <w:t>Admin is logged in to the system</w:t>
            </w:r>
          </w:p>
          <w:p w14:paraId="532EAAA1" w14:textId="77777777" w:rsidR="001C0D5A" w:rsidRPr="003D697D" w:rsidRDefault="001C0D5A" w:rsidP="00021FA7">
            <w:pPr>
              <w:rPr>
                <w:sz w:val="28"/>
                <w:szCs w:val="28"/>
              </w:rPr>
            </w:pPr>
          </w:p>
          <w:p w14:paraId="4054C82B" w14:textId="77777777" w:rsidR="001C0D5A" w:rsidRPr="003D697D" w:rsidRDefault="001C0D5A" w:rsidP="00021FA7">
            <w:pPr>
              <w:rPr>
                <w:sz w:val="28"/>
                <w:szCs w:val="28"/>
              </w:rPr>
            </w:pPr>
          </w:p>
          <w:p w14:paraId="0F8FDFC2" w14:textId="77777777" w:rsidR="001C0D5A" w:rsidRDefault="001C0D5A" w:rsidP="00021FA7">
            <w:pPr>
              <w:ind w:left="436"/>
            </w:pPr>
          </w:p>
        </w:tc>
      </w:tr>
      <w:tr w:rsidR="001C0D5A" w14:paraId="061F772C" w14:textId="77777777" w:rsidTr="00021FA7">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7D4C0946" w14:textId="77777777" w:rsidR="001C0D5A" w:rsidRPr="00EE0271" w:rsidRDefault="001C0D5A" w:rsidP="00021FA7">
            <w:pPr>
              <w:ind w:left="76"/>
              <w:rPr>
                <w:b/>
                <w:bCs/>
                <w:sz w:val="22"/>
                <w:szCs w:val="22"/>
              </w:rPr>
            </w:pPr>
            <w:r w:rsidRPr="00EE0271">
              <w:rPr>
                <w:b/>
                <w:bCs/>
                <w:sz w:val="22"/>
                <w:szCs w:val="22"/>
              </w:rPr>
              <w:t>Main flow of events:</w:t>
            </w:r>
          </w:p>
          <w:p w14:paraId="690CC793" w14:textId="77777777" w:rsidR="001C0D5A" w:rsidRDefault="001C0D5A" w:rsidP="00021FA7">
            <w:pPr>
              <w:ind w:left="76"/>
              <w:rPr>
                <w:sz w:val="22"/>
                <w:szCs w:val="22"/>
              </w:rPr>
            </w:pPr>
          </w:p>
          <w:p w14:paraId="2A514A11" w14:textId="0BBC0C39" w:rsidR="001C0D5A" w:rsidRPr="00E845C0" w:rsidRDefault="001C0D5A" w:rsidP="00021FA7">
            <w:pPr>
              <w:pStyle w:val="ListParagraph"/>
              <w:numPr>
                <w:ilvl w:val="0"/>
                <w:numId w:val="9"/>
              </w:numPr>
              <w:rPr>
                <w:rFonts w:ascii="Arial" w:eastAsia="Arial" w:hAnsi="Arial" w:cs="Arial"/>
                <w:sz w:val="22"/>
                <w:szCs w:val="22"/>
              </w:rPr>
            </w:pPr>
            <w:r>
              <w:rPr>
                <w:sz w:val="22"/>
                <w:szCs w:val="22"/>
              </w:rPr>
              <w:t xml:space="preserve">Admin </w:t>
            </w:r>
            <w:r w:rsidR="00E845C0">
              <w:rPr>
                <w:sz w:val="22"/>
                <w:szCs w:val="22"/>
              </w:rPr>
              <w:t>searches a train.</w:t>
            </w:r>
          </w:p>
          <w:p w14:paraId="26F4B00A" w14:textId="01DF33A5" w:rsidR="001C0D5A" w:rsidRPr="00E845C0" w:rsidRDefault="00E845C0" w:rsidP="00E845C0">
            <w:pPr>
              <w:pStyle w:val="ListParagraph"/>
              <w:numPr>
                <w:ilvl w:val="0"/>
                <w:numId w:val="9"/>
              </w:numPr>
              <w:rPr>
                <w:rFonts w:ascii="Arial" w:eastAsia="Arial" w:hAnsi="Arial" w:cs="Arial"/>
                <w:sz w:val="22"/>
                <w:szCs w:val="22"/>
              </w:rPr>
            </w:pPr>
            <w:r w:rsidRPr="00E845C0">
              <w:rPr>
                <w:sz w:val="22"/>
                <w:szCs w:val="22"/>
              </w:rPr>
              <w:t xml:space="preserve">Admin </w:t>
            </w:r>
            <w:r w:rsidR="00F26DCB">
              <w:rPr>
                <w:sz w:val="22"/>
                <w:szCs w:val="22"/>
              </w:rPr>
              <w:t>modifies</w:t>
            </w:r>
            <w:r w:rsidRPr="00E845C0">
              <w:rPr>
                <w:sz w:val="22"/>
                <w:szCs w:val="22"/>
              </w:rPr>
              <w:t xml:space="preserve"> it</w:t>
            </w:r>
          </w:p>
          <w:p w14:paraId="14123984" w14:textId="77777777" w:rsidR="001C0D5A" w:rsidRPr="00EE0271" w:rsidRDefault="001C0D5A" w:rsidP="00021FA7">
            <w:pPr>
              <w:pStyle w:val="ListParagraph"/>
              <w:ind w:left="796"/>
              <w:rPr>
                <w:rFonts w:ascii="Arial" w:eastAsia="Arial" w:hAnsi="Arial" w:cs="Arial"/>
                <w:sz w:val="22"/>
                <w:szCs w:val="22"/>
              </w:rPr>
            </w:pPr>
          </w:p>
          <w:p w14:paraId="1A35342E" w14:textId="77777777" w:rsidR="001C0D5A" w:rsidRPr="00EE0271" w:rsidRDefault="001C0D5A" w:rsidP="00021FA7">
            <w:pPr>
              <w:pStyle w:val="ListParagraph"/>
              <w:ind w:left="796"/>
              <w:rPr>
                <w:rFonts w:ascii="Arial" w:eastAsia="Arial" w:hAnsi="Arial" w:cs="Arial"/>
                <w:sz w:val="22"/>
                <w:szCs w:val="22"/>
              </w:rPr>
            </w:pPr>
          </w:p>
        </w:tc>
      </w:tr>
      <w:tr w:rsidR="001C0D5A" w14:paraId="4FB991E1" w14:textId="77777777" w:rsidTr="00021FA7">
        <w:trPr>
          <w:trHeight w:hRule="exact" w:val="855"/>
        </w:trPr>
        <w:tc>
          <w:tcPr>
            <w:tcW w:w="9903" w:type="dxa"/>
            <w:gridSpan w:val="2"/>
            <w:tcBorders>
              <w:top w:val="single" w:sz="8" w:space="0" w:color="000000"/>
              <w:left w:val="single" w:sz="8" w:space="0" w:color="000000"/>
              <w:bottom w:val="single" w:sz="8" w:space="0" w:color="000000"/>
              <w:right w:val="single" w:sz="8" w:space="0" w:color="000000"/>
            </w:tcBorders>
          </w:tcPr>
          <w:p w14:paraId="002B77C7" w14:textId="77777777" w:rsidR="001C0D5A" w:rsidRDefault="001C0D5A" w:rsidP="00021FA7">
            <w:pPr>
              <w:spacing w:before="6" w:line="120" w:lineRule="exact"/>
              <w:rPr>
                <w:sz w:val="13"/>
                <w:szCs w:val="13"/>
              </w:rPr>
            </w:pPr>
          </w:p>
          <w:p w14:paraId="1E9EC7E4" w14:textId="77777777" w:rsidR="001C0D5A" w:rsidRDefault="001C0D5A" w:rsidP="00021FA7">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1"/>
              </w:rPr>
              <w:t>w</w:t>
            </w:r>
            <w:r>
              <w:rPr>
                <w:rFonts w:ascii="Arial" w:eastAsia="Arial" w:hAnsi="Arial" w:cs="Arial"/>
                <w:b/>
                <w:i/>
              </w:rPr>
              <w:t>s:</w:t>
            </w:r>
          </w:p>
          <w:p w14:paraId="4C672AF4" w14:textId="77777777" w:rsidR="001C0D5A" w:rsidRDefault="001C0D5A" w:rsidP="00021FA7">
            <w:pPr>
              <w:spacing w:before="8" w:line="100" w:lineRule="exact"/>
              <w:rPr>
                <w:sz w:val="11"/>
                <w:szCs w:val="11"/>
              </w:rPr>
            </w:pPr>
          </w:p>
          <w:p w14:paraId="2CE7B28D" w14:textId="2743619B" w:rsidR="001C0D5A" w:rsidRDefault="001C0D5A" w:rsidP="00021FA7">
            <w:pPr>
              <w:ind w:left="76"/>
              <w:rPr>
                <w:rFonts w:ascii="Arial" w:eastAsia="Arial" w:hAnsi="Arial" w:cs="Arial"/>
              </w:rPr>
            </w:pPr>
            <w:r>
              <w:rPr>
                <w:rFonts w:ascii="Arial" w:eastAsia="Arial" w:hAnsi="Arial" w:cs="Arial"/>
                <w:b/>
                <w:i/>
              </w:rPr>
              <w:t>4.1</w:t>
            </w:r>
            <w:r>
              <w:rPr>
                <w:sz w:val="28"/>
                <w:szCs w:val="28"/>
              </w:rPr>
              <w:t xml:space="preserve"> . </w:t>
            </w:r>
            <w:r w:rsidR="00E845C0">
              <w:rPr>
                <w:sz w:val="28"/>
                <w:szCs w:val="28"/>
              </w:rPr>
              <w:t xml:space="preserve">No such train exists OR error in </w:t>
            </w:r>
            <w:r w:rsidR="00F26DCB">
              <w:rPr>
                <w:sz w:val="28"/>
                <w:szCs w:val="28"/>
              </w:rPr>
              <w:t>modifying</w:t>
            </w:r>
            <w:r w:rsidR="00E845C0">
              <w:rPr>
                <w:sz w:val="28"/>
                <w:szCs w:val="28"/>
              </w:rPr>
              <w:t xml:space="preserve"> train</w:t>
            </w:r>
          </w:p>
        </w:tc>
      </w:tr>
      <w:tr w:rsidR="001C0D5A" w14:paraId="5C0E9CD8" w14:textId="77777777" w:rsidTr="00021FA7">
        <w:trPr>
          <w:trHeight w:hRule="exact" w:val="857"/>
        </w:trPr>
        <w:tc>
          <w:tcPr>
            <w:tcW w:w="9903" w:type="dxa"/>
            <w:gridSpan w:val="2"/>
            <w:tcBorders>
              <w:top w:val="single" w:sz="8" w:space="0" w:color="000000"/>
              <w:left w:val="single" w:sz="8" w:space="0" w:color="000000"/>
              <w:bottom w:val="single" w:sz="8" w:space="0" w:color="000000"/>
              <w:right w:val="single" w:sz="8" w:space="0" w:color="000000"/>
            </w:tcBorders>
          </w:tcPr>
          <w:p w14:paraId="1D1E4998" w14:textId="77777777" w:rsidR="001C0D5A" w:rsidRDefault="001C0D5A" w:rsidP="00021FA7">
            <w:pPr>
              <w:spacing w:before="5" w:line="120" w:lineRule="exact"/>
              <w:rPr>
                <w:sz w:val="13"/>
                <w:szCs w:val="13"/>
              </w:rPr>
            </w:pPr>
          </w:p>
          <w:p w14:paraId="2DFA126E" w14:textId="4D6F6ED1" w:rsidR="001C0D5A" w:rsidRDefault="001C0D5A" w:rsidP="00021FA7">
            <w:pPr>
              <w:ind w:left="76"/>
              <w:rPr>
                <w:rFonts w:ascii="Arial" w:eastAsia="Arial" w:hAnsi="Arial" w:cs="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r w:rsidR="00E845C0">
              <w:rPr>
                <w:sz w:val="28"/>
                <w:szCs w:val="28"/>
              </w:rPr>
              <w:t xml:space="preserve"> Train </w:t>
            </w:r>
            <w:r w:rsidR="00F26DCB">
              <w:rPr>
                <w:sz w:val="28"/>
                <w:szCs w:val="28"/>
              </w:rPr>
              <w:t xml:space="preserve">modified </w:t>
            </w:r>
            <w:r w:rsidR="00E845C0">
              <w:rPr>
                <w:sz w:val="28"/>
                <w:szCs w:val="28"/>
              </w:rPr>
              <w:t>Successfully</w:t>
            </w:r>
          </w:p>
          <w:p w14:paraId="6DA1C101" w14:textId="77777777" w:rsidR="001C0D5A" w:rsidRDefault="001C0D5A" w:rsidP="00021FA7">
            <w:pPr>
              <w:spacing w:before="1" w:line="120" w:lineRule="exact"/>
              <w:rPr>
                <w:sz w:val="12"/>
                <w:szCs w:val="12"/>
              </w:rPr>
            </w:pPr>
          </w:p>
          <w:p w14:paraId="7176224B" w14:textId="3125352E" w:rsidR="001C0D5A" w:rsidRDefault="001C0D5A" w:rsidP="00021FA7">
            <w:pPr>
              <w:ind w:left="436"/>
            </w:pPr>
            <w:r>
              <w:rPr>
                <w:sz w:val="28"/>
                <w:szCs w:val="28"/>
              </w:rPr>
              <w:t xml:space="preserve">. </w:t>
            </w:r>
          </w:p>
        </w:tc>
      </w:tr>
    </w:tbl>
    <w:p w14:paraId="1D20A8BF" w14:textId="77777777" w:rsidR="00431C81" w:rsidRDefault="00431C81" w:rsidP="00431C81">
      <w:pPr>
        <w:rPr>
          <w:rFonts w:ascii="Arial" w:eastAsia="Arial" w:hAnsi="Arial" w:cs="Arial"/>
          <w:b/>
          <w:i/>
          <w:sz w:val="28"/>
          <w:szCs w:val="28"/>
        </w:rPr>
      </w:pPr>
    </w:p>
    <w:p w14:paraId="6EC099AD" w14:textId="77777777" w:rsidR="00431C81" w:rsidRDefault="00431C81" w:rsidP="00431C81">
      <w:pPr>
        <w:rPr>
          <w:rFonts w:ascii="Arial" w:eastAsia="Arial" w:hAnsi="Arial" w:cs="Arial"/>
          <w:b/>
          <w:i/>
          <w:sz w:val="28"/>
          <w:szCs w:val="28"/>
        </w:rPr>
      </w:pPr>
    </w:p>
    <w:p w14:paraId="07FC4A9E" w14:textId="5A081382" w:rsidR="00431C81" w:rsidRDefault="00431C81" w:rsidP="00431C81">
      <w:pPr>
        <w:rPr>
          <w:rFonts w:ascii="Arial" w:eastAsia="Arial" w:hAnsi="Arial" w:cs="Arial"/>
          <w:b/>
          <w:i/>
          <w:sz w:val="28"/>
          <w:szCs w:val="28"/>
        </w:rPr>
      </w:pPr>
      <w:r>
        <w:rPr>
          <w:rFonts w:ascii="Arial" w:eastAsia="Arial" w:hAnsi="Arial" w:cs="Arial"/>
          <w:b/>
          <w:i/>
          <w:sz w:val="28"/>
          <w:szCs w:val="28"/>
        </w:rPr>
        <w:t>4</w:t>
      </w:r>
      <w:r>
        <w:rPr>
          <w:rFonts w:ascii="Arial" w:eastAsia="Arial" w:hAnsi="Arial" w:cs="Arial"/>
          <w:b/>
          <w:i/>
          <w:spacing w:val="1"/>
          <w:sz w:val="28"/>
          <w:szCs w:val="28"/>
        </w:rPr>
        <w:t>.</w:t>
      </w:r>
      <w:r>
        <w:rPr>
          <w:rFonts w:ascii="Arial" w:eastAsia="Arial" w:hAnsi="Arial" w:cs="Arial"/>
          <w:b/>
          <w:i/>
          <w:sz w:val="28"/>
          <w:szCs w:val="28"/>
        </w:rPr>
        <w:t>2</w:t>
      </w:r>
      <w:r>
        <w:rPr>
          <w:rFonts w:ascii="Arial" w:eastAsia="Arial" w:hAnsi="Arial" w:cs="Arial"/>
          <w:b/>
          <w:i/>
          <w:spacing w:val="1"/>
          <w:sz w:val="28"/>
          <w:szCs w:val="28"/>
        </w:rPr>
        <w:t>.</w:t>
      </w:r>
      <w:r>
        <w:rPr>
          <w:rFonts w:ascii="Arial" w:eastAsia="Arial" w:hAnsi="Arial" w:cs="Arial"/>
          <w:b/>
          <w:i/>
          <w:spacing w:val="-3"/>
          <w:sz w:val="28"/>
          <w:szCs w:val="28"/>
        </w:rPr>
        <w:t>7</w:t>
      </w:r>
      <w:r>
        <w:rPr>
          <w:rFonts w:ascii="Arial" w:eastAsia="Arial" w:hAnsi="Arial" w:cs="Arial"/>
          <w:b/>
          <w:i/>
          <w:sz w:val="28"/>
          <w:szCs w:val="28"/>
        </w:rPr>
        <w:t xml:space="preserve">    </w:t>
      </w:r>
      <w:r>
        <w:rPr>
          <w:rFonts w:ascii="Arial" w:eastAsia="Arial" w:hAnsi="Arial" w:cs="Arial"/>
          <w:b/>
          <w:i/>
          <w:spacing w:val="64"/>
          <w:sz w:val="28"/>
          <w:szCs w:val="28"/>
        </w:rPr>
        <w:t xml:space="preserve"> </w:t>
      </w:r>
      <w:r>
        <w:rPr>
          <w:rFonts w:ascii="Arial" w:eastAsia="Arial" w:hAnsi="Arial" w:cs="Arial"/>
          <w:b/>
          <w:i/>
          <w:sz w:val="28"/>
          <w:szCs w:val="28"/>
        </w:rPr>
        <w:t>Delete Train</w:t>
      </w:r>
    </w:p>
    <w:p w14:paraId="02E152C6" w14:textId="193122AA" w:rsidR="00431C81" w:rsidRDefault="00431C81" w:rsidP="00431C81">
      <w:pPr>
        <w:rPr>
          <w:rFonts w:ascii="Arial" w:eastAsia="Arial" w:hAnsi="Arial" w:cs="Arial"/>
          <w:b/>
          <w:i/>
          <w:sz w:val="28"/>
          <w:szCs w:val="28"/>
        </w:rPr>
      </w:pPr>
    </w:p>
    <w:p w14:paraId="0D0B9819" w14:textId="77777777" w:rsidR="00431C81" w:rsidRDefault="00431C81" w:rsidP="00431C81">
      <w:pPr>
        <w:rPr>
          <w:rFonts w:ascii="Arial" w:eastAsia="Arial" w:hAnsi="Arial" w:cs="Arial"/>
          <w:b/>
          <w:i/>
          <w:sz w:val="28"/>
          <w:szCs w:val="28"/>
        </w:rPr>
      </w:pPr>
    </w:p>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431C81" w14:paraId="4381A58A" w14:textId="77777777" w:rsidTr="002E7815">
        <w:trPr>
          <w:trHeight w:hRule="exact" w:val="220"/>
        </w:trPr>
        <w:tc>
          <w:tcPr>
            <w:tcW w:w="9903" w:type="dxa"/>
            <w:gridSpan w:val="2"/>
            <w:tcBorders>
              <w:top w:val="single" w:sz="9" w:space="0" w:color="000000"/>
              <w:left w:val="single" w:sz="8" w:space="0" w:color="000000"/>
              <w:bottom w:val="nil"/>
              <w:right w:val="single" w:sz="8" w:space="0" w:color="000000"/>
            </w:tcBorders>
          </w:tcPr>
          <w:p w14:paraId="4FB4350B" w14:textId="77777777" w:rsidR="00431C81" w:rsidRDefault="00431C81" w:rsidP="002E7815">
            <w:pPr>
              <w:spacing w:before="5" w:line="120" w:lineRule="exact"/>
              <w:rPr>
                <w:sz w:val="13"/>
                <w:szCs w:val="13"/>
              </w:rPr>
            </w:pPr>
          </w:p>
          <w:p w14:paraId="4F63D225" w14:textId="77777777" w:rsidR="00431C81" w:rsidRDefault="00431C81" w:rsidP="002E7815">
            <w:pPr>
              <w:ind w:left="76"/>
              <w:rPr>
                <w:rFonts w:ascii="Arial" w:eastAsia="Arial" w:hAnsi="Arial" w:cs="Arial"/>
              </w:rPr>
            </w:pPr>
          </w:p>
        </w:tc>
      </w:tr>
      <w:tr w:rsidR="00431C81" w14:paraId="5A0D0282" w14:textId="77777777" w:rsidTr="002E7815">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5FB87FA4" w14:textId="77777777" w:rsidR="00431C81" w:rsidRDefault="00431C81" w:rsidP="002E7815">
            <w:pPr>
              <w:spacing w:before="3" w:line="120" w:lineRule="exact"/>
              <w:rPr>
                <w:sz w:val="13"/>
                <w:szCs w:val="13"/>
              </w:rPr>
            </w:pPr>
          </w:p>
          <w:p w14:paraId="44058E9E" w14:textId="77777777" w:rsidR="00431C81" w:rsidRDefault="00431C81" w:rsidP="002E7815">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243D2DA6" w14:textId="7170D453" w:rsidR="00431C81" w:rsidRDefault="00431C81" w:rsidP="002E7815">
            <w:r>
              <w:t xml:space="preserve">  Delete train</w:t>
            </w:r>
          </w:p>
        </w:tc>
      </w:tr>
      <w:tr w:rsidR="00431C81" w14:paraId="76B4F64E" w14:textId="77777777" w:rsidTr="002E7815">
        <w:trPr>
          <w:trHeight w:hRule="exact" w:val="839"/>
        </w:trPr>
        <w:tc>
          <w:tcPr>
            <w:tcW w:w="9903" w:type="dxa"/>
            <w:gridSpan w:val="2"/>
            <w:tcBorders>
              <w:top w:val="nil"/>
              <w:left w:val="single" w:sz="8" w:space="0" w:color="000000"/>
              <w:bottom w:val="nil"/>
              <w:right w:val="single" w:sz="8" w:space="0" w:color="000000"/>
            </w:tcBorders>
          </w:tcPr>
          <w:p w14:paraId="402620D3" w14:textId="77777777" w:rsidR="00431C81" w:rsidRDefault="00431C81" w:rsidP="002E7815">
            <w:pPr>
              <w:spacing w:before="6" w:line="140" w:lineRule="exact"/>
              <w:rPr>
                <w:sz w:val="14"/>
                <w:szCs w:val="14"/>
              </w:rPr>
            </w:pPr>
          </w:p>
          <w:p w14:paraId="11C61233" w14:textId="2CFC5F75" w:rsidR="00431C81" w:rsidRDefault="00431C81" w:rsidP="002E7815">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r w:rsidRPr="00431C81">
              <w:rPr>
                <w:sz w:val="22"/>
                <w:szCs w:val="22"/>
              </w:rPr>
              <w:t>Admin deletes a train from the system</w:t>
            </w:r>
          </w:p>
        </w:tc>
      </w:tr>
      <w:tr w:rsidR="00431C81" w14:paraId="1E050FC8" w14:textId="77777777" w:rsidTr="002E7815">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175A0EFE" w14:textId="77777777" w:rsidR="00431C81" w:rsidRDefault="00431C81" w:rsidP="002E7815">
            <w:pPr>
              <w:spacing w:before="3" w:line="120" w:lineRule="exact"/>
              <w:rPr>
                <w:sz w:val="13"/>
                <w:szCs w:val="13"/>
              </w:rPr>
            </w:pPr>
          </w:p>
          <w:p w14:paraId="74FDD51A" w14:textId="77777777" w:rsidR="00431C81" w:rsidRDefault="00431C81" w:rsidP="002E7815">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w:t>
            </w:r>
            <w:r w:rsidRPr="00F50A81">
              <w:rPr>
                <w:rFonts w:ascii="Arial" w:eastAsia="Arial" w:hAnsi="Arial" w:cs="Arial"/>
                <w:bCs/>
                <w:i/>
              </w:rPr>
              <w:t xml:space="preserve"> </w:t>
            </w:r>
            <w:r>
              <w:rPr>
                <w:rFonts w:ascii="Arial" w:eastAsia="Arial" w:hAnsi="Arial" w:cs="Arial"/>
                <w:bCs/>
                <w:i/>
              </w:rPr>
              <w:t>admin</w:t>
            </w:r>
          </w:p>
        </w:tc>
        <w:tc>
          <w:tcPr>
            <w:tcW w:w="6493" w:type="dxa"/>
            <w:tcBorders>
              <w:top w:val="single" w:sz="8" w:space="0" w:color="000000"/>
              <w:left w:val="single" w:sz="8" w:space="0" w:color="000000"/>
              <w:bottom w:val="single" w:sz="8" w:space="0" w:color="000000"/>
              <w:right w:val="single" w:sz="8" w:space="0" w:color="000000"/>
            </w:tcBorders>
          </w:tcPr>
          <w:p w14:paraId="48E53471" w14:textId="77777777" w:rsidR="00431C81" w:rsidRDefault="00431C81" w:rsidP="002E7815">
            <w:pPr>
              <w:spacing w:before="3" w:line="120" w:lineRule="exact"/>
              <w:rPr>
                <w:sz w:val="13"/>
                <w:szCs w:val="13"/>
              </w:rPr>
            </w:pPr>
          </w:p>
          <w:p w14:paraId="1C199F68" w14:textId="77777777" w:rsidR="00431C81" w:rsidRDefault="00431C81" w:rsidP="002E7815">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 xml:space="preserve">s:  </w:t>
            </w:r>
            <w:r>
              <w:rPr>
                <w:rFonts w:ascii="Arial" w:eastAsia="Arial" w:hAnsi="Arial" w:cs="Arial"/>
                <w:bCs/>
                <w:i/>
              </w:rPr>
              <w:t>user</w:t>
            </w:r>
          </w:p>
        </w:tc>
      </w:tr>
      <w:tr w:rsidR="00431C81" w14:paraId="3B2968ED" w14:textId="77777777" w:rsidTr="002E7815">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433B2B92" w14:textId="77777777" w:rsidR="00431C81" w:rsidRDefault="00431C81" w:rsidP="002E7815">
            <w:pPr>
              <w:spacing w:before="5" w:line="120" w:lineRule="exact"/>
              <w:rPr>
                <w:sz w:val="13"/>
                <w:szCs w:val="13"/>
              </w:rPr>
            </w:pPr>
          </w:p>
          <w:p w14:paraId="5003578E" w14:textId="77777777" w:rsidR="00431C81" w:rsidRDefault="00431C81" w:rsidP="002E7815">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 xml:space="preserve">s: </w:t>
            </w:r>
          </w:p>
        </w:tc>
        <w:tc>
          <w:tcPr>
            <w:tcW w:w="6493" w:type="dxa"/>
            <w:tcBorders>
              <w:top w:val="single" w:sz="8" w:space="0" w:color="000000"/>
              <w:left w:val="single" w:sz="8" w:space="0" w:color="000000"/>
              <w:bottom w:val="single" w:sz="8" w:space="0" w:color="000000"/>
              <w:right w:val="single" w:sz="8" w:space="0" w:color="000000"/>
            </w:tcBorders>
          </w:tcPr>
          <w:p w14:paraId="2B42C26C" w14:textId="77777777" w:rsidR="00431C81" w:rsidRDefault="00431C81" w:rsidP="002E7815">
            <w:r>
              <w:t xml:space="preserve"> User, admin, counter man , conductor</w:t>
            </w:r>
          </w:p>
        </w:tc>
      </w:tr>
      <w:tr w:rsidR="00431C81" w14:paraId="43EC0CCD" w14:textId="77777777" w:rsidTr="002E7815">
        <w:trPr>
          <w:trHeight w:hRule="exact" w:val="1205"/>
        </w:trPr>
        <w:tc>
          <w:tcPr>
            <w:tcW w:w="9903" w:type="dxa"/>
            <w:gridSpan w:val="2"/>
            <w:tcBorders>
              <w:top w:val="nil"/>
              <w:left w:val="single" w:sz="8" w:space="0" w:color="000000"/>
              <w:bottom w:val="single" w:sz="8" w:space="0" w:color="000000"/>
              <w:right w:val="single" w:sz="8" w:space="0" w:color="000000"/>
            </w:tcBorders>
          </w:tcPr>
          <w:p w14:paraId="3EAB0EB6" w14:textId="77777777" w:rsidR="00431C81" w:rsidRDefault="00431C81" w:rsidP="002E7815">
            <w:pPr>
              <w:spacing w:before="4" w:line="140" w:lineRule="exact"/>
              <w:rPr>
                <w:sz w:val="14"/>
                <w:szCs w:val="14"/>
              </w:rPr>
            </w:pPr>
          </w:p>
          <w:p w14:paraId="436021F3" w14:textId="77777777" w:rsidR="00431C81" w:rsidRDefault="00431C81" w:rsidP="002E7815">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5A034C34" w14:textId="77777777" w:rsidR="00431C81" w:rsidRDefault="00431C81" w:rsidP="002E7815">
            <w:pPr>
              <w:spacing w:line="120" w:lineRule="exact"/>
              <w:rPr>
                <w:sz w:val="12"/>
                <w:szCs w:val="12"/>
              </w:rPr>
            </w:pPr>
          </w:p>
          <w:p w14:paraId="4B8F5A6E" w14:textId="77777777" w:rsidR="00431C81" w:rsidRDefault="00431C81" w:rsidP="002E7815">
            <w:pPr>
              <w:ind w:left="436"/>
              <w:rPr>
                <w:rFonts w:ascii="Arial" w:eastAsia="Arial" w:hAnsi="Arial" w:cs="Arial"/>
              </w:rPr>
            </w:pPr>
            <w:r>
              <w:rPr>
                <w:w w:val="128"/>
              </w:rPr>
              <w:t xml:space="preserve">▪   </w:t>
            </w:r>
            <w:r>
              <w:rPr>
                <w:spacing w:val="13"/>
                <w:w w:val="12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xml:space="preserve">:    </w:t>
            </w:r>
            <w:r w:rsidRPr="00B25099">
              <w:rPr>
                <w:rFonts w:ascii="Arial" w:eastAsia="Arial" w:hAnsi="Arial" w:cs="Arial"/>
                <w:bCs/>
                <w:i/>
              </w:rPr>
              <w:t xml:space="preserve">login, </w:t>
            </w:r>
            <w:r>
              <w:rPr>
                <w:rFonts w:ascii="Arial" w:eastAsia="Arial" w:hAnsi="Arial" w:cs="Arial"/>
                <w:bCs/>
                <w:i/>
              </w:rPr>
              <w:t>view train info , search train</w:t>
            </w:r>
          </w:p>
          <w:p w14:paraId="558D0B3F" w14:textId="77777777" w:rsidR="00431C81" w:rsidRDefault="00431C81" w:rsidP="002E7815">
            <w:pPr>
              <w:spacing w:before="10" w:line="100" w:lineRule="exact"/>
              <w:rPr>
                <w:sz w:val="11"/>
                <w:szCs w:val="11"/>
              </w:rPr>
            </w:pPr>
          </w:p>
          <w:p w14:paraId="1EF54F33" w14:textId="587E997E" w:rsidR="00431C81" w:rsidRDefault="00431C81" w:rsidP="002E7815">
            <w:pPr>
              <w:ind w:left="436"/>
              <w:rPr>
                <w:rFonts w:ascii="Arial" w:eastAsia="Arial" w:hAnsi="Arial" w:cs="Arial"/>
              </w:rPr>
            </w:pPr>
            <w:r>
              <w:rPr>
                <w:w w:val="128"/>
              </w:rPr>
              <w:t xml:space="preserve">▪   </w:t>
            </w:r>
            <w:r>
              <w:rPr>
                <w:spacing w:val="13"/>
                <w:w w:val="12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 xml:space="preserve">ds:    </w:t>
            </w:r>
            <w:r>
              <w:rPr>
                <w:rFonts w:ascii="Arial" w:eastAsia="Arial" w:hAnsi="Arial" w:cs="Arial"/>
                <w:bCs/>
                <w:i/>
              </w:rPr>
              <w:t>add announcements</w:t>
            </w:r>
          </w:p>
        </w:tc>
      </w:tr>
      <w:tr w:rsidR="00431C81" w14:paraId="0D216368" w14:textId="77777777" w:rsidTr="002E7815">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51B3F3EE" w14:textId="77777777" w:rsidR="00431C81" w:rsidRDefault="00431C81" w:rsidP="002E7815">
            <w:pPr>
              <w:spacing w:before="3" w:line="120" w:lineRule="exact"/>
              <w:rPr>
                <w:sz w:val="13"/>
                <w:szCs w:val="13"/>
              </w:rPr>
            </w:pPr>
          </w:p>
          <w:p w14:paraId="7FA1DB08" w14:textId="77777777" w:rsidR="00431C81" w:rsidRDefault="00431C81" w:rsidP="002E7815">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7F5CBF7C" w14:textId="77777777" w:rsidR="00431C81" w:rsidRDefault="00431C81" w:rsidP="002E7815">
            <w:pPr>
              <w:spacing w:before="1" w:line="120" w:lineRule="exact"/>
              <w:rPr>
                <w:sz w:val="12"/>
                <w:szCs w:val="12"/>
              </w:rPr>
            </w:pPr>
          </w:p>
          <w:p w14:paraId="242AE25F" w14:textId="3A868BA1" w:rsidR="00431C81" w:rsidRDefault="00431C81" w:rsidP="00431C81">
            <w:pPr>
              <w:pStyle w:val="ListParagraph"/>
              <w:numPr>
                <w:ilvl w:val="0"/>
                <w:numId w:val="17"/>
              </w:numPr>
              <w:rPr>
                <w:sz w:val="28"/>
                <w:szCs w:val="28"/>
              </w:rPr>
            </w:pPr>
            <w:r w:rsidRPr="00431C81">
              <w:rPr>
                <w:sz w:val="28"/>
                <w:szCs w:val="28"/>
              </w:rPr>
              <w:t>admin is logged onto the system</w:t>
            </w:r>
          </w:p>
          <w:p w14:paraId="56A78025" w14:textId="41924812" w:rsidR="00431C81" w:rsidRPr="00431C81" w:rsidRDefault="00F26DCB" w:rsidP="00431C81">
            <w:pPr>
              <w:pStyle w:val="ListParagraph"/>
              <w:numPr>
                <w:ilvl w:val="0"/>
                <w:numId w:val="17"/>
              </w:numPr>
              <w:rPr>
                <w:sz w:val="28"/>
                <w:szCs w:val="28"/>
              </w:rPr>
            </w:pPr>
            <w:r>
              <w:rPr>
                <w:sz w:val="28"/>
                <w:szCs w:val="28"/>
              </w:rPr>
              <w:t>train is searched</w:t>
            </w:r>
          </w:p>
          <w:p w14:paraId="362DB1EB" w14:textId="77777777" w:rsidR="00431C81" w:rsidRDefault="00431C81" w:rsidP="002E7815">
            <w:pPr>
              <w:rPr>
                <w:sz w:val="28"/>
                <w:szCs w:val="28"/>
              </w:rPr>
            </w:pPr>
          </w:p>
          <w:p w14:paraId="76943912" w14:textId="77777777" w:rsidR="00431C81" w:rsidRPr="00431C81" w:rsidRDefault="00431C81" w:rsidP="00431C81">
            <w:pPr>
              <w:pStyle w:val="ListParagraph"/>
              <w:rPr>
                <w:sz w:val="28"/>
                <w:szCs w:val="28"/>
              </w:rPr>
            </w:pPr>
          </w:p>
          <w:p w14:paraId="1C3B26C3" w14:textId="77777777" w:rsidR="00431C81" w:rsidRPr="003D697D" w:rsidRDefault="00431C81" w:rsidP="002E7815">
            <w:pPr>
              <w:rPr>
                <w:sz w:val="28"/>
                <w:szCs w:val="28"/>
              </w:rPr>
            </w:pPr>
          </w:p>
          <w:p w14:paraId="244ACEEC" w14:textId="77777777" w:rsidR="00431C81" w:rsidRPr="003D697D" w:rsidRDefault="00431C81" w:rsidP="002E7815">
            <w:pPr>
              <w:rPr>
                <w:sz w:val="28"/>
                <w:szCs w:val="28"/>
              </w:rPr>
            </w:pPr>
          </w:p>
          <w:p w14:paraId="64F10388" w14:textId="77777777" w:rsidR="00431C81" w:rsidRDefault="00431C81" w:rsidP="002E7815">
            <w:pPr>
              <w:ind w:left="436"/>
            </w:pPr>
          </w:p>
        </w:tc>
      </w:tr>
      <w:tr w:rsidR="00431C81" w14:paraId="14DF5D2C" w14:textId="77777777" w:rsidTr="002E7815">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54EF4EF1" w14:textId="77777777" w:rsidR="00431C81" w:rsidRPr="00EE0271" w:rsidRDefault="00431C81" w:rsidP="002E7815">
            <w:pPr>
              <w:ind w:left="76"/>
              <w:rPr>
                <w:b/>
                <w:bCs/>
                <w:sz w:val="22"/>
                <w:szCs w:val="22"/>
              </w:rPr>
            </w:pPr>
            <w:r w:rsidRPr="00EE0271">
              <w:rPr>
                <w:b/>
                <w:bCs/>
                <w:sz w:val="22"/>
                <w:szCs w:val="22"/>
              </w:rPr>
              <w:t>Main flow of events:</w:t>
            </w:r>
          </w:p>
          <w:p w14:paraId="7BB45C4C" w14:textId="77777777" w:rsidR="00431C81" w:rsidRDefault="00431C81" w:rsidP="002E7815">
            <w:pPr>
              <w:ind w:left="76"/>
              <w:rPr>
                <w:sz w:val="22"/>
                <w:szCs w:val="22"/>
              </w:rPr>
            </w:pPr>
          </w:p>
          <w:p w14:paraId="5145CD43" w14:textId="77777777" w:rsidR="00431C81" w:rsidRPr="00E845C0" w:rsidRDefault="00431C81" w:rsidP="002E7815">
            <w:pPr>
              <w:pStyle w:val="ListParagraph"/>
              <w:numPr>
                <w:ilvl w:val="0"/>
                <w:numId w:val="9"/>
              </w:numPr>
              <w:rPr>
                <w:rFonts w:ascii="Arial" w:eastAsia="Arial" w:hAnsi="Arial" w:cs="Arial"/>
                <w:sz w:val="22"/>
                <w:szCs w:val="22"/>
              </w:rPr>
            </w:pPr>
            <w:r>
              <w:rPr>
                <w:sz w:val="22"/>
                <w:szCs w:val="22"/>
              </w:rPr>
              <w:t>Admin searches a train.</w:t>
            </w:r>
          </w:p>
          <w:p w14:paraId="7DE074B4" w14:textId="77777777" w:rsidR="00431C81" w:rsidRPr="00E845C0" w:rsidRDefault="00431C81" w:rsidP="002E7815">
            <w:pPr>
              <w:pStyle w:val="ListParagraph"/>
              <w:numPr>
                <w:ilvl w:val="0"/>
                <w:numId w:val="9"/>
              </w:numPr>
              <w:rPr>
                <w:rFonts w:ascii="Arial" w:eastAsia="Arial" w:hAnsi="Arial" w:cs="Arial"/>
                <w:sz w:val="22"/>
                <w:szCs w:val="22"/>
              </w:rPr>
            </w:pPr>
            <w:r w:rsidRPr="00E845C0">
              <w:rPr>
                <w:sz w:val="22"/>
                <w:szCs w:val="22"/>
              </w:rPr>
              <w:t>Admin deletes it</w:t>
            </w:r>
          </w:p>
          <w:p w14:paraId="26EA16C7" w14:textId="77777777" w:rsidR="00431C81" w:rsidRPr="00EE0271" w:rsidRDefault="00431C81" w:rsidP="002E7815">
            <w:pPr>
              <w:pStyle w:val="ListParagraph"/>
              <w:ind w:left="796"/>
              <w:rPr>
                <w:rFonts w:ascii="Arial" w:eastAsia="Arial" w:hAnsi="Arial" w:cs="Arial"/>
                <w:sz w:val="22"/>
                <w:szCs w:val="22"/>
              </w:rPr>
            </w:pPr>
          </w:p>
          <w:p w14:paraId="7D788DA8" w14:textId="77777777" w:rsidR="00431C81" w:rsidRPr="00EE0271" w:rsidRDefault="00431C81" w:rsidP="002E7815">
            <w:pPr>
              <w:pStyle w:val="ListParagraph"/>
              <w:ind w:left="796"/>
              <w:rPr>
                <w:rFonts w:ascii="Arial" w:eastAsia="Arial" w:hAnsi="Arial" w:cs="Arial"/>
                <w:sz w:val="22"/>
                <w:szCs w:val="22"/>
              </w:rPr>
            </w:pPr>
          </w:p>
        </w:tc>
      </w:tr>
      <w:tr w:rsidR="00431C81" w14:paraId="4CF8997B" w14:textId="77777777" w:rsidTr="002E7815">
        <w:trPr>
          <w:trHeight w:hRule="exact" w:val="855"/>
        </w:trPr>
        <w:tc>
          <w:tcPr>
            <w:tcW w:w="9903" w:type="dxa"/>
            <w:gridSpan w:val="2"/>
            <w:tcBorders>
              <w:top w:val="single" w:sz="8" w:space="0" w:color="000000"/>
              <w:left w:val="single" w:sz="8" w:space="0" w:color="000000"/>
              <w:bottom w:val="single" w:sz="8" w:space="0" w:color="000000"/>
              <w:right w:val="single" w:sz="8" w:space="0" w:color="000000"/>
            </w:tcBorders>
          </w:tcPr>
          <w:p w14:paraId="58060D44" w14:textId="77777777" w:rsidR="00431C81" w:rsidRDefault="00431C81" w:rsidP="002E7815">
            <w:pPr>
              <w:spacing w:before="6" w:line="120" w:lineRule="exact"/>
              <w:rPr>
                <w:sz w:val="13"/>
                <w:szCs w:val="13"/>
              </w:rPr>
            </w:pPr>
          </w:p>
          <w:p w14:paraId="7B37D0F3" w14:textId="77777777" w:rsidR="00431C81" w:rsidRDefault="00431C81" w:rsidP="002E7815">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1"/>
              </w:rPr>
              <w:t>w</w:t>
            </w:r>
            <w:r>
              <w:rPr>
                <w:rFonts w:ascii="Arial" w:eastAsia="Arial" w:hAnsi="Arial" w:cs="Arial"/>
                <w:b/>
                <w:i/>
              </w:rPr>
              <w:t>s:</w:t>
            </w:r>
          </w:p>
          <w:p w14:paraId="27580605" w14:textId="77777777" w:rsidR="00431C81" w:rsidRDefault="00431C81" w:rsidP="002E7815">
            <w:pPr>
              <w:spacing w:before="8" w:line="100" w:lineRule="exact"/>
              <w:rPr>
                <w:sz w:val="11"/>
                <w:szCs w:val="11"/>
              </w:rPr>
            </w:pPr>
          </w:p>
          <w:p w14:paraId="76EBBE83" w14:textId="0763E582" w:rsidR="00431C81" w:rsidRDefault="00431C81" w:rsidP="002E7815">
            <w:pPr>
              <w:ind w:left="76"/>
              <w:rPr>
                <w:rFonts w:ascii="Arial" w:eastAsia="Arial" w:hAnsi="Arial" w:cs="Arial"/>
              </w:rPr>
            </w:pPr>
            <w:r>
              <w:rPr>
                <w:rFonts w:ascii="Arial" w:eastAsia="Arial" w:hAnsi="Arial" w:cs="Arial"/>
                <w:b/>
                <w:i/>
              </w:rPr>
              <w:t>4.1</w:t>
            </w:r>
            <w:r>
              <w:rPr>
                <w:sz w:val="28"/>
                <w:szCs w:val="28"/>
              </w:rPr>
              <w:t xml:space="preserve"> . </w:t>
            </w:r>
            <w:r w:rsidR="00F26DCB">
              <w:rPr>
                <w:sz w:val="28"/>
                <w:szCs w:val="28"/>
              </w:rPr>
              <w:t>train added.</w:t>
            </w:r>
          </w:p>
        </w:tc>
      </w:tr>
      <w:tr w:rsidR="00431C81" w14:paraId="2A0348BE" w14:textId="77777777" w:rsidTr="002E7815">
        <w:trPr>
          <w:trHeight w:hRule="exact" w:val="857"/>
        </w:trPr>
        <w:tc>
          <w:tcPr>
            <w:tcW w:w="9903" w:type="dxa"/>
            <w:gridSpan w:val="2"/>
            <w:tcBorders>
              <w:top w:val="single" w:sz="8" w:space="0" w:color="000000"/>
              <w:left w:val="single" w:sz="8" w:space="0" w:color="000000"/>
              <w:bottom w:val="single" w:sz="8" w:space="0" w:color="000000"/>
              <w:right w:val="single" w:sz="8" w:space="0" w:color="000000"/>
            </w:tcBorders>
          </w:tcPr>
          <w:p w14:paraId="7824E11E" w14:textId="77777777" w:rsidR="00431C81" w:rsidRDefault="00431C81" w:rsidP="002E7815">
            <w:pPr>
              <w:spacing w:before="5" w:line="120" w:lineRule="exact"/>
              <w:rPr>
                <w:sz w:val="13"/>
                <w:szCs w:val="13"/>
              </w:rPr>
            </w:pPr>
          </w:p>
          <w:p w14:paraId="39DD2925" w14:textId="77777777" w:rsidR="00431C81" w:rsidRDefault="00431C81" w:rsidP="002E7815">
            <w:pPr>
              <w:ind w:left="76"/>
              <w:rPr>
                <w:rFonts w:ascii="Arial" w:eastAsia="Arial" w:hAnsi="Arial" w:cs="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r>
              <w:rPr>
                <w:sz w:val="28"/>
                <w:szCs w:val="28"/>
              </w:rPr>
              <w:t xml:space="preserve"> Train Deleted Successfully</w:t>
            </w:r>
          </w:p>
          <w:p w14:paraId="748043FC" w14:textId="77777777" w:rsidR="00431C81" w:rsidRDefault="00431C81" w:rsidP="002E7815">
            <w:pPr>
              <w:spacing w:before="1" w:line="120" w:lineRule="exact"/>
              <w:rPr>
                <w:sz w:val="12"/>
                <w:szCs w:val="12"/>
              </w:rPr>
            </w:pPr>
          </w:p>
          <w:p w14:paraId="77BD08B0" w14:textId="77777777" w:rsidR="00431C81" w:rsidRDefault="00431C81" w:rsidP="002E7815">
            <w:pPr>
              <w:ind w:left="436"/>
            </w:pPr>
            <w:r>
              <w:rPr>
                <w:sz w:val="28"/>
                <w:szCs w:val="28"/>
              </w:rPr>
              <w:t xml:space="preserve">. </w:t>
            </w:r>
          </w:p>
        </w:tc>
      </w:tr>
    </w:tbl>
    <w:p w14:paraId="08F4D107" w14:textId="77777777" w:rsidR="001C0D5A" w:rsidRDefault="001C0D5A" w:rsidP="001C0D5A"/>
    <w:p w14:paraId="2EAFAEE3" w14:textId="77777777" w:rsidR="00F26DCB" w:rsidRDefault="00F26DCB" w:rsidP="001C0D5A"/>
    <w:p w14:paraId="1B67DDCE" w14:textId="77777777" w:rsidR="00F26DCB" w:rsidRDefault="00F26DCB" w:rsidP="001C0D5A"/>
    <w:p w14:paraId="7AB4F83B" w14:textId="15704EE4" w:rsidR="00F26DCB" w:rsidRDefault="00F26DCB" w:rsidP="00F26DCB">
      <w:pPr>
        <w:rPr>
          <w:rFonts w:ascii="Arial" w:eastAsia="Arial" w:hAnsi="Arial" w:cs="Arial"/>
          <w:b/>
          <w:i/>
          <w:sz w:val="28"/>
          <w:szCs w:val="28"/>
        </w:rPr>
      </w:pPr>
      <w:r>
        <w:rPr>
          <w:rFonts w:ascii="Arial" w:eastAsia="Arial" w:hAnsi="Arial" w:cs="Arial"/>
          <w:b/>
          <w:i/>
          <w:sz w:val="28"/>
          <w:szCs w:val="28"/>
        </w:rPr>
        <w:t>4</w:t>
      </w:r>
      <w:r>
        <w:rPr>
          <w:rFonts w:ascii="Arial" w:eastAsia="Arial" w:hAnsi="Arial" w:cs="Arial"/>
          <w:b/>
          <w:i/>
          <w:spacing w:val="1"/>
          <w:sz w:val="28"/>
          <w:szCs w:val="28"/>
        </w:rPr>
        <w:t>.</w:t>
      </w:r>
      <w:r>
        <w:rPr>
          <w:rFonts w:ascii="Arial" w:eastAsia="Arial" w:hAnsi="Arial" w:cs="Arial"/>
          <w:b/>
          <w:i/>
          <w:sz w:val="28"/>
          <w:szCs w:val="28"/>
        </w:rPr>
        <w:t>2</w:t>
      </w:r>
      <w:r>
        <w:rPr>
          <w:rFonts w:ascii="Arial" w:eastAsia="Arial" w:hAnsi="Arial" w:cs="Arial"/>
          <w:b/>
          <w:i/>
          <w:spacing w:val="1"/>
          <w:sz w:val="28"/>
          <w:szCs w:val="28"/>
        </w:rPr>
        <w:t>.</w:t>
      </w:r>
      <w:r>
        <w:rPr>
          <w:rFonts w:ascii="Arial" w:eastAsia="Arial" w:hAnsi="Arial" w:cs="Arial"/>
          <w:b/>
          <w:i/>
          <w:spacing w:val="-3"/>
          <w:sz w:val="28"/>
          <w:szCs w:val="28"/>
        </w:rPr>
        <w:t>8</w:t>
      </w:r>
      <w:r>
        <w:rPr>
          <w:rFonts w:ascii="Arial" w:eastAsia="Arial" w:hAnsi="Arial" w:cs="Arial"/>
          <w:b/>
          <w:i/>
          <w:sz w:val="28"/>
          <w:szCs w:val="28"/>
        </w:rPr>
        <w:t xml:space="preserve">    </w:t>
      </w:r>
      <w:r>
        <w:rPr>
          <w:rFonts w:ascii="Arial" w:eastAsia="Arial" w:hAnsi="Arial" w:cs="Arial"/>
          <w:b/>
          <w:i/>
          <w:spacing w:val="64"/>
          <w:sz w:val="28"/>
          <w:szCs w:val="28"/>
        </w:rPr>
        <w:t xml:space="preserve"> </w:t>
      </w:r>
      <w:r>
        <w:rPr>
          <w:rFonts w:ascii="Arial" w:eastAsia="Arial" w:hAnsi="Arial" w:cs="Arial"/>
          <w:b/>
          <w:i/>
          <w:sz w:val="28"/>
          <w:szCs w:val="28"/>
        </w:rPr>
        <w:t xml:space="preserve">Add Announcements </w:t>
      </w:r>
    </w:p>
    <w:p w14:paraId="22BD4772" w14:textId="77777777" w:rsidR="00F26DCB" w:rsidRDefault="00F26DCB" w:rsidP="001C0D5A"/>
    <w:p w14:paraId="5F8745AE" w14:textId="77777777" w:rsidR="00F26DCB" w:rsidRDefault="00F26DCB" w:rsidP="001C0D5A"/>
    <w:tbl>
      <w:tblPr>
        <w:tblW w:w="0" w:type="auto"/>
        <w:tblInd w:w="139" w:type="dxa"/>
        <w:tblLayout w:type="fixed"/>
        <w:tblCellMar>
          <w:left w:w="0" w:type="dxa"/>
          <w:right w:w="0" w:type="dxa"/>
        </w:tblCellMar>
        <w:tblLook w:val="01E0" w:firstRow="1" w:lastRow="1" w:firstColumn="1" w:lastColumn="1" w:noHBand="0" w:noVBand="0"/>
      </w:tblPr>
      <w:tblGrid>
        <w:gridCol w:w="3410"/>
        <w:gridCol w:w="6493"/>
      </w:tblGrid>
      <w:tr w:rsidR="00F26DCB" w14:paraId="107740D3" w14:textId="77777777" w:rsidTr="002E7815">
        <w:trPr>
          <w:trHeight w:hRule="exact" w:val="220"/>
        </w:trPr>
        <w:tc>
          <w:tcPr>
            <w:tcW w:w="9903" w:type="dxa"/>
            <w:gridSpan w:val="2"/>
            <w:tcBorders>
              <w:top w:val="single" w:sz="9" w:space="0" w:color="000000"/>
              <w:left w:val="single" w:sz="8" w:space="0" w:color="000000"/>
              <w:bottom w:val="nil"/>
              <w:right w:val="single" w:sz="8" w:space="0" w:color="000000"/>
            </w:tcBorders>
          </w:tcPr>
          <w:p w14:paraId="724FD2D8" w14:textId="77777777" w:rsidR="00F26DCB" w:rsidRDefault="00F26DCB" w:rsidP="002E7815">
            <w:pPr>
              <w:spacing w:before="5" w:line="120" w:lineRule="exact"/>
              <w:rPr>
                <w:sz w:val="13"/>
                <w:szCs w:val="13"/>
              </w:rPr>
            </w:pPr>
          </w:p>
          <w:p w14:paraId="7B5895C9" w14:textId="77777777" w:rsidR="00F26DCB" w:rsidRDefault="00F26DCB" w:rsidP="002E7815">
            <w:pPr>
              <w:ind w:left="76"/>
              <w:rPr>
                <w:rFonts w:ascii="Arial" w:eastAsia="Arial" w:hAnsi="Arial" w:cs="Arial"/>
              </w:rPr>
            </w:pPr>
          </w:p>
        </w:tc>
      </w:tr>
      <w:tr w:rsidR="00F26DCB" w14:paraId="4079B763" w14:textId="77777777" w:rsidTr="002E7815">
        <w:trPr>
          <w:trHeight w:hRule="exact" w:val="504"/>
        </w:trPr>
        <w:tc>
          <w:tcPr>
            <w:tcW w:w="3410" w:type="dxa"/>
            <w:tcBorders>
              <w:top w:val="single" w:sz="8" w:space="0" w:color="000000"/>
              <w:left w:val="single" w:sz="8" w:space="0" w:color="000000"/>
              <w:bottom w:val="single" w:sz="8" w:space="0" w:color="000000"/>
              <w:right w:val="single" w:sz="8" w:space="0" w:color="000000"/>
            </w:tcBorders>
          </w:tcPr>
          <w:p w14:paraId="49FE9B6B" w14:textId="77777777" w:rsidR="00F26DCB" w:rsidRDefault="00F26DCB" w:rsidP="002E7815">
            <w:pPr>
              <w:spacing w:before="3" w:line="120" w:lineRule="exact"/>
              <w:rPr>
                <w:sz w:val="13"/>
                <w:szCs w:val="13"/>
              </w:rPr>
            </w:pPr>
          </w:p>
          <w:p w14:paraId="479D3DA0" w14:textId="77777777" w:rsidR="00F26DCB" w:rsidRDefault="00F26DCB" w:rsidP="002E7815">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5"/>
              </w:rPr>
              <w:t xml:space="preserve"> </w:t>
            </w:r>
            <w:r>
              <w:rPr>
                <w:rFonts w:ascii="Arial" w:eastAsia="Arial" w:hAnsi="Arial" w:cs="Arial"/>
                <w:b/>
                <w:i/>
                <w:spacing w:val="2"/>
              </w:rPr>
              <w:t>n</w:t>
            </w:r>
            <w:r>
              <w:rPr>
                <w:rFonts w:ascii="Arial" w:eastAsia="Arial" w:hAnsi="Arial" w:cs="Arial"/>
                <w:b/>
                <w:i/>
              </w:rPr>
              <w:t>ame:</w:t>
            </w:r>
          </w:p>
        </w:tc>
        <w:tc>
          <w:tcPr>
            <w:tcW w:w="6493" w:type="dxa"/>
            <w:tcBorders>
              <w:top w:val="single" w:sz="8" w:space="0" w:color="000000"/>
              <w:left w:val="single" w:sz="8" w:space="0" w:color="000000"/>
              <w:bottom w:val="single" w:sz="8" w:space="0" w:color="000000"/>
              <w:right w:val="single" w:sz="8" w:space="0" w:color="000000"/>
            </w:tcBorders>
          </w:tcPr>
          <w:p w14:paraId="7651F039" w14:textId="0446AF4A" w:rsidR="00F26DCB" w:rsidRDefault="00F26DCB" w:rsidP="002E7815">
            <w:r>
              <w:t xml:space="preserve">  Add announcements </w:t>
            </w:r>
          </w:p>
        </w:tc>
      </w:tr>
      <w:tr w:rsidR="00F26DCB" w14:paraId="119C30A0" w14:textId="77777777" w:rsidTr="002E7815">
        <w:trPr>
          <w:trHeight w:hRule="exact" w:val="839"/>
        </w:trPr>
        <w:tc>
          <w:tcPr>
            <w:tcW w:w="9903" w:type="dxa"/>
            <w:gridSpan w:val="2"/>
            <w:tcBorders>
              <w:top w:val="nil"/>
              <w:left w:val="single" w:sz="8" w:space="0" w:color="000000"/>
              <w:bottom w:val="nil"/>
              <w:right w:val="single" w:sz="8" w:space="0" w:color="000000"/>
            </w:tcBorders>
          </w:tcPr>
          <w:p w14:paraId="187D3466" w14:textId="77777777" w:rsidR="00F26DCB" w:rsidRDefault="00F26DCB" w:rsidP="002E7815">
            <w:pPr>
              <w:spacing w:before="6" w:line="140" w:lineRule="exact"/>
              <w:rPr>
                <w:sz w:val="14"/>
                <w:szCs w:val="14"/>
              </w:rPr>
            </w:pPr>
          </w:p>
          <w:p w14:paraId="164FE1F5" w14:textId="4F05DFB7" w:rsidR="00F26DCB" w:rsidRDefault="00F26DCB" w:rsidP="002E7815">
            <w:pPr>
              <w:ind w:left="76"/>
              <w:rPr>
                <w:rFonts w:ascii="Arial" w:eastAsia="Arial" w:hAnsi="Arial" w:cs="Arial"/>
              </w:rPr>
            </w:pPr>
            <w:r>
              <w:rPr>
                <w:rFonts w:ascii="Arial" w:eastAsia="Arial" w:hAnsi="Arial" w:cs="Arial"/>
                <w:b/>
                <w:i/>
              </w:rPr>
              <w:t>Use</w:t>
            </w:r>
            <w:r>
              <w:rPr>
                <w:rFonts w:ascii="Arial" w:eastAsia="Arial" w:hAnsi="Arial" w:cs="Arial"/>
                <w:b/>
                <w:i/>
                <w:spacing w:val="-5"/>
              </w:rPr>
              <w:t xml:space="preserve"> </w:t>
            </w:r>
            <w:r>
              <w:rPr>
                <w:rFonts w:ascii="Arial" w:eastAsia="Arial" w:hAnsi="Arial" w:cs="Arial"/>
                <w:b/>
                <w:i/>
                <w:spacing w:val="2"/>
              </w:rPr>
              <w:t>C</w:t>
            </w:r>
            <w:r>
              <w:rPr>
                <w:rFonts w:ascii="Arial" w:eastAsia="Arial" w:hAnsi="Arial" w:cs="Arial"/>
                <w:b/>
                <w:i/>
              </w:rPr>
              <w:t>a</w:t>
            </w:r>
            <w:r>
              <w:rPr>
                <w:rFonts w:ascii="Arial" w:eastAsia="Arial" w:hAnsi="Arial" w:cs="Arial"/>
                <w:b/>
                <w:i/>
                <w:spacing w:val="-1"/>
              </w:rPr>
              <w:t>s</w:t>
            </w:r>
            <w:r>
              <w:rPr>
                <w:rFonts w:ascii="Arial" w:eastAsia="Arial" w:hAnsi="Arial" w:cs="Arial"/>
                <w:b/>
                <w:i/>
              </w:rPr>
              <w:t>e</w:t>
            </w:r>
            <w:r>
              <w:rPr>
                <w:rFonts w:ascii="Arial" w:eastAsia="Arial" w:hAnsi="Arial" w:cs="Arial"/>
                <w:b/>
                <w:i/>
                <w:spacing w:val="-3"/>
              </w:rPr>
              <w:t xml:space="preserve"> </w:t>
            </w:r>
            <w:r>
              <w:rPr>
                <w:rFonts w:ascii="Arial" w:eastAsia="Arial" w:hAnsi="Arial" w:cs="Arial"/>
                <w:b/>
                <w:i/>
              </w:rPr>
              <w:t>De</w:t>
            </w:r>
            <w:r>
              <w:rPr>
                <w:rFonts w:ascii="Arial" w:eastAsia="Arial" w:hAnsi="Arial" w:cs="Arial"/>
                <w:b/>
                <w:i/>
                <w:spacing w:val="2"/>
              </w:rPr>
              <w:t>s</w:t>
            </w:r>
            <w:r>
              <w:rPr>
                <w:rFonts w:ascii="Arial" w:eastAsia="Arial" w:hAnsi="Arial" w:cs="Arial"/>
                <w:b/>
                <w:i/>
              </w:rPr>
              <w:t>c</w:t>
            </w:r>
            <w:r>
              <w:rPr>
                <w:rFonts w:ascii="Arial" w:eastAsia="Arial" w:hAnsi="Arial" w:cs="Arial"/>
                <w:b/>
                <w:i/>
                <w:spacing w:val="-1"/>
              </w:rPr>
              <w:t>r</w:t>
            </w:r>
            <w:r>
              <w:rPr>
                <w:rFonts w:ascii="Arial" w:eastAsia="Arial" w:hAnsi="Arial" w:cs="Arial"/>
                <w:b/>
                <w:i/>
              </w:rPr>
              <w:t>ip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 xml:space="preserve">:   </w:t>
            </w:r>
            <w:r w:rsidR="00167351">
              <w:rPr>
                <w:sz w:val="22"/>
                <w:szCs w:val="22"/>
              </w:rPr>
              <w:t>admin adds announcements in the railway system.</w:t>
            </w:r>
          </w:p>
        </w:tc>
      </w:tr>
      <w:tr w:rsidR="00F26DCB" w14:paraId="6940B876" w14:textId="77777777" w:rsidTr="002E7815">
        <w:trPr>
          <w:trHeight w:hRule="exact" w:val="576"/>
        </w:trPr>
        <w:tc>
          <w:tcPr>
            <w:tcW w:w="3410" w:type="dxa"/>
            <w:tcBorders>
              <w:top w:val="single" w:sz="8" w:space="0" w:color="000000"/>
              <w:left w:val="single" w:sz="8" w:space="0" w:color="000000"/>
              <w:bottom w:val="single" w:sz="8" w:space="0" w:color="000000"/>
              <w:right w:val="single" w:sz="8" w:space="0" w:color="000000"/>
            </w:tcBorders>
          </w:tcPr>
          <w:p w14:paraId="30021B94" w14:textId="77777777" w:rsidR="00F26DCB" w:rsidRDefault="00F26DCB" w:rsidP="002E7815">
            <w:pPr>
              <w:spacing w:before="3" w:line="120" w:lineRule="exact"/>
              <w:rPr>
                <w:sz w:val="13"/>
                <w:szCs w:val="13"/>
              </w:rPr>
            </w:pPr>
          </w:p>
          <w:p w14:paraId="5BE8D21C" w14:textId="77777777" w:rsidR="00F26DCB" w:rsidRDefault="00F26DCB" w:rsidP="002E7815">
            <w:pPr>
              <w:ind w:left="76"/>
              <w:rPr>
                <w:rFonts w:ascii="Arial" w:eastAsia="Arial" w:hAnsi="Arial" w:cs="Arial"/>
              </w:rPr>
            </w:pPr>
            <w:r>
              <w:rPr>
                <w:rFonts w:ascii="Arial" w:eastAsia="Arial" w:hAnsi="Arial" w:cs="Arial"/>
                <w:b/>
                <w:i/>
                <w:spacing w:val="-1"/>
              </w:rPr>
              <w:t>Pr</w:t>
            </w:r>
            <w:r>
              <w:rPr>
                <w:rFonts w:ascii="Arial" w:eastAsia="Arial" w:hAnsi="Arial" w:cs="Arial"/>
                <w:b/>
                <w:i/>
              </w:rPr>
              <w:t>i</w:t>
            </w:r>
            <w:r>
              <w:rPr>
                <w:rFonts w:ascii="Arial" w:eastAsia="Arial" w:hAnsi="Arial" w:cs="Arial"/>
                <w:b/>
                <w:i/>
                <w:spacing w:val="3"/>
              </w:rPr>
              <w:t>m</w:t>
            </w:r>
            <w:r>
              <w:rPr>
                <w:rFonts w:ascii="Arial" w:eastAsia="Arial" w:hAnsi="Arial" w:cs="Arial"/>
                <w:b/>
                <w:i/>
              </w:rPr>
              <w:t>a</w:t>
            </w:r>
            <w:r>
              <w:rPr>
                <w:rFonts w:ascii="Arial" w:eastAsia="Arial" w:hAnsi="Arial" w:cs="Arial"/>
                <w:b/>
                <w:i/>
                <w:spacing w:val="-1"/>
              </w:rPr>
              <w:t>r</w:t>
            </w:r>
            <w:r>
              <w:rPr>
                <w:rFonts w:ascii="Arial" w:eastAsia="Arial" w:hAnsi="Arial" w:cs="Arial"/>
                <w:b/>
                <w:i/>
              </w:rPr>
              <w:t>y</w:t>
            </w:r>
            <w:r>
              <w:rPr>
                <w:rFonts w:ascii="Arial" w:eastAsia="Arial" w:hAnsi="Arial" w:cs="Arial"/>
                <w:b/>
                <w:i/>
                <w:spacing w:val="-5"/>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1"/>
              </w:rPr>
              <w:t>r</w:t>
            </w:r>
            <w:r>
              <w:rPr>
                <w:rFonts w:ascii="Arial" w:eastAsia="Arial" w:hAnsi="Arial" w:cs="Arial"/>
                <w:b/>
                <w:i/>
              </w:rPr>
              <w:t>:</w:t>
            </w:r>
            <w:r w:rsidRPr="00F50A81">
              <w:rPr>
                <w:rFonts w:ascii="Arial" w:eastAsia="Arial" w:hAnsi="Arial" w:cs="Arial"/>
                <w:bCs/>
                <w:i/>
              </w:rPr>
              <w:t xml:space="preserve"> </w:t>
            </w:r>
            <w:r>
              <w:rPr>
                <w:rFonts w:ascii="Arial" w:eastAsia="Arial" w:hAnsi="Arial" w:cs="Arial"/>
                <w:bCs/>
                <w:i/>
              </w:rPr>
              <w:t>admin</w:t>
            </w:r>
          </w:p>
        </w:tc>
        <w:tc>
          <w:tcPr>
            <w:tcW w:w="6493" w:type="dxa"/>
            <w:tcBorders>
              <w:top w:val="single" w:sz="8" w:space="0" w:color="000000"/>
              <w:left w:val="single" w:sz="8" w:space="0" w:color="000000"/>
              <w:bottom w:val="single" w:sz="8" w:space="0" w:color="000000"/>
              <w:right w:val="single" w:sz="8" w:space="0" w:color="000000"/>
            </w:tcBorders>
          </w:tcPr>
          <w:p w14:paraId="0DD151BE" w14:textId="77777777" w:rsidR="00F26DCB" w:rsidRDefault="00F26DCB" w:rsidP="002E7815">
            <w:pPr>
              <w:spacing w:before="3" w:line="120" w:lineRule="exact"/>
              <w:rPr>
                <w:sz w:val="13"/>
                <w:szCs w:val="13"/>
              </w:rPr>
            </w:pPr>
          </w:p>
          <w:p w14:paraId="3239AA22" w14:textId="77777777" w:rsidR="00F26DCB" w:rsidRDefault="00F26DCB" w:rsidP="002E7815">
            <w:pPr>
              <w:ind w:left="71"/>
              <w:rPr>
                <w:rFonts w:ascii="Arial" w:eastAsia="Arial" w:hAnsi="Arial" w:cs="Arial"/>
              </w:rPr>
            </w:pPr>
            <w:r>
              <w:rPr>
                <w:rFonts w:ascii="Arial" w:eastAsia="Arial" w:hAnsi="Arial" w:cs="Arial"/>
                <w:b/>
                <w:i/>
                <w:spacing w:val="1"/>
              </w:rPr>
              <w:t>Ot</w:t>
            </w:r>
            <w:r>
              <w:rPr>
                <w:rFonts w:ascii="Arial" w:eastAsia="Arial" w:hAnsi="Arial" w:cs="Arial"/>
                <w:b/>
                <w:i/>
              </w:rPr>
              <w:t>her</w:t>
            </w:r>
            <w:r>
              <w:rPr>
                <w:rFonts w:ascii="Arial" w:eastAsia="Arial" w:hAnsi="Arial" w:cs="Arial"/>
                <w:b/>
                <w:i/>
                <w:spacing w:val="-6"/>
              </w:rPr>
              <w:t xml:space="preserve"> </w:t>
            </w:r>
            <w:r>
              <w:rPr>
                <w:rFonts w:ascii="Arial" w:eastAsia="Arial" w:hAnsi="Arial" w:cs="Arial"/>
                <w:b/>
                <w:i/>
              </w:rPr>
              <w:t>a</w:t>
            </w:r>
            <w:r>
              <w:rPr>
                <w:rFonts w:ascii="Arial" w:eastAsia="Arial" w:hAnsi="Arial" w:cs="Arial"/>
                <w:b/>
                <w:i/>
                <w:spacing w:val="-1"/>
              </w:rPr>
              <w:t>c</w:t>
            </w:r>
            <w:r>
              <w:rPr>
                <w:rFonts w:ascii="Arial" w:eastAsia="Arial" w:hAnsi="Arial" w:cs="Arial"/>
                <w:b/>
                <w:i/>
                <w:spacing w:val="1"/>
              </w:rPr>
              <w:t>t</w:t>
            </w:r>
            <w:r>
              <w:rPr>
                <w:rFonts w:ascii="Arial" w:eastAsia="Arial" w:hAnsi="Arial" w:cs="Arial"/>
                <w:b/>
                <w:i/>
              </w:rPr>
              <w:t>o</w:t>
            </w:r>
            <w:r>
              <w:rPr>
                <w:rFonts w:ascii="Arial" w:eastAsia="Arial" w:hAnsi="Arial" w:cs="Arial"/>
                <w:b/>
                <w:i/>
                <w:spacing w:val="2"/>
              </w:rPr>
              <w:t>r</w:t>
            </w:r>
            <w:r>
              <w:rPr>
                <w:rFonts w:ascii="Arial" w:eastAsia="Arial" w:hAnsi="Arial" w:cs="Arial"/>
                <w:b/>
                <w:i/>
              </w:rPr>
              <w:t xml:space="preserve">s:  </w:t>
            </w:r>
            <w:r>
              <w:rPr>
                <w:rFonts w:ascii="Arial" w:eastAsia="Arial" w:hAnsi="Arial" w:cs="Arial"/>
                <w:bCs/>
                <w:i/>
              </w:rPr>
              <w:t>user</w:t>
            </w:r>
          </w:p>
        </w:tc>
      </w:tr>
      <w:tr w:rsidR="00F26DCB" w14:paraId="471CD57A" w14:textId="77777777" w:rsidTr="002E7815">
        <w:trPr>
          <w:trHeight w:hRule="exact" w:val="506"/>
        </w:trPr>
        <w:tc>
          <w:tcPr>
            <w:tcW w:w="3410" w:type="dxa"/>
            <w:tcBorders>
              <w:top w:val="single" w:sz="8" w:space="0" w:color="000000"/>
              <w:left w:val="single" w:sz="8" w:space="0" w:color="000000"/>
              <w:bottom w:val="single" w:sz="8" w:space="0" w:color="000000"/>
              <w:right w:val="single" w:sz="8" w:space="0" w:color="000000"/>
            </w:tcBorders>
          </w:tcPr>
          <w:p w14:paraId="72F16619" w14:textId="77777777" w:rsidR="00F26DCB" w:rsidRDefault="00F26DCB" w:rsidP="002E7815">
            <w:pPr>
              <w:spacing w:before="5" w:line="120" w:lineRule="exact"/>
              <w:rPr>
                <w:sz w:val="13"/>
                <w:szCs w:val="13"/>
              </w:rPr>
            </w:pPr>
          </w:p>
          <w:p w14:paraId="31E6C81E" w14:textId="77777777" w:rsidR="00F26DCB" w:rsidRDefault="00F26DCB" w:rsidP="002E7815">
            <w:pPr>
              <w:ind w:left="76"/>
              <w:rPr>
                <w:rFonts w:ascii="Arial" w:eastAsia="Arial" w:hAnsi="Arial" w:cs="Arial"/>
              </w:rPr>
            </w:pPr>
            <w:r>
              <w:rPr>
                <w:rFonts w:ascii="Arial" w:eastAsia="Arial" w:hAnsi="Arial" w:cs="Arial"/>
                <w:b/>
                <w:i/>
                <w:spacing w:val="-1"/>
              </w:rPr>
              <w:t>S</w:t>
            </w:r>
            <w:r>
              <w:rPr>
                <w:rFonts w:ascii="Arial" w:eastAsia="Arial" w:hAnsi="Arial" w:cs="Arial"/>
                <w:b/>
                <w:i/>
                <w:spacing w:val="1"/>
              </w:rPr>
              <w:t>t</w:t>
            </w:r>
            <w:r>
              <w:rPr>
                <w:rFonts w:ascii="Arial" w:eastAsia="Arial" w:hAnsi="Arial" w:cs="Arial"/>
                <w:b/>
                <w:i/>
              </w:rPr>
              <w:t>a</w:t>
            </w:r>
            <w:r>
              <w:rPr>
                <w:rFonts w:ascii="Arial" w:eastAsia="Arial" w:hAnsi="Arial" w:cs="Arial"/>
                <w:b/>
                <w:i/>
                <w:spacing w:val="-1"/>
              </w:rPr>
              <w:t>k</w:t>
            </w:r>
            <w:r>
              <w:rPr>
                <w:rFonts w:ascii="Arial" w:eastAsia="Arial" w:hAnsi="Arial" w:cs="Arial"/>
                <w:b/>
                <w:i/>
              </w:rPr>
              <w:t>eh</w:t>
            </w:r>
            <w:r>
              <w:rPr>
                <w:rFonts w:ascii="Arial" w:eastAsia="Arial" w:hAnsi="Arial" w:cs="Arial"/>
                <w:b/>
                <w:i/>
                <w:spacing w:val="1"/>
              </w:rPr>
              <w:t>o</w:t>
            </w:r>
            <w:r>
              <w:rPr>
                <w:rFonts w:ascii="Arial" w:eastAsia="Arial" w:hAnsi="Arial" w:cs="Arial"/>
                <w:b/>
                <w:i/>
              </w:rPr>
              <w:t>l</w:t>
            </w:r>
            <w:r>
              <w:rPr>
                <w:rFonts w:ascii="Arial" w:eastAsia="Arial" w:hAnsi="Arial" w:cs="Arial"/>
                <w:b/>
                <w:i/>
                <w:spacing w:val="3"/>
              </w:rPr>
              <w:t>d</w:t>
            </w:r>
            <w:r>
              <w:rPr>
                <w:rFonts w:ascii="Arial" w:eastAsia="Arial" w:hAnsi="Arial" w:cs="Arial"/>
                <w:b/>
                <w:i/>
              </w:rPr>
              <w:t>e</w:t>
            </w:r>
            <w:r>
              <w:rPr>
                <w:rFonts w:ascii="Arial" w:eastAsia="Arial" w:hAnsi="Arial" w:cs="Arial"/>
                <w:b/>
                <w:i/>
                <w:spacing w:val="-1"/>
              </w:rPr>
              <w:t>r</w:t>
            </w:r>
            <w:r>
              <w:rPr>
                <w:rFonts w:ascii="Arial" w:eastAsia="Arial" w:hAnsi="Arial" w:cs="Arial"/>
                <w:b/>
                <w:i/>
              </w:rPr>
              <w:t xml:space="preserve">s: </w:t>
            </w:r>
          </w:p>
        </w:tc>
        <w:tc>
          <w:tcPr>
            <w:tcW w:w="6493" w:type="dxa"/>
            <w:tcBorders>
              <w:top w:val="single" w:sz="8" w:space="0" w:color="000000"/>
              <w:left w:val="single" w:sz="8" w:space="0" w:color="000000"/>
              <w:bottom w:val="single" w:sz="8" w:space="0" w:color="000000"/>
              <w:right w:val="single" w:sz="8" w:space="0" w:color="000000"/>
            </w:tcBorders>
          </w:tcPr>
          <w:p w14:paraId="7D97E443" w14:textId="77777777" w:rsidR="00F26DCB" w:rsidRDefault="00F26DCB" w:rsidP="002E7815">
            <w:r>
              <w:t xml:space="preserve"> User, admin, counter man , conductor</w:t>
            </w:r>
          </w:p>
        </w:tc>
      </w:tr>
      <w:tr w:rsidR="00F26DCB" w14:paraId="1C3C186D" w14:textId="77777777" w:rsidTr="002E7815">
        <w:trPr>
          <w:trHeight w:hRule="exact" w:val="1205"/>
        </w:trPr>
        <w:tc>
          <w:tcPr>
            <w:tcW w:w="9903" w:type="dxa"/>
            <w:gridSpan w:val="2"/>
            <w:tcBorders>
              <w:top w:val="nil"/>
              <w:left w:val="single" w:sz="8" w:space="0" w:color="000000"/>
              <w:bottom w:val="single" w:sz="8" w:space="0" w:color="000000"/>
              <w:right w:val="single" w:sz="8" w:space="0" w:color="000000"/>
            </w:tcBorders>
          </w:tcPr>
          <w:p w14:paraId="38367BF8" w14:textId="77777777" w:rsidR="00F26DCB" w:rsidRDefault="00F26DCB" w:rsidP="002E7815">
            <w:pPr>
              <w:spacing w:before="4" w:line="140" w:lineRule="exact"/>
              <w:rPr>
                <w:sz w:val="14"/>
                <w:szCs w:val="14"/>
              </w:rPr>
            </w:pPr>
          </w:p>
          <w:p w14:paraId="1D3E99FC" w14:textId="77777777" w:rsidR="00F26DCB" w:rsidRDefault="00F26DCB" w:rsidP="002E7815">
            <w:pPr>
              <w:ind w:left="76"/>
              <w:rPr>
                <w:rFonts w:ascii="Arial" w:eastAsia="Arial" w:hAnsi="Arial" w:cs="Arial"/>
              </w:rPr>
            </w:pPr>
            <w:r>
              <w:rPr>
                <w:rFonts w:ascii="Arial" w:eastAsia="Arial" w:hAnsi="Arial" w:cs="Arial"/>
                <w:b/>
                <w:i/>
              </w:rPr>
              <w:t>Rel</w:t>
            </w:r>
            <w:r>
              <w:rPr>
                <w:rFonts w:ascii="Arial" w:eastAsia="Arial" w:hAnsi="Arial" w:cs="Arial"/>
                <w:b/>
                <w:i/>
                <w:spacing w:val="-1"/>
              </w:rPr>
              <w:t>a</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shi</w:t>
            </w:r>
            <w:r>
              <w:rPr>
                <w:rFonts w:ascii="Arial" w:eastAsia="Arial" w:hAnsi="Arial" w:cs="Arial"/>
                <w:b/>
                <w:i/>
                <w:spacing w:val="1"/>
              </w:rPr>
              <w:t>p</w:t>
            </w:r>
            <w:r>
              <w:rPr>
                <w:rFonts w:ascii="Arial" w:eastAsia="Arial" w:hAnsi="Arial" w:cs="Arial"/>
                <w:b/>
                <w:i/>
              </w:rPr>
              <w:t>s</w:t>
            </w:r>
          </w:p>
          <w:p w14:paraId="05A61791" w14:textId="77777777" w:rsidR="00F26DCB" w:rsidRDefault="00F26DCB" w:rsidP="002E7815">
            <w:pPr>
              <w:spacing w:line="120" w:lineRule="exact"/>
              <w:rPr>
                <w:sz w:val="12"/>
                <w:szCs w:val="12"/>
              </w:rPr>
            </w:pPr>
          </w:p>
          <w:p w14:paraId="4FE2BFEF" w14:textId="2A116593" w:rsidR="00F26DCB" w:rsidRDefault="00F26DCB" w:rsidP="002E7815">
            <w:pPr>
              <w:ind w:left="436"/>
              <w:rPr>
                <w:rFonts w:ascii="Arial" w:eastAsia="Arial" w:hAnsi="Arial" w:cs="Arial"/>
              </w:rPr>
            </w:pPr>
            <w:r>
              <w:rPr>
                <w:w w:val="128"/>
              </w:rPr>
              <w:t xml:space="preserve">▪   </w:t>
            </w:r>
            <w:r>
              <w:rPr>
                <w:spacing w:val="13"/>
                <w:w w:val="128"/>
              </w:rPr>
              <w:t xml:space="preserve"> </w:t>
            </w:r>
            <w:r>
              <w:rPr>
                <w:rFonts w:ascii="Arial" w:eastAsia="Arial" w:hAnsi="Arial" w:cs="Arial"/>
                <w:b/>
                <w:i/>
              </w:rPr>
              <w:t>Include</w:t>
            </w:r>
            <w:r>
              <w:rPr>
                <w:rFonts w:ascii="Arial" w:eastAsia="Arial" w:hAnsi="Arial" w:cs="Arial"/>
                <w:b/>
                <w:i/>
                <w:spacing w:val="-1"/>
              </w:rPr>
              <w:t>s</w:t>
            </w:r>
            <w:r>
              <w:rPr>
                <w:rFonts w:ascii="Arial" w:eastAsia="Arial" w:hAnsi="Arial" w:cs="Arial"/>
                <w:b/>
                <w:i/>
              </w:rPr>
              <w:t xml:space="preserve">:    </w:t>
            </w:r>
            <w:r w:rsidRPr="00B25099">
              <w:rPr>
                <w:rFonts w:ascii="Arial" w:eastAsia="Arial" w:hAnsi="Arial" w:cs="Arial"/>
                <w:bCs/>
                <w:i/>
              </w:rPr>
              <w:t xml:space="preserve">login, </w:t>
            </w:r>
            <w:r w:rsidR="00167351">
              <w:rPr>
                <w:rFonts w:ascii="Arial" w:eastAsia="Arial" w:hAnsi="Arial" w:cs="Arial"/>
                <w:bCs/>
                <w:i/>
              </w:rPr>
              <w:t>view gallery</w:t>
            </w:r>
          </w:p>
          <w:p w14:paraId="48EA1EBF" w14:textId="77777777" w:rsidR="00F26DCB" w:rsidRDefault="00F26DCB" w:rsidP="002E7815">
            <w:pPr>
              <w:spacing w:before="10" w:line="100" w:lineRule="exact"/>
              <w:rPr>
                <w:sz w:val="11"/>
                <w:szCs w:val="11"/>
              </w:rPr>
            </w:pPr>
          </w:p>
          <w:p w14:paraId="58AA66F1" w14:textId="7602CD03" w:rsidR="00F26DCB" w:rsidRDefault="00F26DCB" w:rsidP="002E7815">
            <w:pPr>
              <w:ind w:left="436"/>
              <w:rPr>
                <w:rFonts w:ascii="Arial" w:eastAsia="Arial" w:hAnsi="Arial" w:cs="Arial"/>
              </w:rPr>
            </w:pPr>
            <w:r>
              <w:rPr>
                <w:w w:val="128"/>
              </w:rPr>
              <w:t xml:space="preserve">▪   </w:t>
            </w:r>
            <w:r>
              <w:rPr>
                <w:spacing w:val="13"/>
                <w:w w:val="128"/>
              </w:rPr>
              <w:t xml:space="preserve"> </w:t>
            </w:r>
            <w:r>
              <w:rPr>
                <w:rFonts w:ascii="Arial" w:eastAsia="Arial" w:hAnsi="Arial" w:cs="Arial"/>
                <w:b/>
                <w:i/>
                <w:spacing w:val="-1"/>
              </w:rPr>
              <w:t>E</w:t>
            </w:r>
            <w:r>
              <w:rPr>
                <w:rFonts w:ascii="Arial" w:eastAsia="Arial" w:hAnsi="Arial" w:cs="Arial"/>
                <w:b/>
                <w:i/>
              </w:rPr>
              <w:t>xte</w:t>
            </w:r>
            <w:r>
              <w:rPr>
                <w:rFonts w:ascii="Arial" w:eastAsia="Arial" w:hAnsi="Arial" w:cs="Arial"/>
                <w:b/>
                <w:i/>
                <w:spacing w:val="1"/>
              </w:rPr>
              <w:t>n</w:t>
            </w:r>
            <w:r>
              <w:rPr>
                <w:rFonts w:ascii="Arial" w:eastAsia="Arial" w:hAnsi="Arial" w:cs="Arial"/>
                <w:b/>
                <w:i/>
              </w:rPr>
              <w:t xml:space="preserve">ds:    </w:t>
            </w:r>
            <w:r w:rsidR="00167351">
              <w:rPr>
                <w:rFonts w:ascii="Arial" w:eastAsia="Arial" w:hAnsi="Arial" w:cs="Arial"/>
                <w:bCs/>
                <w:i/>
              </w:rPr>
              <w:t>add user compensation</w:t>
            </w:r>
          </w:p>
        </w:tc>
      </w:tr>
      <w:tr w:rsidR="00F26DCB" w14:paraId="0A39ACA2" w14:textId="77777777" w:rsidTr="002E7815">
        <w:trPr>
          <w:trHeight w:hRule="exact" w:val="1198"/>
        </w:trPr>
        <w:tc>
          <w:tcPr>
            <w:tcW w:w="9903" w:type="dxa"/>
            <w:gridSpan w:val="2"/>
            <w:tcBorders>
              <w:top w:val="single" w:sz="8" w:space="0" w:color="000000"/>
              <w:left w:val="single" w:sz="8" w:space="0" w:color="000000"/>
              <w:bottom w:val="single" w:sz="8" w:space="0" w:color="000000"/>
              <w:right w:val="single" w:sz="8" w:space="0" w:color="000000"/>
            </w:tcBorders>
          </w:tcPr>
          <w:p w14:paraId="4881BE27" w14:textId="77777777" w:rsidR="00F26DCB" w:rsidRDefault="00F26DCB" w:rsidP="002E7815">
            <w:pPr>
              <w:spacing w:before="3" w:line="120" w:lineRule="exact"/>
              <w:rPr>
                <w:sz w:val="13"/>
                <w:szCs w:val="13"/>
              </w:rPr>
            </w:pPr>
          </w:p>
          <w:p w14:paraId="3468AC9E" w14:textId="77777777" w:rsidR="00F26DCB" w:rsidRDefault="00F26DCB" w:rsidP="002E7815">
            <w:pPr>
              <w:ind w:left="76"/>
              <w:rPr>
                <w:rFonts w:ascii="Arial" w:eastAsia="Arial" w:hAnsi="Arial" w:cs="Arial"/>
              </w:rPr>
            </w:pPr>
            <w:r>
              <w:rPr>
                <w:rFonts w:ascii="Arial" w:eastAsia="Arial" w:hAnsi="Arial" w:cs="Arial"/>
                <w:b/>
                <w:i/>
                <w:spacing w:val="-1"/>
              </w:rPr>
              <w:t>Pr</w:t>
            </w:r>
            <w:r>
              <w:rPr>
                <w:rFonts w:ascii="Arial" w:eastAsia="Arial" w:hAnsi="Arial" w:cs="Arial"/>
                <w:b/>
                <w:i/>
              </w:rPr>
              <w:t>e</w:t>
            </w:r>
            <w:r>
              <w:rPr>
                <w:rFonts w:ascii="Arial" w:eastAsia="Arial" w:hAnsi="Arial" w:cs="Arial"/>
                <w:b/>
                <w:i/>
                <w:spacing w:val="1"/>
              </w:rPr>
              <w: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p>
          <w:p w14:paraId="2EB30A0F" w14:textId="77777777" w:rsidR="00F26DCB" w:rsidRDefault="00F26DCB" w:rsidP="002E7815">
            <w:pPr>
              <w:spacing w:before="1" w:line="120" w:lineRule="exact"/>
              <w:rPr>
                <w:sz w:val="12"/>
                <w:szCs w:val="12"/>
              </w:rPr>
            </w:pPr>
          </w:p>
          <w:p w14:paraId="2595A111" w14:textId="77777777" w:rsidR="00F26DCB" w:rsidRDefault="00F26DCB" w:rsidP="002E7815">
            <w:pPr>
              <w:pStyle w:val="ListParagraph"/>
              <w:numPr>
                <w:ilvl w:val="0"/>
                <w:numId w:val="17"/>
              </w:numPr>
              <w:rPr>
                <w:sz w:val="28"/>
                <w:szCs w:val="28"/>
              </w:rPr>
            </w:pPr>
            <w:r w:rsidRPr="00431C81">
              <w:rPr>
                <w:sz w:val="28"/>
                <w:szCs w:val="28"/>
              </w:rPr>
              <w:t>admin is logged onto the system</w:t>
            </w:r>
          </w:p>
          <w:p w14:paraId="7850C4D1" w14:textId="408F9FDC" w:rsidR="00F26DCB" w:rsidRPr="00431C81" w:rsidRDefault="00F26DCB" w:rsidP="00167351">
            <w:pPr>
              <w:pStyle w:val="ListParagraph"/>
              <w:ind w:left="784"/>
              <w:rPr>
                <w:sz w:val="28"/>
                <w:szCs w:val="28"/>
              </w:rPr>
            </w:pPr>
          </w:p>
          <w:p w14:paraId="4D9B763E" w14:textId="77777777" w:rsidR="00F26DCB" w:rsidRDefault="00F26DCB" w:rsidP="002E7815">
            <w:pPr>
              <w:rPr>
                <w:sz w:val="28"/>
                <w:szCs w:val="28"/>
              </w:rPr>
            </w:pPr>
          </w:p>
          <w:p w14:paraId="60140D27" w14:textId="77777777" w:rsidR="00F26DCB" w:rsidRPr="00431C81" w:rsidRDefault="00F26DCB" w:rsidP="002E7815">
            <w:pPr>
              <w:pStyle w:val="ListParagraph"/>
              <w:rPr>
                <w:sz w:val="28"/>
                <w:szCs w:val="28"/>
              </w:rPr>
            </w:pPr>
          </w:p>
          <w:p w14:paraId="7C4968D5" w14:textId="77777777" w:rsidR="00F26DCB" w:rsidRPr="003D697D" w:rsidRDefault="00F26DCB" w:rsidP="002E7815">
            <w:pPr>
              <w:rPr>
                <w:sz w:val="28"/>
                <w:szCs w:val="28"/>
              </w:rPr>
            </w:pPr>
          </w:p>
          <w:p w14:paraId="2747A127" w14:textId="77777777" w:rsidR="00F26DCB" w:rsidRPr="003D697D" w:rsidRDefault="00F26DCB" w:rsidP="002E7815">
            <w:pPr>
              <w:rPr>
                <w:sz w:val="28"/>
                <w:szCs w:val="28"/>
              </w:rPr>
            </w:pPr>
          </w:p>
          <w:p w14:paraId="01FE0CB2" w14:textId="77777777" w:rsidR="00F26DCB" w:rsidRDefault="00F26DCB" w:rsidP="002E7815">
            <w:pPr>
              <w:ind w:left="436"/>
            </w:pPr>
          </w:p>
        </w:tc>
      </w:tr>
      <w:tr w:rsidR="00F26DCB" w14:paraId="2D2DC82C" w14:textId="77777777" w:rsidTr="002E7815">
        <w:trPr>
          <w:trHeight w:hRule="exact" w:val="1572"/>
        </w:trPr>
        <w:tc>
          <w:tcPr>
            <w:tcW w:w="9903" w:type="dxa"/>
            <w:gridSpan w:val="2"/>
            <w:tcBorders>
              <w:top w:val="single" w:sz="8" w:space="0" w:color="000000"/>
              <w:left w:val="single" w:sz="8" w:space="0" w:color="000000"/>
              <w:bottom w:val="single" w:sz="8" w:space="0" w:color="000000"/>
              <w:right w:val="single" w:sz="8" w:space="0" w:color="000000"/>
            </w:tcBorders>
          </w:tcPr>
          <w:p w14:paraId="61A07D85" w14:textId="77777777" w:rsidR="00F26DCB" w:rsidRPr="00EE0271" w:rsidRDefault="00F26DCB" w:rsidP="002E7815">
            <w:pPr>
              <w:ind w:left="76"/>
              <w:rPr>
                <w:b/>
                <w:bCs/>
                <w:sz w:val="22"/>
                <w:szCs w:val="22"/>
              </w:rPr>
            </w:pPr>
            <w:r w:rsidRPr="00EE0271">
              <w:rPr>
                <w:b/>
                <w:bCs/>
                <w:sz w:val="22"/>
                <w:szCs w:val="22"/>
              </w:rPr>
              <w:lastRenderedPageBreak/>
              <w:t>Main flow of events:</w:t>
            </w:r>
          </w:p>
          <w:p w14:paraId="64FC50C4" w14:textId="77777777" w:rsidR="00F26DCB" w:rsidRDefault="00F26DCB" w:rsidP="002E7815">
            <w:pPr>
              <w:ind w:left="76"/>
              <w:rPr>
                <w:sz w:val="22"/>
                <w:szCs w:val="22"/>
              </w:rPr>
            </w:pPr>
          </w:p>
          <w:p w14:paraId="3EB34A9E" w14:textId="4EC737E9" w:rsidR="00F26DCB" w:rsidRPr="00E845C0" w:rsidRDefault="00F26DCB" w:rsidP="002E7815">
            <w:pPr>
              <w:pStyle w:val="ListParagraph"/>
              <w:numPr>
                <w:ilvl w:val="0"/>
                <w:numId w:val="9"/>
              </w:numPr>
              <w:rPr>
                <w:rFonts w:ascii="Arial" w:eastAsia="Arial" w:hAnsi="Arial" w:cs="Arial"/>
                <w:sz w:val="22"/>
                <w:szCs w:val="22"/>
              </w:rPr>
            </w:pPr>
            <w:r>
              <w:rPr>
                <w:sz w:val="22"/>
                <w:szCs w:val="22"/>
              </w:rPr>
              <w:t xml:space="preserve">Admin </w:t>
            </w:r>
            <w:r w:rsidR="00167351">
              <w:rPr>
                <w:sz w:val="22"/>
                <w:szCs w:val="22"/>
              </w:rPr>
              <w:t>types an announcement</w:t>
            </w:r>
          </w:p>
          <w:p w14:paraId="7F4259F3" w14:textId="5C7EC781" w:rsidR="00F26DCB" w:rsidRPr="00167351" w:rsidRDefault="00F26DCB" w:rsidP="002E7815">
            <w:pPr>
              <w:pStyle w:val="ListParagraph"/>
              <w:numPr>
                <w:ilvl w:val="0"/>
                <w:numId w:val="9"/>
              </w:numPr>
              <w:rPr>
                <w:rFonts w:ascii="Arial" w:eastAsia="Arial" w:hAnsi="Arial" w:cs="Arial"/>
                <w:sz w:val="22"/>
                <w:szCs w:val="22"/>
              </w:rPr>
            </w:pPr>
            <w:r w:rsidRPr="00E845C0">
              <w:rPr>
                <w:sz w:val="22"/>
                <w:szCs w:val="22"/>
              </w:rPr>
              <w:t xml:space="preserve">Admin </w:t>
            </w:r>
            <w:r w:rsidR="00167351">
              <w:rPr>
                <w:sz w:val="22"/>
                <w:szCs w:val="22"/>
              </w:rPr>
              <w:t>adds it to the system</w:t>
            </w:r>
          </w:p>
          <w:p w14:paraId="06B8853F" w14:textId="13334D97" w:rsidR="00167351" w:rsidRPr="00E845C0" w:rsidRDefault="00167351" w:rsidP="002E7815">
            <w:pPr>
              <w:pStyle w:val="ListParagraph"/>
              <w:numPr>
                <w:ilvl w:val="0"/>
                <w:numId w:val="9"/>
              </w:numPr>
              <w:rPr>
                <w:rFonts w:ascii="Arial" w:eastAsia="Arial" w:hAnsi="Arial" w:cs="Arial"/>
                <w:sz w:val="22"/>
                <w:szCs w:val="22"/>
              </w:rPr>
            </w:pPr>
            <w:r>
              <w:rPr>
                <w:sz w:val="22"/>
                <w:szCs w:val="22"/>
              </w:rPr>
              <w:t>Announcement is seen by the users</w:t>
            </w:r>
          </w:p>
          <w:p w14:paraId="2F81B537" w14:textId="77777777" w:rsidR="00F26DCB" w:rsidRPr="00EE0271" w:rsidRDefault="00F26DCB" w:rsidP="002E7815">
            <w:pPr>
              <w:pStyle w:val="ListParagraph"/>
              <w:ind w:left="796"/>
              <w:rPr>
                <w:rFonts w:ascii="Arial" w:eastAsia="Arial" w:hAnsi="Arial" w:cs="Arial"/>
                <w:sz w:val="22"/>
                <w:szCs w:val="22"/>
              </w:rPr>
            </w:pPr>
          </w:p>
          <w:p w14:paraId="1E11D53A" w14:textId="77777777" w:rsidR="00F26DCB" w:rsidRPr="00EE0271" w:rsidRDefault="00F26DCB" w:rsidP="002E7815">
            <w:pPr>
              <w:pStyle w:val="ListParagraph"/>
              <w:ind w:left="796"/>
              <w:rPr>
                <w:rFonts w:ascii="Arial" w:eastAsia="Arial" w:hAnsi="Arial" w:cs="Arial"/>
                <w:sz w:val="22"/>
                <w:szCs w:val="22"/>
              </w:rPr>
            </w:pPr>
          </w:p>
        </w:tc>
      </w:tr>
      <w:tr w:rsidR="00F26DCB" w14:paraId="04F1CD58" w14:textId="77777777" w:rsidTr="002E7815">
        <w:trPr>
          <w:trHeight w:hRule="exact" w:val="855"/>
        </w:trPr>
        <w:tc>
          <w:tcPr>
            <w:tcW w:w="9903" w:type="dxa"/>
            <w:gridSpan w:val="2"/>
            <w:tcBorders>
              <w:top w:val="single" w:sz="8" w:space="0" w:color="000000"/>
              <w:left w:val="single" w:sz="8" w:space="0" w:color="000000"/>
              <w:bottom w:val="single" w:sz="8" w:space="0" w:color="000000"/>
              <w:right w:val="single" w:sz="8" w:space="0" w:color="000000"/>
            </w:tcBorders>
          </w:tcPr>
          <w:p w14:paraId="5064F901" w14:textId="77777777" w:rsidR="00F26DCB" w:rsidRDefault="00F26DCB" w:rsidP="002E7815">
            <w:pPr>
              <w:spacing w:before="6" w:line="120" w:lineRule="exact"/>
              <w:rPr>
                <w:sz w:val="13"/>
                <w:szCs w:val="13"/>
              </w:rPr>
            </w:pPr>
          </w:p>
          <w:p w14:paraId="4CB17DF8" w14:textId="77777777" w:rsidR="00F26DCB" w:rsidRDefault="00F26DCB" w:rsidP="002E7815">
            <w:pPr>
              <w:ind w:left="76"/>
              <w:rPr>
                <w:rFonts w:ascii="Arial" w:eastAsia="Arial" w:hAnsi="Arial" w:cs="Arial"/>
              </w:rPr>
            </w:pPr>
            <w:r>
              <w:rPr>
                <w:rFonts w:ascii="Arial" w:eastAsia="Arial" w:hAnsi="Arial" w:cs="Arial"/>
                <w:b/>
                <w:i/>
              </w:rPr>
              <w:t>Al</w:t>
            </w:r>
            <w:r>
              <w:rPr>
                <w:rFonts w:ascii="Arial" w:eastAsia="Arial" w:hAnsi="Arial" w:cs="Arial"/>
                <w:b/>
                <w:i/>
                <w:spacing w:val="1"/>
              </w:rPr>
              <w:t>t</w:t>
            </w:r>
            <w:r>
              <w:rPr>
                <w:rFonts w:ascii="Arial" w:eastAsia="Arial" w:hAnsi="Arial" w:cs="Arial"/>
                <w:b/>
                <w:i/>
              </w:rPr>
              <w:t>e</w:t>
            </w:r>
            <w:r>
              <w:rPr>
                <w:rFonts w:ascii="Arial" w:eastAsia="Arial" w:hAnsi="Arial" w:cs="Arial"/>
                <w:b/>
                <w:i/>
                <w:spacing w:val="-1"/>
              </w:rPr>
              <w:t>r</w:t>
            </w:r>
            <w:r>
              <w:rPr>
                <w:rFonts w:ascii="Arial" w:eastAsia="Arial" w:hAnsi="Arial" w:cs="Arial"/>
                <w:b/>
                <w:i/>
              </w:rPr>
              <w:t>nati</w:t>
            </w:r>
            <w:r>
              <w:rPr>
                <w:rFonts w:ascii="Arial" w:eastAsia="Arial" w:hAnsi="Arial" w:cs="Arial"/>
                <w:b/>
                <w:i/>
                <w:spacing w:val="2"/>
              </w:rPr>
              <w:t>v</w:t>
            </w:r>
            <w:r>
              <w:rPr>
                <w:rFonts w:ascii="Arial" w:eastAsia="Arial" w:hAnsi="Arial" w:cs="Arial"/>
                <w:b/>
                <w:i/>
              </w:rPr>
              <w:t>e</w:t>
            </w:r>
            <w:r>
              <w:rPr>
                <w:rFonts w:ascii="Arial" w:eastAsia="Arial" w:hAnsi="Arial" w:cs="Arial"/>
                <w:b/>
                <w:i/>
                <w:spacing w:val="-10"/>
              </w:rPr>
              <w:t xml:space="preserve"> </w:t>
            </w:r>
            <w:r>
              <w:rPr>
                <w:rFonts w:ascii="Arial" w:eastAsia="Arial" w:hAnsi="Arial" w:cs="Arial"/>
                <w:b/>
                <w:i/>
                <w:spacing w:val="-1"/>
              </w:rPr>
              <w:t>a</w:t>
            </w:r>
            <w:r>
              <w:rPr>
                <w:rFonts w:ascii="Arial" w:eastAsia="Arial" w:hAnsi="Arial" w:cs="Arial"/>
                <w:b/>
                <w:i/>
              </w:rPr>
              <w:t>nd</w:t>
            </w:r>
            <w:r>
              <w:rPr>
                <w:rFonts w:ascii="Arial" w:eastAsia="Arial" w:hAnsi="Arial" w:cs="Arial"/>
                <w:b/>
                <w:i/>
                <w:spacing w:val="-2"/>
              </w:rPr>
              <w:t xml:space="preserve"> </w:t>
            </w:r>
            <w:r>
              <w:rPr>
                <w:rFonts w:ascii="Arial" w:eastAsia="Arial" w:hAnsi="Arial" w:cs="Arial"/>
                <w:b/>
                <w:i/>
              </w:rPr>
              <w:t>e</w:t>
            </w:r>
            <w:r>
              <w:rPr>
                <w:rFonts w:ascii="Arial" w:eastAsia="Arial" w:hAnsi="Arial" w:cs="Arial"/>
                <w:b/>
                <w:i/>
                <w:spacing w:val="-1"/>
              </w:rPr>
              <w:t>x</w:t>
            </w:r>
            <w:r>
              <w:rPr>
                <w:rFonts w:ascii="Arial" w:eastAsia="Arial" w:hAnsi="Arial" w:cs="Arial"/>
                <w:b/>
                <w:i/>
                <w:spacing w:val="2"/>
              </w:rPr>
              <w:t>c</w:t>
            </w:r>
            <w:r>
              <w:rPr>
                <w:rFonts w:ascii="Arial" w:eastAsia="Arial" w:hAnsi="Arial" w:cs="Arial"/>
                <w:b/>
                <w:i/>
              </w:rPr>
              <w:t>ep</w:t>
            </w:r>
            <w:r>
              <w:rPr>
                <w:rFonts w:ascii="Arial" w:eastAsia="Arial" w:hAnsi="Arial" w:cs="Arial"/>
                <w:b/>
                <w:i/>
                <w:spacing w:val="1"/>
              </w:rPr>
              <w:t>t</w:t>
            </w:r>
            <w:r>
              <w:rPr>
                <w:rFonts w:ascii="Arial" w:eastAsia="Arial" w:hAnsi="Arial" w:cs="Arial"/>
                <w:b/>
                <w:i/>
              </w:rPr>
              <w:t>io</w:t>
            </w:r>
            <w:r>
              <w:rPr>
                <w:rFonts w:ascii="Arial" w:eastAsia="Arial" w:hAnsi="Arial" w:cs="Arial"/>
                <w:b/>
                <w:i/>
                <w:spacing w:val="1"/>
              </w:rPr>
              <w:t>n</w:t>
            </w:r>
            <w:r>
              <w:rPr>
                <w:rFonts w:ascii="Arial" w:eastAsia="Arial" w:hAnsi="Arial" w:cs="Arial"/>
                <w:b/>
                <w:i/>
              </w:rPr>
              <w:t>al</w:t>
            </w:r>
            <w:r>
              <w:rPr>
                <w:rFonts w:ascii="Arial" w:eastAsia="Arial" w:hAnsi="Arial" w:cs="Arial"/>
                <w:b/>
                <w:i/>
                <w:spacing w:val="43"/>
              </w:rPr>
              <w:t xml:space="preserve"> </w:t>
            </w:r>
            <w:r>
              <w:rPr>
                <w:rFonts w:ascii="Arial" w:eastAsia="Arial" w:hAnsi="Arial" w:cs="Arial"/>
                <w:b/>
                <w:i/>
              </w:rPr>
              <w:t>flo</w:t>
            </w:r>
            <w:r>
              <w:rPr>
                <w:rFonts w:ascii="Arial" w:eastAsia="Arial" w:hAnsi="Arial" w:cs="Arial"/>
                <w:b/>
                <w:i/>
                <w:spacing w:val="1"/>
              </w:rPr>
              <w:t>w</w:t>
            </w:r>
            <w:r>
              <w:rPr>
                <w:rFonts w:ascii="Arial" w:eastAsia="Arial" w:hAnsi="Arial" w:cs="Arial"/>
                <w:b/>
                <w:i/>
              </w:rPr>
              <w:t>s:</w:t>
            </w:r>
          </w:p>
          <w:p w14:paraId="503A6E6E" w14:textId="77777777" w:rsidR="00F26DCB" w:rsidRDefault="00F26DCB" w:rsidP="002E7815">
            <w:pPr>
              <w:spacing w:before="8" w:line="100" w:lineRule="exact"/>
              <w:rPr>
                <w:sz w:val="11"/>
                <w:szCs w:val="11"/>
              </w:rPr>
            </w:pPr>
          </w:p>
          <w:p w14:paraId="6CAB5BE8" w14:textId="668C6553" w:rsidR="00F26DCB" w:rsidRDefault="00F26DCB" w:rsidP="002E7815">
            <w:pPr>
              <w:ind w:left="76"/>
              <w:rPr>
                <w:rFonts w:ascii="Arial" w:eastAsia="Arial" w:hAnsi="Arial" w:cs="Arial"/>
              </w:rPr>
            </w:pPr>
            <w:r>
              <w:rPr>
                <w:rFonts w:ascii="Arial" w:eastAsia="Arial" w:hAnsi="Arial" w:cs="Arial"/>
                <w:b/>
                <w:i/>
              </w:rPr>
              <w:t>4.1</w:t>
            </w:r>
            <w:r>
              <w:rPr>
                <w:sz w:val="28"/>
                <w:szCs w:val="28"/>
              </w:rPr>
              <w:t xml:space="preserve"> . </w:t>
            </w:r>
            <w:r w:rsidR="00167351">
              <w:rPr>
                <w:sz w:val="28"/>
                <w:szCs w:val="28"/>
              </w:rPr>
              <w:t xml:space="preserve">error in adding announcement </w:t>
            </w:r>
          </w:p>
        </w:tc>
      </w:tr>
      <w:tr w:rsidR="00F26DCB" w14:paraId="18B337D8" w14:textId="77777777" w:rsidTr="002E7815">
        <w:trPr>
          <w:trHeight w:hRule="exact" w:val="857"/>
        </w:trPr>
        <w:tc>
          <w:tcPr>
            <w:tcW w:w="9903" w:type="dxa"/>
            <w:gridSpan w:val="2"/>
            <w:tcBorders>
              <w:top w:val="single" w:sz="8" w:space="0" w:color="000000"/>
              <w:left w:val="single" w:sz="8" w:space="0" w:color="000000"/>
              <w:bottom w:val="single" w:sz="8" w:space="0" w:color="000000"/>
              <w:right w:val="single" w:sz="8" w:space="0" w:color="000000"/>
            </w:tcBorders>
          </w:tcPr>
          <w:p w14:paraId="4B5F5866" w14:textId="77777777" w:rsidR="00F26DCB" w:rsidRDefault="00F26DCB" w:rsidP="002E7815">
            <w:pPr>
              <w:spacing w:before="5" w:line="120" w:lineRule="exact"/>
              <w:rPr>
                <w:sz w:val="13"/>
                <w:szCs w:val="13"/>
              </w:rPr>
            </w:pPr>
          </w:p>
          <w:p w14:paraId="23CF1A12" w14:textId="2F30699F" w:rsidR="00F26DCB" w:rsidRDefault="00F26DCB" w:rsidP="002E7815">
            <w:pPr>
              <w:ind w:left="76"/>
              <w:rPr>
                <w:rFonts w:ascii="Arial" w:eastAsia="Arial" w:hAnsi="Arial" w:cs="Arial"/>
              </w:rPr>
            </w:pPr>
            <w:r>
              <w:rPr>
                <w:rFonts w:ascii="Arial" w:eastAsia="Arial" w:hAnsi="Arial" w:cs="Arial"/>
                <w:b/>
                <w:i/>
                <w:spacing w:val="-1"/>
              </w:rPr>
              <w:t>P</w:t>
            </w:r>
            <w:r>
              <w:rPr>
                <w:rFonts w:ascii="Arial" w:eastAsia="Arial" w:hAnsi="Arial" w:cs="Arial"/>
                <w:b/>
                <w:i/>
              </w:rPr>
              <w:t>os</w:t>
            </w:r>
            <w:r>
              <w:rPr>
                <w:rFonts w:ascii="Arial" w:eastAsia="Arial" w:hAnsi="Arial" w:cs="Arial"/>
                <w:b/>
                <w:i/>
                <w:spacing w:val="1"/>
              </w:rPr>
              <w:t>t-</w:t>
            </w:r>
            <w:r>
              <w:rPr>
                <w:rFonts w:ascii="Arial" w:eastAsia="Arial" w:hAnsi="Arial" w:cs="Arial"/>
                <w:b/>
                <w:i/>
              </w:rPr>
              <w:t>co</w:t>
            </w:r>
            <w:r>
              <w:rPr>
                <w:rFonts w:ascii="Arial" w:eastAsia="Arial" w:hAnsi="Arial" w:cs="Arial"/>
                <w:b/>
                <w:i/>
                <w:spacing w:val="1"/>
              </w:rPr>
              <w:t>n</w:t>
            </w:r>
            <w:r>
              <w:rPr>
                <w:rFonts w:ascii="Arial" w:eastAsia="Arial" w:hAnsi="Arial" w:cs="Arial"/>
                <w:b/>
                <w:i/>
              </w:rPr>
              <w:t>ditio</w:t>
            </w:r>
            <w:r>
              <w:rPr>
                <w:rFonts w:ascii="Arial" w:eastAsia="Arial" w:hAnsi="Arial" w:cs="Arial"/>
                <w:b/>
                <w:i/>
                <w:spacing w:val="1"/>
              </w:rPr>
              <w:t>n</w:t>
            </w:r>
            <w:r>
              <w:rPr>
                <w:rFonts w:ascii="Arial" w:eastAsia="Arial" w:hAnsi="Arial" w:cs="Arial"/>
                <w:b/>
                <w:i/>
              </w:rPr>
              <w:t>s:</w:t>
            </w:r>
            <w:r>
              <w:rPr>
                <w:sz w:val="28"/>
                <w:szCs w:val="28"/>
              </w:rPr>
              <w:t xml:space="preserve"> </w:t>
            </w:r>
            <w:r w:rsidR="00167351">
              <w:rPr>
                <w:sz w:val="28"/>
                <w:szCs w:val="28"/>
              </w:rPr>
              <w:t xml:space="preserve">Announced </w:t>
            </w:r>
            <w:r>
              <w:rPr>
                <w:sz w:val="28"/>
                <w:szCs w:val="28"/>
              </w:rPr>
              <w:t>Successfully</w:t>
            </w:r>
          </w:p>
          <w:p w14:paraId="5B27F649" w14:textId="77777777" w:rsidR="00F26DCB" w:rsidRDefault="00F26DCB" w:rsidP="002E7815">
            <w:pPr>
              <w:spacing w:before="1" w:line="120" w:lineRule="exact"/>
              <w:rPr>
                <w:sz w:val="12"/>
                <w:szCs w:val="12"/>
              </w:rPr>
            </w:pPr>
          </w:p>
          <w:p w14:paraId="27202EE1" w14:textId="77777777" w:rsidR="00F26DCB" w:rsidRDefault="00F26DCB" w:rsidP="002E7815">
            <w:pPr>
              <w:ind w:left="436"/>
            </w:pPr>
            <w:r>
              <w:rPr>
                <w:sz w:val="28"/>
                <w:szCs w:val="28"/>
              </w:rPr>
              <w:t xml:space="preserve">. </w:t>
            </w:r>
          </w:p>
        </w:tc>
      </w:tr>
    </w:tbl>
    <w:p w14:paraId="109FAA73" w14:textId="77777777" w:rsidR="00F26DCB" w:rsidRDefault="00F26DCB" w:rsidP="001C0D5A"/>
    <w:p w14:paraId="2DCFB3F0" w14:textId="77777777" w:rsidR="00167351" w:rsidRDefault="00167351" w:rsidP="001C0D5A"/>
    <w:p w14:paraId="14023923" w14:textId="77777777" w:rsidR="00167351" w:rsidRDefault="00167351" w:rsidP="001C0D5A"/>
    <w:p w14:paraId="77169A54" w14:textId="1436C3CD" w:rsidR="00167351" w:rsidRPr="001C0D5A" w:rsidRDefault="00167351" w:rsidP="001C0D5A">
      <w:pPr>
        <w:sectPr w:rsidR="00167351" w:rsidRPr="001C0D5A">
          <w:pgSz w:w="12240" w:h="15840"/>
          <w:pgMar w:top="720" w:right="780" w:bottom="280" w:left="1300" w:header="533" w:footer="970" w:gutter="0"/>
          <w:cols w:space="720"/>
        </w:sectPr>
      </w:pPr>
    </w:p>
    <w:p w14:paraId="392B6D72" w14:textId="77777777" w:rsidR="0019511A" w:rsidRDefault="0019511A">
      <w:pPr>
        <w:spacing w:line="200" w:lineRule="exact"/>
      </w:pPr>
    </w:p>
    <w:p w14:paraId="52129298" w14:textId="77777777" w:rsidR="0019511A" w:rsidRDefault="0019511A">
      <w:pPr>
        <w:spacing w:line="200" w:lineRule="exact"/>
      </w:pPr>
    </w:p>
    <w:p w14:paraId="2D8EA571" w14:textId="77777777" w:rsidR="0019511A" w:rsidRDefault="0019511A">
      <w:pPr>
        <w:spacing w:before="9" w:line="280" w:lineRule="exact"/>
        <w:rPr>
          <w:sz w:val="28"/>
          <w:szCs w:val="28"/>
        </w:rPr>
      </w:pPr>
    </w:p>
    <w:p w14:paraId="546D99D2" w14:textId="77777777" w:rsidR="0019511A" w:rsidRDefault="00184255">
      <w:pPr>
        <w:spacing w:before="18"/>
        <w:ind w:left="140" w:right="4614"/>
        <w:jc w:val="both"/>
        <w:rPr>
          <w:rFonts w:ascii="Arial" w:eastAsia="Arial" w:hAnsi="Arial" w:cs="Arial"/>
          <w:sz w:val="32"/>
          <w:szCs w:val="32"/>
        </w:rPr>
      </w:pPr>
      <w:r>
        <w:rPr>
          <w:rFonts w:ascii="Arial" w:eastAsia="Arial" w:hAnsi="Arial" w:cs="Arial"/>
          <w:b/>
          <w:i/>
          <w:sz w:val="32"/>
          <w:szCs w:val="32"/>
        </w:rPr>
        <w:t>5.</w:t>
      </w:r>
      <w:r>
        <w:rPr>
          <w:rFonts w:ascii="Arial" w:eastAsia="Arial" w:hAnsi="Arial" w:cs="Arial"/>
          <w:b/>
          <w:i/>
          <w:spacing w:val="2"/>
          <w:sz w:val="32"/>
          <w:szCs w:val="32"/>
        </w:rPr>
        <w:t xml:space="preserve"> </w:t>
      </w:r>
      <w:r>
        <w:rPr>
          <w:rFonts w:ascii="Arial" w:eastAsia="Arial" w:hAnsi="Arial" w:cs="Arial"/>
          <w:b/>
          <w:i/>
          <w:sz w:val="32"/>
          <w:szCs w:val="32"/>
        </w:rPr>
        <w:t>No</w:t>
      </w:r>
      <w:r>
        <w:rPr>
          <w:rFonts w:ascii="Arial" w:eastAsia="Arial" w:hAnsi="Arial" w:cs="Arial"/>
          <w:b/>
          <w:i/>
          <w:spacing w:val="1"/>
          <w:sz w:val="32"/>
          <w:szCs w:val="32"/>
        </w:rPr>
        <w:t>n</w:t>
      </w:r>
      <w:r>
        <w:rPr>
          <w:rFonts w:ascii="Arial" w:eastAsia="Arial" w:hAnsi="Arial" w:cs="Arial"/>
          <w:b/>
          <w:i/>
          <w:spacing w:val="-1"/>
          <w:sz w:val="32"/>
          <w:szCs w:val="32"/>
        </w:rPr>
        <w:t>-</w:t>
      </w:r>
      <w:r>
        <w:rPr>
          <w:rFonts w:ascii="Arial" w:eastAsia="Arial" w:hAnsi="Arial" w:cs="Arial"/>
          <w:b/>
          <w:i/>
          <w:sz w:val="32"/>
          <w:szCs w:val="32"/>
        </w:rPr>
        <w:t>f</w:t>
      </w:r>
      <w:r>
        <w:rPr>
          <w:rFonts w:ascii="Arial" w:eastAsia="Arial" w:hAnsi="Arial" w:cs="Arial"/>
          <w:b/>
          <w:i/>
          <w:spacing w:val="1"/>
          <w:sz w:val="32"/>
          <w:szCs w:val="32"/>
        </w:rPr>
        <w:t>u</w:t>
      </w:r>
      <w:r>
        <w:rPr>
          <w:rFonts w:ascii="Arial" w:eastAsia="Arial" w:hAnsi="Arial" w:cs="Arial"/>
          <w:b/>
          <w:i/>
          <w:sz w:val="32"/>
          <w:szCs w:val="32"/>
        </w:rPr>
        <w:t>nc</w:t>
      </w:r>
      <w:r>
        <w:rPr>
          <w:rFonts w:ascii="Arial" w:eastAsia="Arial" w:hAnsi="Arial" w:cs="Arial"/>
          <w:b/>
          <w:i/>
          <w:spacing w:val="1"/>
          <w:sz w:val="32"/>
          <w:szCs w:val="32"/>
        </w:rPr>
        <w:t>t</w:t>
      </w:r>
      <w:r>
        <w:rPr>
          <w:rFonts w:ascii="Arial" w:eastAsia="Arial" w:hAnsi="Arial" w:cs="Arial"/>
          <w:b/>
          <w:i/>
          <w:sz w:val="32"/>
          <w:szCs w:val="32"/>
        </w:rPr>
        <w:t>io</w:t>
      </w:r>
      <w:r>
        <w:rPr>
          <w:rFonts w:ascii="Arial" w:eastAsia="Arial" w:hAnsi="Arial" w:cs="Arial"/>
          <w:b/>
          <w:i/>
          <w:spacing w:val="1"/>
          <w:sz w:val="32"/>
          <w:szCs w:val="32"/>
        </w:rPr>
        <w:t>n</w:t>
      </w:r>
      <w:r>
        <w:rPr>
          <w:rFonts w:ascii="Arial" w:eastAsia="Arial" w:hAnsi="Arial" w:cs="Arial"/>
          <w:b/>
          <w:i/>
          <w:sz w:val="32"/>
          <w:szCs w:val="32"/>
        </w:rPr>
        <w:t>al</w:t>
      </w:r>
      <w:r>
        <w:rPr>
          <w:rFonts w:ascii="Arial" w:eastAsia="Arial" w:hAnsi="Arial" w:cs="Arial"/>
          <w:b/>
          <w:i/>
          <w:spacing w:val="-19"/>
          <w:sz w:val="32"/>
          <w:szCs w:val="32"/>
        </w:rPr>
        <w:t xml:space="preserve"> </w:t>
      </w:r>
      <w:r>
        <w:rPr>
          <w:rFonts w:ascii="Arial" w:eastAsia="Arial" w:hAnsi="Arial" w:cs="Arial"/>
          <w:b/>
          <w:i/>
          <w:sz w:val="32"/>
          <w:szCs w:val="32"/>
        </w:rPr>
        <w:t>Req</w:t>
      </w:r>
      <w:r>
        <w:rPr>
          <w:rFonts w:ascii="Arial" w:eastAsia="Arial" w:hAnsi="Arial" w:cs="Arial"/>
          <w:b/>
          <w:i/>
          <w:spacing w:val="-1"/>
          <w:sz w:val="32"/>
          <w:szCs w:val="32"/>
        </w:rPr>
        <w:t>u</w:t>
      </w:r>
      <w:r>
        <w:rPr>
          <w:rFonts w:ascii="Arial" w:eastAsia="Arial" w:hAnsi="Arial" w:cs="Arial"/>
          <w:b/>
          <w:i/>
          <w:sz w:val="32"/>
          <w:szCs w:val="32"/>
        </w:rPr>
        <w:t>ir</w:t>
      </w:r>
      <w:r>
        <w:rPr>
          <w:rFonts w:ascii="Arial" w:eastAsia="Arial" w:hAnsi="Arial" w:cs="Arial"/>
          <w:b/>
          <w:i/>
          <w:spacing w:val="3"/>
          <w:sz w:val="32"/>
          <w:szCs w:val="32"/>
        </w:rPr>
        <w:t>e</w:t>
      </w:r>
      <w:r>
        <w:rPr>
          <w:rFonts w:ascii="Arial" w:eastAsia="Arial" w:hAnsi="Arial" w:cs="Arial"/>
          <w:b/>
          <w:i/>
          <w:sz w:val="32"/>
          <w:szCs w:val="32"/>
        </w:rPr>
        <w:t>m</w:t>
      </w:r>
      <w:r>
        <w:rPr>
          <w:rFonts w:ascii="Arial" w:eastAsia="Arial" w:hAnsi="Arial" w:cs="Arial"/>
          <w:b/>
          <w:i/>
          <w:spacing w:val="2"/>
          <w:sz w:val="32"/>
          <w:szCs w:val="32"/>
        </w:rPr>
        <w:t>e</w:t>
      </w:r>
      <w:r>
        <w:rPr>
          <w:rFonts w:ascii="Arial" w:eastAsia="Arial" w:hAnsi="Arial" w:cs="Arial"/>
          <w:b/>
          <w:i/>
          <w:sz w:val="32"/>
          <w:szCs w:val="32"/>
        </w:rPr>
        <w:t>n</w:t>
      </w:r>
      <w:r>
        <w:rPr>
          <w:rFonts w:ascii="Arial" w:eastAsia="Arial" w:hAnsi="Arial" w:cs="Arial"/>
          <w:b/>
          <w:i/>
          <w:spacing w:val="-1"/>
          <w:sz w:val="32"/>
          <w:szCs w:val="32"/>
        </w:rPr>
        <w:t>t</w:t>
      </w:r>
      <w:r>
        <w:rPr>
          <w:rFonts w:ascii="Arial" w:eastAsia="Arial" w:hAnsi="Arial" w:cs="Arial"/>
          <w:b/>
          <w:i/>
          <w:sz w:val="32"/>
          <w:szCs w:val="32"/>
        </w:rPr>
        <w:t>s</w:t>
      </w:r>
    </w:p>
    <w:p w14:paraId="0BB2E8DB" w14:textId="77777777" w:rsidR="0019511A" w:rsidRDefault="0019511A">
      <w:pPr>
        <w:spacing w:before="10" w:line="100" w:lineRule="exact"/>
        <w:rPr>
          <w:sz w:val="11"/>
          <w:szCs w:val="11"/>
        </w:rPr>
      </w:pPr>
    </w:p>
    <w:p w14:paraId="699BCBAF" w14:textId="77777777" w:rsidR="0019511A" w:rsidRDefault="00184255">
      <w:pPr>
        <w:ind w:left="140" w:right="5249"/>
        <w:jc w:val="both"/>
        <w:rPr>
          <w:rFonts w:ascii="Arial" w:eastAsia="Arial" w:hAnsi="Arial" w:cs="Arial"/>
          <w:sz w:val="24"/>
          <w:szCs w:val="24"/>
        </w:rPr>
      </w:pPr>
      <w:r>
        <w:rPr>
          <w:rFonts w:ascii="Arial" w:eastAsia="Arial" w:hAnsi="Arial" w:cs="Arial"/>
          <w:b/>
          <w:i/>
          <w:spacing w:val="1"/>
          <w:sz w:val="24"/>
          <w:szCs w:val="24"/>
        </w:rPr>
        <w:t>5</w:t>
      </w:r>
      <w:r>
        <w:rPr>
          <w:rFonts w:ascii="Arial" w:eastAsia="Arial" w:hAnsi="Arial" w:cs="Arial"/>
          <w:b/>
          <w:i/>
          <w:sz w:val="24"/>
          <w:szCs w:val="24"/>
        </w:rPr>
        <w:t>.</w:t>
      </w:r>
      <w:r>
        <w:rPr>
          <w:rFonts w:ascii="Arial" w:eastAsia="Arial" w:hAnsi="Arial" w:cs="Arial"/>
          <w:b/>
          <w:i/>
          <w:spacing w:val="1"/>
          <w:sz w:val="24"/>
          <w:szCs w:val="24"/>
        </w:rPr>
        <w:t>1</w:t>
      </w:r>
      <w:r>
        <w:rPr>
          <w:rFonts w:ascii="Arial" w:eastAsia="Arial" w:hAnsi="Arial" w:cs="Arial"/>
          <w:b/>
          <w:i/>
          <w:sz w:val="24"/>
          <w:szCs w:val="24"/>
        </w:rPr>
        <w:t xml:space="preserve">.         </w:t>
      </w:r>
      <w:r>
        <w:rPr>
          <w:rFonts w:ascii="Arial" w:eastAsia="Arial" w:hAnsi="Arial" w:cs="Arial"/>
          <w:b/>
          <w:i/>
          <w:spacing w:val="13"/>
          <w:sz w:val="24"/>
          <w:szCs w:val="24"/>
        </w:rPr>
        <w:t xml:space="preserve"> </w:t>
      </w:r>
      <w:r>
        <w:rPr>
          <w:rFonts w:ascii="Arial" w:eastAsia="Arial" w:hAnsi="Arial" w:cs="Arial"/>
          <w:b/>
          <w:i/>
          <w:sz w:val="24"/>
          <w:szCs w:val="24"/>
        </w:rPr>
        <w:t>P</w:t>
      </w:r>
      <w:r>
        <w:rPr>
          <w:rFonts w:ascii="Arial" w:eastAsia="Arial" w:hAnsi="Arial" w:cs="Arial"/>
          <w:b/>
          <w:i/>
          <w:spacing w:val="1"/>
          <w:sz w:val="24"/>
          <w:szCs w:val="24"/>
        </w:rPr>
        <w:t>e</w:t>
      </w:r>
      <w:r>
        <w:rPr>
          <w:rFonts w:ascii="Arial" w:eastAsia="Arial" w:hAnsi="Arial" w:cs="Arial"/>
          <w:b/>
          <w:i/>
          <w:sz w:val="24"/>
          <w:szCs w:val="24"/>
        </w:rPr>
        <w:t>rforman</w:t>
      </w:r>
      <w:r>
        <w:rPr>
          <w:rFonts w:ascii="Arial" w:eastAsia="Arial" w:hAnsi="Arial" w:cs="Arial"/>
          <w:b/>
          <w:i/>
          <w:spacing w:val="-2"/>
          <w:sz w:val="24"/>
          <w:szCs w:val="24"/>
        </w:rPr>
        <w:t>c</w:t>
      </w:r>
      <w:r>
        <w:rPr>
          <w:rFonts w:ascii="Arial" w:eastAsia="Arial" w:hAnsi="Arial" w:cs="Arial"/>
          <w:b/>
          <w:i/>
          <w:sz w:val="24"/>
          <w:szCs w:val="24"/>
        </w:rPr>
        <w:t>e</w:t>
      </w:r>
      <w:r>
        <w:rPr>
          <w:rFonts w:ascii="Arial" w:eastAsia="Arial" w:hAnsi="Arial" w:cs="Arial"/>
          <w:b/>
          <w:i/>
          <w:spacing w:val="1"/>
          <w:sz w:val="24"/>
          <w:szCs w:val="24"/>
        </w:rPr>
        <w:t xml:space="preserve"> </w:t>
      </w:r>
      <w:r>
        <w:rPr>
          <w:rFonts w:ascii="Arial" w:eastAsia="Arial" w:hAnsi="Arial" w:cs="Arial"/>
          <w:b/>
          <w:i/>
          <w:sz w:val="24"/>
          <w:szCs w:val="24"/>
        </w:rPr>
        <w:t>R</w:t>
      </w:r>
      <w:r>
        <w:rPr>
          <w:rFonts w:ascii="Arial" w:eastAsia="Arial" w:hAnsi="Arial" w:cs="Arial"/>
          <w:b/>
          <w:i/>
          <w:spacing w:val="1"/>
          <w:sz w:val="24"/>
          <w:szCs w:val="24"/>
        </w:rPr>
        <w:t>e</w:t>
      </w:r>
      <w:r>
        <w:rPr>
          <w:rFonts w:ascii="Arial" w:eastAsia="Arial" w:hAnsi="Arial" w:cs="Arial"/>
          <w:b/>
          <w:i/>
          <w:sz w:val="24"/>
          <w:szCs w:val="24"/>
        </w:rPr>
        <w:t>quir</w:t>
      </w:r>
      <w:r>
        <w:rPr>
          <w:rFonts w:ascii="Arial" w:eastAsia="Arial" w:hAnsi="Arial" w:cs="Arial"/>
          <w:b/>
          <w:i/>
          <w:spacing w:val="-1"/>
          <w:sz w:val="24"/>
          <w:szCs w:val="24"/>
        </w:rPr>
        <w:t>e</w:t>
      </w:r>
      <w:r>
        <w:rPr>
          <w:rFonts w:ascii="Arial" w:eastAsia="Arial" w:hAnsi="Arial" w:cs="Arial"/>
          <w:b/>
          <w:i/>
          <w:sz w:val="24"/>
          <w:szCs w:val="24"/>
        </w:rPr>
        <w:t>m</w:t>
      </w:r>
      <w:r>
        <w:rPr>
          <w:rFonts w:ascii="Arial" w:eastAsia="Arial" w:hAnsi="Arial" w:cs="Arial"/>
          <w:b/>
          <w:i/>
          <w:spacing w:val="1"/>
          <w:sz w:val="24"/>
          <w:szCs w:val="24"/>
        </w:rPr>
        <w:t>e</w:t>
      </w:r>
      <w:r>
        <w:rPr>
          <w:rFonts w:ascii="Arial" w:eastAsia="Arial" w:hAnsi="Arial" w:cs="Arial"/>
          <w:b/>
          <w:i/>
          <w:sz w:val="24"/>
          <w:szCs w:val="24"/>
        </w:rPr>
        <w:t>n</w:t>
      </w:r>
      <w:r>
        <w:rPr>
          <w:rFonts w:ascii="Arial" w:eastAsia="Arial" w:hAnsi="Arial" w:cs="Arial"/>
          <w:b/>
          <w:i/>
          <w:spacing w:val="-1"/>
          <w:sz w:val="24"/>
          <w:szCs w:val="24"/>
        </w:rPr>
        <w:t>t</w:t>
      </w:r>
      <w:r>
        <w:rPr>
          <w:rFonts w:ascii="Arial" w:eastAsia="Arial" w:hAnsi="Arial" w:cs="Arial"/>
          <w:b/>
          <w:i/>
          <w:sz w:val="24"/>
          <w:szCs w:val="24"/>
        </w:rPr>
        <w:t>s</w:t>
      </w:r>
    </w:p>
    <w:p w14:paraId="4D74A120" w14:textId="68D76C17" w:rsidR="0019511A" w:rsidRDefault="0019511A">
      <w:pPr>
        <w:spacing w:before="1" w:line="120" w:lineRule="exact"/>
      </w:pPr>
    </w:p>
    <w:p w14:paraId="2B5A8BCB" w14:textId="6C44DDB1" w:rsidR="00EB5A86" w:rsidRDefault="00EB5A86" w:rsidP="00EB5A86">
      <w:pPr>
        <w:spacing w:before="1" w:line="120" w:lineRule="exact"/>
        <w:ind w:firstLine="720"/>
      </w:pPr>
    </w:p>
    <w:p w14:paraId="28F9C1F1" w14:textId="4D424A6C" w:rsidR="00EB5A86" w:rsidRDefault="00EB5A86" w:rsidP="00EB5A86">
      <w:pPr>
        <w:spacing w:before="1" w:line="120" w:lineRule="exact"/>
        <w:ind w:firstLine="720"/>
        <w:rPr>
          <w:rFonts w:ascii="Arial" w:hAnsi="Arial" w:cs="Arial"/>
          <w:i/>
          <w:iCs/>
        </w:rPr>
      </w:pPr>
      <w:r w:rsidRPr="000D75E8">
        <w:rPr>
          <w:rFonts w:ascii="Arial" w:hAnsi="Arial" w:cs="Arial"/>
          <w:i/>
          <w:iCs/>
        </w:rPr>
        <w:t>Server limitations, concurrently requests being processed are performance requirements of the system.</w:t>
      </w:r>
      <w:r w:rsidR="000D75E8" w:rsidRPr="000D75E8">
        <w:rPr>
          <w:rFonts w:ascii="Arial" w:hAnsi="Arial" w:cs="Arial"/>
          <w:i/>
          <w:iCs/>
        </w:rPr>
        <w:t xml:space="preserve"> </w:t>
      </w:r>
    </w:p>
    <w:p w14:paraId="032DFEA2" w14:textId="168E47D3" w:rsidR="000D75E8" w:rsidRDefault="000D75E8" w:rsidP="00EB5A86">
      <w:pPr>
        <w:spacing w:before="1" w:line="120" w:lineRule="exact"/>
        <w:ind w:firstLine="720"/>
        <w:rPr>
          <w:rFonts w:ascii="Arial" w:hAnsi="Arial" w:cs="Arial"/>
          <w:i/>
          <w:iCs/>
        </w:rPr>
      </w:pPr>
    </w:p>
    <w:p w14:paraId="6B661B41" w14:textId="27DBEA61" w:rsidR="000D75E8" w:rsidRPr="000D75E8" w:rsidRDefault="000D75E8" w:rsidP="000D75E8">
      <w:pPr>
        <w:spacing w:before="1" w:line="120" w:lineRule="exact"/>
        <w:rPr>
          <w:rFonts w:ascii="Arial" w:hAnsi="Arial" w:cs="Arial"/>
          <w:i/>
          <w:iCs/>
        </w:rPr>
      </w:pPr>
      <w:r>
        <w:rPr>
          <w:rFonts w:ascii="Arial" w:hAnsi="Arial" w:cs="Arial"/>
          <w:i/>
          <w:iCs/>
        </w:rPr>
        <w:t>Moreover, our system has a prompt user interaction interface with better speed, concurrently checked with load testin.</w:t>
      </w:r>
    </w:p>
    <w:p w14:paraId="7AF840E1" w14:textId="1223B5D8" w:rsidR="00EB5A86" w:rsidRPr="009060FB" w:rsidRDefault="00EB5A86">
      <w:pPr>
        <w:spacing w:before="1" w:line="120" w:lineRule="exact"/>
        <w:rPr>
          <w:sz w:val="12"/>
          <w:szCs w:val="12"/>
          <w:vertAlign w:val="subscript"/>
        </w:rPr>
      </w:pPr>
    </w:p>
    <w:p w14:paraId="0E562D68" w14:textId="77777777" w:rsidR="0019511A" w:rsidRDefault="00184255">
      <w:pPr>
        <w:ind w:left="140" w:right="5995"/>
        <w:jc w:val="both"/>
        <w:rPr>
          <w:rFonts w:ascii="Arial" w:eastAsia="Arial" w:hAnsi="Arial" w:cs="Arial"/>
          <w:sz w:val="24"/>
          <w:szCs w:val="24"/>
        </w:rPr>
      </w:pPr>
      <w:r>
        <w:rPr>
          <w:rFonts w:ascii="Arial" w:eastAsia="Arial" w:hAnsi="Arial" w:cs="Arial"/>
          <w:b/>
          <w:i/>
          <w:spacing w:val="1"/>
          <w:sz w:val="24"/>
          <w:szCs w:val="24"/>
        </w:rPr>
        <w:t>5</w:t>
      </w:r>
      <w:r>
        <w:rPr>
          <w:rFonts w:ascii="Arial" w:eastAsia="Arial" w:hAnsi="Arial" w:cs="Arial"/>
          <w:b/>
          <w:i/>
          <w:sz w:val="24"/>
          <w:szCs w:val="24"/>
        </w:rPr>
        <w:t>.</w:t>
      </w:r>
      <w:r>
        <w:rPr>
          <w:rFonts w:ascii="Arial" w:eastAsia="Arial" w:hAnsi="Arial" w:cs="Arial"/>
          <w:b/>
          <w:i/>
          <w:spacing w:val="1"/>
          <w:sz w:val="24"/>
          <w:szCs w:val="24"/>
        </w:rPr>
        <w:t>2</w:t>
      </w:r>
      <w:r>
        <w:rPr>
          <w:rFonts w:ascii="Arial" w:eastAsia="Arial" w:hAnsi="Arial" w:cs="Arial"/>
          <w:b/>
          <w:i/>
          <w:sz w:val="24"/>
          <w:szCs w:val="24"/>
        </w:rPr>
        <w:t xml:space="preserve">.         </w:t>
      </w:r>
      <w:r>
        <w:rPr>
          <w:rFonts w:ascii="Arial" w:eastAsia="Arial" w:hAnsi="Arial" w:cs="Arial"/>
          <w:b/>
          <w:i/>
          <w:spacing w:val="13"/>
          <w:sz w:val="24"/>
          <w:szCs w:val="24"/>
        </w:rPr>
        <w:t xml:space="preserve"> </w:t>
      </w:r>
      <w:r>
        <w:rPr>
          <w:rFonts w:ascii="Arial" w:eastAsia="Arial" w:hAnsi="Arial" w:cs="Arial"/>
          <w:b/>
          <w:i/>
          <w:sz w:val="24"/>
          <w:szCs w:val="24"/>
        </w:rPr>
        <w:t>S</w:t>
      </w:r>
      <w:r>
        <w:rPr>
          <w:rFonts w:ascii="Arial" w:eastAsia="Arial" w:hAnsi="Arial" w:cs="Arial"/>
          <w:b/>
          <w:i/>
          <w:spacing w:val="1"/>
          <w:sz w:val="24"/>
          <w:szCs w:val="24"/>
        </w:rPr>
        <w:t>a</w:t>
      </w:r>
      <w:r>
        <w:rPr>
          <w:rFonts w:ascii="Arial" w:eastAsia="Arial" w:hAnsi="Arial" w:cs="Arial"/>
          <w:b/>
          <w:i/>
          <w:sz w:val="24"/>
          <w:szCs w:val="24"/>
        </w:rPr>
        <w:t>fety</w:t>
      </w:r>
      <w:r>
        <w:rPr>
          <w:rFonts w:ascii="Arial" w:eastAsia="Arial" w:hAnsi="Arial" w:cs="Arial"/>
          <w:b/>
          <w:i/>
          <w:spacing w:val="1"/>
          <w:sz w:val="24"/>
          <w:szCs w:val="24"/>
        </w:rPr>
        <w:t xml:space="preserve"> </w:t>
      </w:r>
      <w:r>
        <w:rPr>
          <w:rFonts w:ascii="Arial" w:eastAsia="Arial" w:hAnsi="Arial" w:cs="Arial"/>
          <w:b/>
          <w:i/>
          <w:sz w:val="24"/>
          <w:szCs w:val="24"/>
        </w:rPr>
        <w:t>Requi</w:t>
      </w:r>
      <w:r>
        <w:rPr>
          <w:rFonts w:ascii="Arial" w:eastAsia="Arial" w:hAnsi="Arial" w:cs="Arial"/>
          <w:b/>
          <w:i/>
          <w:spacing w:val="-2"/>
          <w:sz w:val="24"/>
          <w:szCs w:val="24"/>
        </w:rPr>
        <w:t>r</w:t>
      </w:r>
      <w:r>
        <w:rPr>
          <w:rFonts w:ascii="Arial" w:eastAsia="Arial" w:hAnsi="Arial" w:cs="Arial"/>
          <w:b/>
          <w:i/>
          <w:spacing w:val="1"/>
          <w:sz w:val="24"/>
          <w:szCs w:val="24"/>
        </w:rPr>
        <w:t>e</w:t>
      </w:r>
      <w:r>
        <w:rPr>
          <w:rFonts w:ascii="Arial" w:eastAsia="Arial" w:hAnsi="Arial" w:cs="Arial"/>
          <w:b/>
          <w:i/>
          <w:sz w:val="24"/>
          <w:szCs w:val="24"/>
        </w:rPr>
        <w:t>m</w:t>
      </w:r>
      <w:r>
        <w:rPr>
          <w:rFonts w:ascii="Arial" w:eastAsia="Arial" w:hAnsi="Arial" w:cs="Arial"/>
          <w:b/>
          <w:i/>
          <w:spacing w:val="1"/>
          <w:sz w:val="24"/>
          <w:szCs w:val="24"/>
        </w:rPr>
        <w:t>e</w:t>
      </w:r>
      <w:r>
        <w:rPr>
          <w:rFonts w:ascii="Arial" w:eastAsia="Arial" w:hAnsi="Arial" w:cs="Arial"/>
          <w:b/>
          <w:i/>
          <w:sz w:val="24"/>
          <w:szCs w:val="24"/>
        </w:rPr>
        <w:t>n</w:t>
      </w:r>
      <w:r>
        <w:rPr>
          <w:rFonts w:ascii="Arial" w:eastAsia="Arial" w:hAnsi="Arial" w:cs="Arial"/>
          <w:b/>
          <w:i/>
          <w:spacing w:val="-1"/>
          <w:sz w:val="24"/>
          <w:szCs w:val="24"/>
        </w:rPr>
        <w:t>t</w:t>
      </w:r>
      <w:r>
        <w:rPr>
          <w:rFonts w:ascii="Arial" w:eastAsia="Arial" w:hAnsi="Arial" w:cs="Arial"/>
          <w:b/>
          <w:i/>
          <w:sz w:val="24"/>
          <w:szCs w:val="24"/>
        </w:rPr>
        <w:t>s</w:t>
      </w:r>
    </w:p>
    <w:p w14:paraId="1B18AE06" w14:textId="77777777" w:rsidR="0019511A" w:rsidRDefault="0019511A">
      <w:pPr>
        <w:spacing w:before="10" w:line="100" w:lineRule="exact"/>
        <w:rPr>
          <w:sz w:val="11"/>
          <w:szCs w:val="11"/>
        </w:rPr>
      </w:pPr>
    </w:p>
    <w:p w14:paraId="1CD8DB59" w14:textId="6183BBF2" w:rsidR="0019511A" w:rsidRDefault="009060FB" w:rsidP="009060FB">
      <w:pPr>
        <w:pStyle w:val="BodyText"/>
        <w:spacing w:before="119"/>
        <w:ind w:left="200" w:right="678"/>
        <w:jc w:val="both"/>
      </w:pPr>
      <w:r>
        <w:t>As a public platform, it is genuinely concerning about the safety of the data of the people registered on the platform.</w:t>
      </w:r>
    </w:p>
    <w:p w14:paraId="46639D87" w14:textId="77777777" w:rsidR="0019511A" w:rsidRDefault="0019511A">
      <w:pPr>
        <w:spacing w:before="1" w:line="120" w:lineRule="exact"/>
        <w:rPr>
          <w:sz w:val="12"/>
          <w:szCs w:val="12"/>
        </w:rPr>
      </w:pPr>
    </w:p>
    <w:p w14:paraId="769F26B8" w14:textId="77777777" w:rsidR="0019511A" w:rsidRDefault="00184255">
      <w:pPr>
        <w:ind w:left="140" w:right="5772"/>
        <w:jc w:val="both"/>
        <w:rPr>
          <w:rFonts w:ascii="Arial" w:eastAsia="Arial" w:hAnsi="Arial" w:cs="Arial"/>
          <w:sz w:val="24"/>
          <w:szCs w:val="24"/>
        </w:rPr>
      </w:pPr>
      <w:r>
        <w:rPr>
          <w:rFonts w:ascii="Arial" w:eastAsia="Arial" w:hAnsi="Arial" w:cs="Arial"/>
          <w:b/>
          <w:i/>
          <w:spacing w:val="1"/>
          <w:sz w:val="24"/>
          <w:szCs w:val="24"/>
        </w:rPr>
        <w:t>5</w:t>
      </w:r>
      <w:r>
        <w:rPr>
          <w:rFonts w:ascii="Arial" w:eastAsia="Arial" w:hAnsi="Arial" w:cs="Arial"/>
          <w:b/>
          <w:i/>
          <w:sz w:val="24"/>
          <w:szCs w:val="24"/>
        </w:rPr>
        <w:t>.</w:t>
      </w:r>
      <w:r>
        <w:rPr>
          <w:rFonts w:ascii="Arial" w:eastAsia="Arial" w:hAnsi="Arial" w:cs="Arial"/>
          <w:b/>
          <w:i/>
          <w:spacing w:val="1"/>
          <w:sz w:val="24"/>
          <w:szCs w:val="24"/>
        </w:rPr>
        <w:t>3</w:t>
      </w:r>
      <w:r>
        <w:rPr>
          <w:rFonts w:ascii="Arial" w:eastAsia="Arial" w:hAnsi="Arial" w:cs="Arial"/>
          <w:b/>
          <w:i/>
          <w:sz w:val="24"/>
          <w:szCs w:val="24"/>
        </w:rPr>
        <w:t xml:space="preserve">.         </w:t>
      </w:r>
      <w:r>
        <w:rPr>
          <w:rFonts w:ascii="Arial" w:eastAsia="Arial" w:hAnsi="Arial" w:cs="Arial"/>
          <w:b/>
          <w:i/>
          <w:spacing w:val="13"/>
          <w:sz w:val="24"/>
          <w:szCs w:val="24"/>
        </w:rPr>
        <w:t xml:space="preserve"> </w:t>
      </w:r>
      <w:r>
        <w:rPr>
          <w:rFonts w:ascii="Arial" w:eastAsia="Arial" w:hAnsi="Arial" w:cs="Arial"/>
          <w:b/>
          <w:i/>
          <w:sz w:val="24"/>
          <w:szCs w:val="24"/>
        </w:rPr>
        <w:t>S</w:t>
      </w:r>
      <w:r>
        <w:rPr>
          <w:rFonts w:ascii="Arial" w:eastAsia="Arial" w:hAnsi="Arial" w:cs="Arial"/>
          <w:b/>
          <w:i/>
          <w:spacing w:val="1"/>
          <w:sz w:val="24"/>
          <w:szCs w:val="24"/>
        </w:rPr>
        <w:t>ec</w:t>
      </w:r>
      <w:r>
        <w:rPr>
          <w:rFonts w:ascii="Arial" w:eastAsia="Arial" w:hAnsi="Arial" w:cs="Arial"/>
          <w:b/>
          <w:i/>
          <w:sz w:val="24"/>
          <w:szCs w:val="24"/>
        </w:rPr>
        <w:t>urity</w:t>
      </w:r>
      <w:r>
        <w:rPr>
          <w:rFonts w:ascii="Arial" w:eastAsia="Arial" w:hAnsi="Arial" w:cs="Arial"/>
          <w:b/>
          <w:i/>
          <w:spacing w:val="-1"/>
          <w:sz w:val="24"/>
          <w:szCs w:val="24"/>
        </w:rPr>
        <w:t xml:space="preserve"> </w:t>
      </w:r>
      <w:r>
        <w:rPr>
          <w:rFonts w:ascii="Arial" w:eastAsia="Arial" w:hAnsi="Arial" w:cs="Arial"/>
          <w:b/>
          <w:i/>
          <w:sz w:val="24"/>
          <w:szCs w:val="24"/>
        </w:rPr>
        <w:t>R</w:t>
      </w:r>
      <w:r>
        <w:rPr>
          <w:rFonts w:ascii="Arial" w:eastAsia="Arial" w:hAnsi="Arial" w:cs="Arial"/>
          <w:b/>
          <w:i/>
          <w:spacing w:val="1"/>
          <w:sz w:val="24"/>
          <w:szCs w:val="24"/>
        </w:rPr>
        <w:t>e</w:t>
      </w:r>
      <w:r>
        <w:rPr>
          <w:rFonts w:ascii="Arial" w:eastAsia="Arial" w:hAnsi="Arial" w:cs="Arial"/>
          <w:b/>
          <w:i/>
          <w:sz w:val="24"/>
          <w:szCs w:val="24"/>
        </w:rPr>
        <w:t>quir</w:t>
      </w:r>
      <w:r>
        <w:rPr>
          <w:rFonts w:ascii="Arial" w:eastAsia="Arial" w:hAnsi="Arial" w:cs="Arial"/>
          <w:b/>
          <w:i/>
          <w:spacing w:val="1"/>
          <w:sz w:val="24"/>
          <w:szCs w:val="24"/>
        </w:rPr>
        <w:t>e</w:t>
      </w:r>
      <w:r>
        <w:rPr>
          <w:rFonts w:ascii="Arial" w:eastAsia="Arial" w:hAnsi="Arial" w:cs="Arial"/>
          <w:b/>
          <w:i/>
          <w:spacing w:val="-2"/>
          <w:sz w:val="24"/>
          <w:szCs w:val="24"/>
        </w:rPr>
        <w:t>m</w:t>
      </w:r>
      <w:r>
        <w:rPr>
          <w:rFonts w:ascii="Arial" w:eastAsia="Arial" w:hAnsi="Arial" w:cs="Arial"/>
          <w:b/>
          <w:i/>
          <w:spacing w:val="1"/>
          <w:sz w:val="24"/>
          <w:szCs w:val="24"/>
        </w:rPr>
        <w:t>e</w:t>
      </w:r>
      <w:r>
        <w:rPr>
          <w:rFonts w:ascii="Arial" w:eastAsia="Arial" w:hAnsi="Arial" w:cs="Arial"/>
          <w:b/>
          <w:i/>
          <w:spacing w:val="-3"/>
          <w:sz w:val="24"/>
          <w:szCs w:val="24"/>
        </w:rPr>
        <w:t>n</w:t>
      </w:r>
      <w:r>
        <w:rPr>
          <w:rFonts w:ascii="Arial" w:eastAsia="Arial" w:hAnsi="Arial" w:cs="Arial"/>
          <w:b/>
          <w:i/>
          <w:sz w:val="24"/>
          <w:szCs w:val="24"/>
        </w:rPr>
        <w:t>ts</w:t>
      </w:r>
    </w:p>
    <w:p w14:paraId="529D6983" w14:textId="77777777" w:rsidR="0019511A" w:rsidRDefault="0019511A">
      <w:pPr>
        <w:spacing w:before="10" w:line="100" w:lineRule="exact"/>
        <w:rPr>
          <w:sz w:val="11"/>
          <w:szCs w:val="11"/>
        </w:rPr>
      </w:pPr>
    </w:p>
    <w:p w14:paraId="7BE5AC6A" w14:textId="5C83185D" w:rsidR="0019511A" w:rsidRDefault="00835155">
      <w:pPr>
        <w:ind w:left="140" w:right="114"/>
        <w:jc w:val="both"/>
        <w:rPr>
          <w:rFonts w:ascii="Arial" w:eastAsia="Arial" w:hAnsi="Arial" w:cs="Arial"/>
        </w:rPr>
      </w:pPr>
      <w:r>
        <w:rPr>
          <w:rFonts w:ascii="Arial" w:eastAsia="Arial" w:hAnsi="Arial" w:cs="Arial"/>
        </w:rPr>
        <w:t xml:space="preserve">Our system would automatically log out all customers after a period of inactivity. The system would not leave any cookies on the customers computer containing the users password. The systems backend servers shall only be accessible to authenticated management. </w:t>
      </w:r>
    </w:p>
    <w:p w14:paraId="351458F1" w14:textId="77777777" w:rsidR="0019511A" w:rsidRDefault="0019511A">
      <w:pPr>
        <w:spacing w:before="1" w:line="120" w:lineRule="exact"/>
        <w:rPr>
          <w:sz w:val="12"/>
          <w:szCs w:val="12"/>
        </w:rPr>
      </w:pPr>
    </w:p>
    <w:p w14:paraId="68A4E7E5" w14:textId="77777777" w:rsidR="0019511A" w:rsidRDefault="00184255">
      <w:pPr>
        <w:ind w:left="140" w:right="6034"/>
        <w:jc w:val="both"/>
        <w:rPr>
          <w:rFonts w:ascii="Arial" w:eastAsia="Arial" w:hAnsi="Arial" w:cs="Arial"/>
          <w:sz w:val="24"/>
          <w:szCs w:val="24"/>
        </w:rPr>
      </w:pPr>
      <w:r>
        <w:rPr>
          <w:rFonts w:ascii="Arial" w:eastAsia="Arial" w:hAnsi="Arial" w:cs="Arial"/>
          <w:b/>
          <w:i/>
          <w:spacing w:val="1"/>
          <w:sz w:val="24"/>
          <w:szCs w:val="24"/>
        </w:rPr>
        <w:t>5</w:t>
      </w:r>
      <w:r>
        <w:rPr>
          <w:rFonts w:ascii="Arial" w:eastAsia="Arial" w:hAnsi="Arial" w:cs="Arial"/>
          <w:b/>
          <w:i/>
          <w:sz w:val="24"/>
          <w:szCs w:val="24"/>
        </w:rPr>
        <w:t>.</w:t>
      </w:r>
      <w:r>
        <w:rPr>
          <w:rFonts w:ascii="Arial" w:eastAsia="Arial" w:hAnsi="Arial" w:cs="Arial"/>
          <w:b/>
          <w:i/>
          <w:spacing w:val="1"/>
          <w:sz w:val="24"/>
          <w:szCs w:val="24"/>
        </w:rPr>
        <w:t>4</w:t>
      </w:r>
      <w:r>
        <w:rPr>
          <w:rFonts w:ascii="Arial" w:eastAsia="Arial" w:hAnsi="Arial" w:cs="Arial"/>
          <w:b/>
          <w:i/>
          <w:sz w:val="24"/>
          <w:szCs w:val="24"/>
        </w:rPr>
        <w:t xml:space="preserve">.         </w:t>
      </w:r>
      <w:r>
        <w:rPr>
          <w:rFonts w:ascii="Arial" w:eastAsia="Arial" w:hAnsi="Arial" w:cs="Arial"/>
          <w:b/>
          <w:i/>
          <w:spacing w:val="13"/>
          <w:sz w:val="24"/>
          <w:szCs w:val="24"/>
        </w:rPr>
        <w:t xml:space="preserve"> </w:t>
      </w:r>
      <w:r>
        <w:rPr>
          <w:rFonts w:ascii="Arial" w:eastAsia="Arial" w:hAnsi="Arial" w:cs="Arial"/>
          <w:b/>
          <w:i/>
          <w:sz w:val="24"/>
          <w:szCs w:val="24"/>
        </w:rPr>
        <w:t>Us</w:t>
      </w:r>
      <w:r>
        <w:rPr>
          <w:rFonts w:ascii="Arial" w:eastAsia="Arial" w:hAnsi="Arial" w:cs="Arial"/>
          <w:b/>
          <w:i/>
          <w:spacing w:val="1"/>
          <w:sz w:val="24"/>
          <w:szCs w:val="24"/>
        </w:rPr>
        <w:t>e</w:t>
      </w:r>
      <w:r>
        <w:rPr>
          <w:rFonts w:ascii="Arial" w:eastAsia="Arial" w:hAnsi="Arial" w:cs="Arial"/>
          <w:b/>
          <w:i/>
          <w:sz w:val="24"/>
          <w:szCs w:val="24"/>
        </w:rPr>
        <w:t>r Do</w:t>
      </w:r>
      <w:r>
        <w:rPr>
          <w:rFonts w:ascii="Arial" w:eastAsia="Arial" w:hAnsi="Arial" w:cs="Arial"/>
          <w:b/>
          <w:i/>
          <w:spacing w:val="1"/>
          <w:sz w:val="24"/>
          <w:szCs w:val="24"/>
        </w:rPr>
        <w:t>c</w:t>
      </w:r>
      <w:r>
        <w:rPr>
          <w:rFonts w:ascii="Arial" w:eastAsia="Arial" w:hAnsi="Arial" w:cs="Arial"/>
          <w:b/>
          <w:i/>
          <w:sz w:val="24"/>
          <w:szCs w:val="24"/>
        </w:rPr>
        <w:t>um</w:t>
      </w:r>
      <w:r>
        <w:rPr>
          <w:rFonts w:ascii="Arial" w:eastAsia="Arial" w:hAnsi="Arial" w:cs="Arial"/>
          <w:b/>
          <w:i/>
          <w:spacing w:val="1"/>
          <w:sz w:val="24"/>
          <w:szCs w:val="24"/>
        </w:rPr>
        <w:t>e</w:t>
      </w:r>
      <w:r>
        <w:rPr>
          <w:rFonts w:ascii="Arial" w:eastAsia="Arial" w:hAnsi="Arial" w:cs="Arial"/>
          <w:b/>
          <w:i/>
          <w:sz w:val="24"/>
          <w:szCs w:val="24"/>
        </w:rPr>
        <w:t>n</w:t>
      </w:r>
      <w:r>
        <w:rPr>
          <w:rFonts w:ascii="Arial" w:eastAsia="Arial" w:hAnsi="Arial" w:cs="Arial"/>
          <w:b/>
          <w:i/>
          <w:spacing w:val="-1"/>
          <w:sz w:val="24"/>
          <w:szCs w:val="24"/>
        </w:rPr>
        <w:t>t</w:t>
      </w:r>
      <w:r>
        <w:rPr>
          <w:rFonts w:ascii="Arial" w:eastAsia="Arial" w:hAnsi="Arial" w:cs="Arial"/>
          <w:b/>
          <w:i/>
          <w:spacing w:val="1"/>
          <w:sz w:val="24"/>
          <w:szCs w:val="24"/>
        </w:rPr>
        <w:t>a</w:t>
      </w:r>
      <w:r>
        <w:rPr>
          <w:rFonts w:ascii="Arial" w:eastAsia="Arial" w:hAnsi="Arial" w:cs="Arial"/>
          <w:b/>
          <w:i/>
          <w:sz w:val="24"/>
          <w:szCs w:val="24"/>
        </w:rPr>
        <w:t>tion</w:t>
      </w:r>
    </w:p>
    <w:p w14:paraId="19612DEF" w14:textId="77777777" w:rsidR="0019511A" w:rsidRDefault="0019511A">
      <w:pPr>
        <w:spacing w:before="7" w:line="100" w:lineRule="exact"/>
        <w:rPr>
          <w:sz w:val="11"/>
          <w:szCs w:val="11"/>
        </w:rPr>
      </w:pPr>
    </w:p>
    <w:p w14:paraId="573A0BEF" w14:textId="5AA3CA91" w:rsidR="00835155" w:rsidRPr="00835155" w:rsidRDefault="00835155" w:rsidP="00835155">
      <w:pPr>
        <w:ind w:firstLine="199"/>
        <w:rPr>
          <w:rFonts w:ascii="Arial" w:hAnsi="Arial" w:cs="Arial"/>
          <w:i/>
          <w:iCs/>
        </w:rPr>
        <w:sectPr w:rsidR="00835155" w:rsidRPr="00835155">
          <w:pgSz w:w="12240" w:h="15840"/>
          <w:pgMar w:top="1340" w:right="760" w:bottom="1380" w:left="1240" w:header="709" w:footer="1182" w:gutter="0"/>
          <w:cols w:space="720"/>
        </w:sectPr>
      </w:pPr>
      <w:r w:rsidRPr="00835155">
        <w:rPr>
          <w:rFonts w:ascii="Arial" w:hAnsi="Arial" w:cs="Arial"/>
          <w:i/>
          <w:iCs/>
        </w:rPr>
        <w:t>User manual, FRID system, chips, QR Code scanner, and a training session (recorded video) will be delivered along with the system (software).</w:t>
      </w:r>
    </w:p>
    <w:p w14:paraId="3B0BB476" w14:textId="77777777" w:rsidR="0019511A" w:rsidRDefault="0019511A" w:rsidP="00835155">
      <w:pPr>
        <w:ind w:right="114"/>
        <w:jc w:val="both"/>
        <w:rPr>
          <w:rFonts w:ascii="Arial" w:eastAsia="Arial" w:hAnsi="Arial" w:cs="Arial"/>
        </w:rPr>
      </w:pPr>
    </w:p>
    <w:p w14:paraId="46AC6E25" w14:textId="77777777" w:rsidR="00835155" w:rsidRPr="00835155" w:rsidRDefault="00835155" w:rsidP="00835155">
      <w:pPr>
        <w:rPr>
          <w:rFonts w:ascii="Arial" w:eastAsia="Arial" w:hAnsi="Arial" w:cs="Arial"/>
        </w:rPr>
      </w:pPr>
    </w:p>
    <w:p w14:paraId="0950FFD7" w14:textId="77777777" w:rsidR="00835155" w:rsidRPr="00835155" w:rsidRDefault="00835155" w:rsidP="00835155">
      <w:pPr>
        <w:rPr>
          <w:rFonts w:ascii="Arial" w:eastAsia="Arial" w:hAnsi="Arial" w:cs="Arial"/>
        </w:rPr>
      </w:pPr>
    </w:p>
    <w:p w14:paraId="025FE53F" w14:textId="77777777" w:rsidR="00835155" w:rsidRPr="00835155" w:rsidRDefault="00835155" w:rsidP="00835155">
      <w:pPr>
        <w:rPr>
          <w:rFonts w:ascii="Arial" w:eastAsia="Arial" w:hAnsi="Arial" w:cs="Arial"/>
        </w:rPr>
      </w:pPr>
    </w:p>
    <w:p w14:paraId="3EDF8DB6" w14:textId="77777777" w:rsidR="00835155" w:rsidRPr="00835155" w:rsidRDefault="00835155" w:rsidP="00835155">
      <w:pPr>
        <w:rPr>
          <w:rFonts w:ascii="Arial" w:eastAsia="Arial" w:hAnsi="Arial" w:cs="Arial"/>
        </w:rPr>
      </w:pPr>
    </w:p>
    <w:p w14:paraId="089BC514" w14:textId="77777777" w:rsidR="00835155" w:rsidRPr="00835155" w:rsidRDefault="00835155" w:rsidP="00835155">
      <w:pPr>
        <w:rPr>
          <w:rFonts w:ascii="Arial" w:eastAsia="Arial" w:hAnsi="Arial" w:cs="Arial"/>
        </w:rPr>
      </w:pPr>
    </w:p>
    <w:p w14:paraId="7FF6B97D" w14:textId="77777777" w:rsidR="00835155" w:rsidRPr="00835155" w:rsidRDefault="00835155" w:rsidP="00835155">
      <w:pPr>
        <w:rPr>
          <w:rFonts w:ascii="Arial" w:eastAsia="Arial" w:hAnsi="Arial" w:cs="Arial"/>
        </w:rPr>
      </w:pPr>
    </w:p>
    <w:p w14:paraId="504F5914" w14:textId="77777777" w:rsidR="00835155" w:rsidRPr="00835155" w:rsidRDefault="00835155" w:rsidP="00835155">
      <w:pPr>
        <w:rPr>
          <w:rFonts w:ascii="Arial" w:eastAsia="Arial" w:hAnsi="Arial" w:cs="Arial"/>
        </w:rPr>
      </w:pPr>
    </w:p>
    <w:p w14:paraId="52588702" w14:textId="77777777" w:rsidR="00835155" w:rsidRPr="00835155" w:rsidRDefault="00835155" w:rsidP="00835155">
      <w:pPr>
        <w:rPr>
          <w:rFonts w:ascii="Arial" w:eastAsia="Arial" w:hAnsi="Arial" w:cs="Arial"/>
        </w:rPr>
      </w:pPr>
    </w:p>
    <w:p w14:paraId="1FEDEB83" w14:textId="77777777" w:rsidR="00835155" w:rsidRPr="00835155" w:rsidRDefault="00835155" w:rsidP="00835155">
      <w:pPr>
        <w:rPr>
          <w:rFonts w:ascii="Arial" w:eastAsia="Arial" w:hAnsi="Arial" w:cs="Arial"/>
        </w:rPr>
      </w:pPr>
    </w:p>
    <w:p w14:paraId="767C4B3B" w14:textId="77777777" w:rsidR="00835155" w:rsidRPr="00835155" w:rsidRDefault="00835155" w:rsidP="00835155">
      <w:pPr>
        <w:rPr>
          <w:rFonts w:ascii="Arial" w:eastAsia="Arial" w:hAnsi="Arial" w:cs="Arial"/>
        </w:rPr>
      </w:pPr>
    </w:p>
    <w:p w14:paraId="6C902404" w14:textId="77777777" w:rsidR="00835155" w:rsidRPr="00835155" w:rsidRDefault="00835155" w:rsidP="00835155">
      <w:pPr>
        <w:rPr>
          <w:rFonts w:ascii="Arial" w:eastAsia="Arial" w:hAnsi="Arial" w:cs="Arial"/>
        </w:rPr>
      </w:pPr>
    </w:p>
    <w:p w14:paraId="7550D170" w14:textId="77777777" w:rsidR="00835155" w:rsidRPr="00835155" w:rsidRDefault="00835155" w:rsidP="00835155">
      <w:pPr>
        <w:rPr>
          <w:rFonts w:ascii="Arial" w:eastAsia="Arial" w:hAnsi="Arial" w:cs="Arial"/>
        </w:rPr>
      </w:pPr>
    </w:p>
    <w:p w14:paraId="12CE677B" w14:textId="77777777" w:rsidR="00835155" w:rsidRPr="00835155" w:rsidRDefault="00835155" w:rsidP="00835155">
      <w:pPr>
        <w:rPr>
          <w:rFonts w:ascii="Arial" w:eastAsia="Arial" w:hAnsi="Arial" w:cs="Arial"/>
        </w:rPr>
      </w:pPr>
    </w:p>
    <w:p w14:paraId="1362D140" w14:textId="77777777" w:rsidR="00835155" w:rsidRPr="00835155" w:rsidRDefault="00835155" w:rsidP="00835155">
      <w:pPr>
        <w:rPr>
          <w:rFonts w:ascii="Arial" w:eastAsia="Arial" w:hAnsi="Arial" w:cs="Arial"/>
        </w:rPr>
      </w:pPr>
    </w:p>
    <w:p w14:paraId="5F56F2C3" w14:textId="77777777" w:rsidR="00835155" w:rsidRPr="00835155" w:rsidRDefault="00835155" w:rsidP="00835155">
      <w:pPr>
        <w:rPr>
          <w:rFonts w:ascii="Arial" w:eastAsia="Arial" w:hAnsi="Arial" w:cs="Arial"/>
        </w:rPr>
      </w:pPr>
    </w:p>
    <w:p w14:paraId="56C95A2D" w14:textId="77777777" w:rsidR="00835155" w:rsidRDefault="00835155" w:rsidP="00835155">
      <w:pPr>
        <w:rPr>
          <w:rFonts w:ascii="Arial" w:eastAsia="Arial" w:hAnsi="Arial" w:cs="Arial"/>
        </w:rPr>
      </w:pPr>
    </w:p>
    <w:p w14:paraId="4E73A0C5" w14:textId="649B9692" w:rsidR="00835155" w:rsidRDefault="00835155" w:rsidP="00835155">
      <w:pPr>
        <w:tabs>
          <w:tab w:val="left" w:pos="3974"/>
        </w:tabs>
        <w:rPr>
          <w:rFonts w:ascii="Arial" w:eastAsia="Arial" w:hAnsi="Arial" w:cs="Arial"/>
        </w:rPr>
      </w:pPr>
    </w:p>
    <w:p w14:paraId="7208B446" w14:textId="3FEC5427" w:rsidR="0019511A" w:rsidRDefault="00835155" w:rsidP="00835155">
      <w:pPr>
        <w:tabs>
          <w:tab w:val="left" w:pos="3974"/>
        </w:tabs>
      </w:pPr>
      <w:r>
        <w:rPr>
          <w:rFonts w:ascii="Arial" w:eastAsia="Arial" w:hAnsi="Arial" w:cs="Arial"/>
        </w:rPr>
        <w:tab/>
      </w:r>
    </w:p>
    <w:p w14:paraId="52F8DA70" w14:textId="77777777" w:rsidR="0019511A" w:rsidRDefault="0019511A">
      <w:pPr>
        <w:spacing w:line="200" w:lineRule="exact"/>
      </w:pPr>
    </w:p>
    <w:p w14:paraId="2FE0E204" w14:textId="77777777" w:rsidR="0019511A" w:rsidRDefault="0019511A">
      <w:pPr>
        <w:spacing w:line="200" w:lineRule="exact"/>
      </w:pPr>
    </w:p>
    <w:p w14:paraId="614B796F" w14:textId="77777777" w:rsidR="0019511A" w:rsidRDefault="0019511A">
      <w:pPr>
        <w:spacing w:line="200" w:lineRule="exact"/>
      </w:pPr>
    </w:p>
    <w:p w14:paraId="277E8A31" w14:textId="77777777" w:rsidR="0019511A" w:rsidRDefault="0019511A">
      <w:pPr>
        <w:spacing w:line="200" w:lineRule="exact"/>
      </w:pPr>
    </w:p>
    <w:p w14:paraId="3C883EBC" w14:textId="77777777" w:rsidR="0019511A" w:rsidRDefault="0019511A">
      <w:pPr>
        <w:spacing w:line="200" w:lineRule="exact"/>
      </w:pPr>
    </w:p>
    <w:p w14:paraId="51DB9055" w14:textId="77777777" w:rsidR="0019511A" w:rsidRDefault="0019511A">
      <w:pPr>
        <w:spacing w:line="200" w:lineRule="exact"/>
      </w:pPr>
    </w:p>
    <w:p w14:paraId="6F3CE524" w14:textId="77777777" w:rsidR="0019511A" w:rsidRDefault="0019511A">
      <w:pPr>
        <w:spacing w:line="200" w:lineRule="exact"/>
      </w:pPr>
    </w:p>
    <w:p w14:paraId="0E2F953C" w14:textId="77777777" w:rsidR="0019511A" w:rsidRDefault="0019511A">
      <w:pPr>
        <w:spacing w:line="200" w:lineRule="exact"/>
      </w:pPr>
    </w:p>
    <w:p w14:paraId="527CDBB6" w14:textId="77777777" w:rsidR="0019511A" w:rsidRDefault="0019511A">
      <w:pPr>
        <w:spacing w:line="200" w:lineRule="exact"/>
      </w:pPr>
    </w:p>
    <w:p w14:paraId="1B05C8CF" w14:textId="77777777" w:rsidR="0019511A" w:rsidRDefault="0019511A">
      <w:pPr>
        <w:spacing w:line="200" w:lineRule="exact"/>
      </w:pPr>
    </w:p>
    <w:p w14:paraId="47F5720F" w14:textId="77777777" w:rsidR="0019511A" w:rsidRDefault="0019511A">
      <w:pPr>
        <w:spacing w:line="200" w:lineRule="exact"/>
      </w:pPr>
    </w:p>
    <w:p w14:paraId="2E258084" w14:textId="77777777" w:rsidR="0019511A" w:rsidRDefault="0019511A">
      <w:pPr>
        <w:spacing w:line="200" w:lineRule="exact"/>
      </w:pPr>
    </w:p>
    <w:p w14:paraId="6FC02456" w14:textId="77777777" w:rsidR="0019511A" w:rsidRDefault="0019511A">
      <w:pPr>
        <w:spacing w:line="200" w:lineRule="exact"/>
      </w:pPr>
    </w:p>
    <w:p w14:paraId="393EF606" w14:textId="77777777" w:rsidR="0019511A" w:rsidRDefault="0019511A">
      <w:pPr>
        <w:spacing w:line="200" w:lineRule="exact"/>
      </w:pPr>
    </w:p>
    <w:p w14:paraId="3F71048B" w14:textId="77777777" w:rsidR="0019511A" w:rsidRDefault="0019511A">
      <w:pPr>
        <w:spacing w:line="200" w:lineRule="exact"/>
      </w:pPr>
    </w:p>
    <w:p w14:paraId="6DC82375" w14:textId="77777777" w:rsidR="0019511A" w:rsidRDefault="0019511A">
      <w:pPr>
        <w:spacing w:line="200" w:lineRule="exact"/>
      </w:pPr>
    </w:p>
    <w:p w14:paraId="32052CFA" w14:textId="77777777" w:rsidR="0019511A" w:rsidRDefault="0019511A">
      <w:pPr>
        <w:spacing w:line="200" w:lineRule="exact"/>
      </w:pPr>
    </w:p>
    <w:p w14:paraId="0B9B34D6" w14:textId="77777777" w:rsidR="0019511A" w:rsidRDefault="0019511A">
      <w:pPr>
        <w:spacing w:line="200" w:lineRule="exact"/>
      </w:pPr>
    </w:p>
    <w:p w14:paraId="5C46AA31" w14:textId="77777777" w:rsidR="0019511A" w:rsidRDefault="0019511A">
      <w:pPr>
        <w:spacing w:line="200" w:lineRule="exact"/>
      </w:pPr>
    </w:p>
    <w:p w14:paraId="1DFBF956" w14:textId="77777777" w:rsidR="0019511A" w:rsidRDefault="0019511A">
      <w:pPr>
        <w:spacing w:before="16" w:line="220" w:lineRule="exact"/>
        <w:rPr>
          <w:sz w:val="22"/>
          <w:szCs w:val="22"/>
        </w:rPr>
      </w:pPr>
    </w:p>
    <w:p w14:paraId="6699226B" w14:textId="77777777" w:rsidR="0019511A" w:rsidRDefault="00184255">
      <w:pPr>
        <w:spacing w:before="9"/>
        <w:ind w:left="3691" w:right="5025"/>
        <w:jc w:val="center"/>
        <w:rPr>
          <w:rFonts w:ascii="Arial" w:eastAsia="Arial" w:hAnsi="Arial" w:cs="Arial"/>
          <w:sz w:val="40"/>
          <w:szCs w:val="40"/>
        </w:rPr>
        <w:sectPr w:rsidR="0019511A">
          <w:pgSz w:w="12240" w:h="15840"/>
          <w:pgMar w:top="720" w:right="1300" w:bottom="280" w:left="1300" w:header="533" w:footer="970" w:gutter="0"/>
          <w:cols w:space="720"/>
        </w:sectPr>
      </w:pPr>
      <w:r>
        <w:rPr>
          <w:rFonts w:ascii="Arial" w:eastAsia="Arial" w:hAnsi="Arial" w:cs="Arial"/>
          <w:b/>
          <w:i/>
          <w:sz w:val="40"/>
          <w:szCs w:val="40"/>
        </w:rPr>
        <w:t>SDS</w:t>
      </w:r>
    </w:p>
    <w:p w14:paraId="1BCA5C55" w14:textId="77777777" w:rsidR="0019511A" w:rsidRDefault="0019511A">
      <w:pPr>
        <w:spacing w:line="200" w:lineRule="exact"/>
      </w:pPr>
    </w:p>
    <w:p w14:paraId="3D44ED37" w14:textId="77777777" w:rsidR="0019511A" w:rsidRDefault="0019511A">
      <w:pPr>
        <w:spacing w:line="200" w:lineRule="exact"/>
      </w:pPr>
    </w:p>
    <w:p w14:paraId="184D23A3" w14:textId="77777777" w:rsidR="0019511A" w:rsidRDefault="0019511A">
      <w:pPr>
        <w:spacing w:before="9" w:line="280" w:lineRule="exact"/>
        <w:rPr>
          <w:sz w:val="28"/>
          <w:szCs w:val="28"/>
        </w:rPr>
      </w:pPr>
    </w:p>
    <w:p w14:paraId="625CD0B8" w14:textId="77777777" w:rsidR="0019511A" w:rsidRDefault="00184255">
      <w:pPr>
        <w:spacing w:before="18"/>
        <w:ind w:left="140"/>
        <w:rPr>
          <w:rFonts w:ascii="Arial" w:eastAsia="Arial" w:hAnsi="Arial" w:cs="Arial"/>
          <w:sz w:val="32"/>
          <w:szCs w:val="32"/>
        </w:rPr>
      </w:pPr>
      <w:r>
        <w:rPr>
          <w:rFonts w:ascii="Arial" w:eastAsia="Arial" w:hAnsi="Arial" w:cs="Arial"/>
          <w:b/>
          <w:i/>
          <w:sz w:val="32"/>
          <w:szCs w:val="32"/>
        </w:rPr>
        <w:t>6.</w:t>
      </w:r>
      <w:r>
        <w:rPr>
          <w:rFonts w:ascii="Arial" w:eastAsia="Arial" w:hAnsi="Arial" w:cs="Arial"/>
          <w:b/>
          <w:i/>
          <w:spacing w:val="2"/>
          <w:sz w:val="32"/>
          <w:szCs w:val="32"/>
        </w:rPr>
        <w:t xml:space="preserve"> </w:t>
      </w:r>
      <w:r>
        <w:rPr>
          <w:rFonts w:ascii="Arial" w:eastAsia="Arial" w:hAnsi="Arial" w:cs="Arial"/>
          <w:b/>
          <w:i/>
          <w:sz w:val="32"/>
          <w:szCs w:val="32"/>
        </w:rPr>
        <w:t>System</w:t>
      </w:r>
      <w:r>
        <w:rPr>
          <w:rFonts w:ascii="Arial" w:eastAsia="Arial" w:hAnsi="Arial" w:cs="Arial"/>
          <w:b/>
          <w:i/>
          <w:spacing w:val="-20"/>
          <w:sz w:val="32"/>
          <w:szCs w:val="32"/>
        </w:rPr>
        <w:t xml:space="preserve"> </w:t>
      </w:r>
      <w:r>
        <w:rPr>
          <w:rFonts w:ascii="Arial" w:eastAsia="Arial" w:hAnsi="Arial" w:cs="Arial"/>
          <w:b/>
          <w:i/>
          <w:sz w:val="32"/>
          <w:szCs w:val="32"/>
        </w:rPr>
        <w:t>Arch</w:t>
      </w:r>
      <w:r>
        <w:rPr>
          <w:rFonts w:ascii="Arial" w:eastAsia="Arial" w:hAnsi="Arial" w:cs="Arial"/>
          <w:b/>
          <w:i/>
          <w:spacing w:val="2"/>
          <w:sz w:val="32"/>
          <w:szCs w:val="32"/>
        </w:rPr>
        <w:t>i</w:t>
      </w:r>
      <w:r>
        <w:rPr>
          <w:rFonts w:ascii="Arial" w:eastAsia="Arial" w:hAnsi="Arial" w:cs="Arial"/>
          <w:b/>
          <w:i/>
          <w:sz w:val="32"/>
          <w:szCs w:val="32"/>
        </w:rPr>
        <w:t>t</w:t>
      </w:r>
      <w:r>
        <w:rPr>
          <w:rFonts w:ascii="Arial" w:eastAsia="Arial" w:hAnsi="Arial" w:cs="Arial"/>
          <w:b/>
          <w:i/>
          <w:spacing w:val="2"/>
          <w:sz w:val="32"/>
          <w:szCs w:val="32"/>
        </w:rPr>
        <w:t>e</w:t>
      </w:r>
      <w:r>
        <w:rPr>
          <w:rFonts w:ascii="Arial" w:eastAsia="Arial" w:hAnsi="Arial" w:cs="Arial"/>
          <w:b/>
          <w:i/>
          <w:sz w:val="32"/>
          <w:szCs w:val="32"/>
        </w:rPr>
        <w:t>ct</w:t>
      </w:r>
      <w:r>
        <w:rPr>
          <w:rFonts w:ascii="Arial" w:eastAsia="Arial" w:hAnsi="Arial" w:cs="Arial"/>
          <w:b/>
          <w:i/>
          <w:spacing w:val="-1"/>
          <w:sz w:val="32"/>
          <w:szCs w:val="32"/>
        </w:rPr>
        <w:t>u</w:t>
      </w:r>
      <w:r>
        <w:rPr>
          <w:rFonts w:ascii="Arial" w:eastAsia="Arial" w:hAnsi="Arial" w:cs="Arial"/>
          <w:b/>
          <w:i/>
          <w:sz w:val="32"/>
          <w:szCs w:val="32"/>
        </w:rPr>
        <w:t>re</w:t>
      </w:r>
    </w:p>
    <w:p w14:paraId="2AA99734" w14:textId="77777777" w:rsidR="0019511A" w:rsidRDefault="0019511A">
      <w:pPr>
        <w:spacing w:before="7" w:line="260" w:lineRule="exact"/>
        <w:rPr>
          <w:sz w:val="26"/>
          <w:szCs w:val="26"/>
        </w:rPr>
      </w:pPr>
    </w:p>
    <w:p w14:paraId="471A5FF6" w14:textId="3D65FE95" w:rsidR="0019511A" w:rsidRDefault="00184255">
      <w:pPr>
        <w:ind w:left="140"/>
        <w:rPr>
          <w:rFonts w:ascii="Arial" w:eastAsia="Arial" w:hAnsi="Arial" w:cs="Arial"/>
          <w:b/>
          <w:sz w:val="28"/>
          <w:szCs w:val="28"/>
        </w:rPr>
      </w:pPr>
      <w:r>
        <w:rPr>
          <w:rFonts w:ascii="Arial" w:eastAsia="Arial" w:hAnsi="Arial" w:cs="Arial"/>
          <w:b/>
          <w:sz w:val="28"/>
          <w:szCs w:val="28"/>
        </w:rPr>
        <w:t>6</w:t>
      </w:r>
      <w:r>
        <w:rPr>
          <w:rFonts w:ascii="Arial" w:eastAsia="Arial" w:hAnsi="Arial" w:cs="Arial"/>
          <w:b/>
          <w:spacing w:val="1"/>
          <w:sz w:val="28"/>
          <w:szCs w:val="28"/>
        </w:rPr>
        <w:t>.</w:t>
      </w:r>
      <w:r>
        <w:rPr>
          <w:rFonts w:ascii="Arial" w:eastAsia="Arial" w:hAnsi="Arial" w:cs="Arial"/>
          <w:b/>
          <w:sz w:val="28"/>
          <w:szCs w:val="28"/>
        </w:rPr>
        <w:t xml:space="preserve">1.   </w:t>
      </w:r>
      <w:r>
        <w:rPr>
          <w:rFonts w:ascii="Arial" w:eastAsia="Arial" w:hAnsi="Arial" w:cs="Arial"/>
          <w:b/>
          <w:spacing w:val="12"/>
          <w:sz w:val="28"/>
          <w:szCs w:val="28"/>
        </w:rPr>
        <w:t xml:space="preserve"> </w:t>
      </w:r>
      <w:r>
        <w:rPr>
          <w:rFonts w:ascii="Arial" w:eastAsia="Arial" w:hAnsi="Arial" w:cs="Arial"/>
          <w:b/>
          <w:sz w:val="28"/>
          <w:szCs w:val="28"/>
        </w:rPr>
        <w:t>System</w:t>
      </w:r>
      <w:r>
        <w:rPr>
          <w:rFonts w:ascii="Arial" w:eastAsia="Arial" w:hAnsi="Arial" w:cs="Arial"/>
          <w:b/>
          <w:spacing w:val="-1"/>
          <w:sz w:val="28"/>
          <w:szCs w:val="28"/>
        </w:rPr>
        <w:t xml:space="preserve"> </w:t>
      </w:r>
      <w:r>
        <w:rPr>
          <w:rFonts w:ascii="Arial" w:eastAsia="Arial" w:hAnsi="Arial" w:cs="Arial"/>
          <w:b/>
          <w:spacing w:val="1"/>
          <w:sz w:val="28"/>
          <w:szCs w:val="28"/>
        </w:rPr>
        <w:t>L</w:t>
      </w:r>
      <w:r>
        <w:rPr>
          <w:rFonts w:ascii="Arial" w:eastAsia="Arial" w:hAnsi="Arial" w:cs="Arial"/>
          <w:b/>
          <w:sz w:val="28"/>
          <w:szCs w:val="28"/>
        </w:rPr>
        <w:t>e</w:t>
      </w:r>
      <w:r>
        <w:rPr>
          <w:rFonts w:ascii="Arial" w:eastAsia="Arial" w:hAnsi="Arial" w:cs="Arial"/>
          <w:b/>
          <w:spacing w:val="-3"/>
          <w:sz w:val="28"/>
          <w:szCs w:val="28"/>
        </w:rPr>
        <w:t>v</w:t>
      </w:r>
      <w:r>
        <w:rPr>
          <w:rFonts w:ascii="Arial" w:eastAsia="Arial" w:hAnsi="Arial" w:cs="Arial"/>
          <w:b/>
          <w:sz w:val="28"/>
          <w:szCs w:val="28"/>
        </w:rPr>
        <w:t xml:space="preserve">el </w:t>
      </w:r>
      <w:r>
        <w:rPr>
          <w:rFonts w:ascii="Arial" w:eastAsia="Arial" w:hAnsi="Arial" w:cs="Arial"/>
          <w:b/>
          <w:spacing w:val="-1"/>
          <w:sz w:val="28"/>
          <w:szCs w:val="28"/>
        </w:rPr>
        <w:t>A</w:t>
      </w:r>
      <w:r>
        <w:rPr>
          <w:rFonts w:ascii="Arial" w:eastAsia="Arial" w:hAnsi="Arial" w:cs="Arial"/>
          <w:b/>
          <w:spacing w:val="1"/>
          <w:sz w:val="28"/>
          <w:szCs w:val="28"/>
        </w:rPr>
        <w:t>r</w:t>
      </w:r>
      <w:r>
        <w:rPr>
          <w:rFonts w:ascii="Arial" w:eastAsia="Arial" w:hAnsi="Arial" w:cs="Arial"/>
          <w:b/>
          <w:spacing w:val="-3"/>
          <w:sz w:val="28"/>
          <w:szCs w:val="28"/>
        </w:rPr>
        <w:t>c</w:t>
      </w:r>
      <w:r>
        <w:rPr>
          <w:rFonts w:ascii="Arial" w:eastAsia="Arial" w:hAnsi="Arial" w:cs="Arial"/>
          <w:b/>
          <w:spacing w:val="1"/>
          <w:sz w:val="28"/>
          <w:szCs w:val="28"/>
        </w:rPr>
        <w:t>hi</w:t>
      </w:r>
      <w:r>
        <w:rPr>
          <w:rFonts w:ascii="Arial" w:eastAsia="Arial" w:hAnsi="Arial" w:cs="Arial"/>
          <w:b/>
          <w:spacing w:val="-2"/>
          <w:sz w:val="28"/>
          <w:szCs w:val="28"/>
        </w:rPr>
        <w:t>t</w:t>
      </w:r>
      <w:r>
        <w:rPr>
          <w:rFonts w:ascii="Arial" w:eastAsia="Arial" w:hAnsi="Arial" w:cs="Arial"/>
          <w:b/>
          <w:sz w:val="28"/>
          <w:szCs w:val="28"/>
        </w:rPr>
        <w:t>ec</w:t>
      </w:r>
      <w:r>
        <w:rPr>
          <w:rFonts w:ascii="Arial" w:eastAsia="Arial" w:hAnsi="Arial" w:cs="Arial"/>
          <w:b/>
          <w:spacing w:val="-3"/>
          <w:sz w:val="28"/>
          <w:szCs w:val="28"/>
        </w:rPr>
        <w:t>t</w:t>
      </w:r>
      <w:r>
        <w:rPr>
          <w:rFonts w:ascii="Arial" w:eastAsia="Arial" w:hAnsi="Arial" w:cs="Arial"/>
          <w:b/>
          <w:spacing w:val="1"/>
          <w:sz w:val="28"/>
          <w:szCs w:val="28"/>
        </w:rPr>
        <w:t>ur</w:t>
      </w:r>
      <w:r>
        <w:rPr>
          <w:rFonts w:ascii="Arial" w:eastAsia="Arial" w:hAnsi="Arial" w:cs="Arial"/>
          <w:b/>
          <w:sz w:val="28"/>
          <w:szCs w:val="28"/>
        </w:rPr>
        <w:t>e</w:t>
      </w:r>
    </w:p>
    <w:p w14:paraId="0CE47851" w14:textId="33E87B44" w:rsidR="00B6595F" w:rsidRDefault="00B6595F">
      <w:pPr>
        <w:ind w:left="140"/>
        <w:rPr>
          <w:rFonts w:ascii="Arial" w:eastAsia="Arial" w:hAnsi="Arial" w:cs="Arial"/>
          <w:b/>
          <w:sz w:val="28"/>
          <w:szCs w:val="28"/>
        </w:rPr>
      </w:pPr>
    </w:p>
    <w:p w14:paraId="78CDB03F" w14:textId="38F6A738" w:rsidR="00B6595F" w:rsidRDefault="009C3716">
      <w:pPr>
        <w:ind w:left="140"/>
        <w:rPr>
          <w:rFonts w:ascii="Arial" w:eastAsia="Arial" w:hAnsi="Arial" w:cs="Arial"/>
          <w:sz w:val="28"/>
          <w:szCs w:val="28"/>
        </w:rPr>
      </w:pPr>
      <w:r>
        <w:rPr>
          <w:rFonts w:ascii="Arial" w:eastAsia="Arial" w:hAnsi="Arial" w:cs="Arial"/>
          <w:sz w:val="28"/>
          <w:szCs w:val="28"/>
        </w:rPr>
        <w:t>COMPONENT DIAGRAM: -</w:t>
      </w:r>
    </w:p>
    <w:p w14:paraId="7BF747F7" w14:textId="5890C797" w:rsidR="009C3716" w:rsidRDefault="009C3716">
      <w:pPr>
        <w:ind w:left="140"/>
        <w:rPr>
          <w:rFonts w:ascii="Arial" w:eastAsia="Arial" w:hAnsi="Arial" w:cs="Arial"/>
          <w:sz w:val="28"/>
          <w:szCs w:val="28"/>
        </w:rPr>
      </w:pPr>
    </w:p>
    <w:p w14:paraId="4F319D0C" w14:textId="23BB39C9" w:rsidR="009C3716" w:rsidRDefault="009C3716">
      <w:pPr>
        <w:ind w:left="140"/>
        <w:rPr>
          <w:rFonts w:ascii="Arial" w:eastAsia="Arial" w:hAnsi="Arial" w:cs="Arial"/>
          <w:sz w:val="28"/>
          <w:szCs w:val="28"/>
        </w:rPr>
      </w:pPr>
      <w:r>
        <w:rPr>
          <w:b/>
          <w:bCs/>
          <w:noProof/>
          <w:color w:val="365F91" w:themeColor="accent1" w:themeShade="BF"/>
          <w:sz w:val="32"/>
          <w:szCs w:val="32"/>
        </w:rPr>
        <w:drawing>
          <wp:inline distT="0" distB="0" distL="0" distR="0" wp14:anchorId="0FAE34C5" wp14:editId="292B1DA5">
            <wp:extent cx="5943600" cy="37452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45230"/>
                    </a:xfrm>
                    <a:prstGeom prst="rect">
                      <a:avLst/>
                    </a:prstGeom>
                    <a:noFill/>
                    <a:ln>
                      <a:noFill/>
                    </a:ln>
                  </pic:spPr>
                </pic:pic>
              </a:graphicData>
            </a:graphic>
          </wp:inline>
        </w:drawing>
      </w:r>
    </w:p>
    <w:p w14:paraId="60A497AE" w14:textId="255BC8E0" w:rsidR="009C3716" w:rsidRDefault="009C3716">
      <w:pPr>
        <w:ind w:left="140"/>
        <w:rPr>
          <w:rFonts w:ascii="Arial" w:eastAsia="Arial" w:hAnsi="Arial" w:cs="Arial"/>
          <w:sz w:val="28"/>
          <w:szCs w:val="28"/>
        </w:rPr>
      </w:pPr>
    </w:p>
    <w:p w14:paraId="274F93A7" w14:textId="32E023EB" w:rsidR="009C3716" w:rsidRPr="009C3716" w:rsidRDefault="009C3716" w:rsidP="009C3716">
      <w:pPr>
        <w:rPr>
          <w:rFonts w:ascii="Arial" w:eastAsia="Arial" w:hAnsi="Arial" w:cs="Arial"/>
          <w:sz w:val="28"/>
          <w:szCs w:val="28"/>
        </w:rPr>
      </w:pPr>
    </w:p>
    <w:p w14:paraId="5BCEB554" w14:textId="77777777" w:rsidR="009C3716" w:rsidRPr="009C3716" w:rsidRDefault="009C3716" w:rsidP="009C3716">
      <w:pPr>
        <w:pStyle w:val="ListParagraph"/>
        <w:ind w:left="500"/>
        <w:rPr>
          <w:rFonts w:ascii="Arial" w:eastAsia="Arial" w:hAnsi="Arial" w:cs="Arial"/>
          <w:sz w:val="28"/>
          <w:szCs w:val="28"/>
        </w:rPr>
      </w:pPr>
    </w:p>
    <w:p w14:paraId="1EA83FA9" w14:textId="77777777" w:rsidR="0019511A" w:rsidRDefault="0019511A">
      <w:pPr>
        <w:spacing w:line="240" w:lineRule="exact"/>
        <w:rPr>
          <w:sz w:val="24"/>
          <w:szCs w:val="24"/>
        </w:rPr>
      </w:pPr>
    </w:p>
    <w:p w14:paraId="379F0B4A" w14:textId="77777777" w:rsidR="0019511A" w:rsidRDefault="00184255">
      <w:pPr>
        <w:ind w:left="140"/>
        <w:rPr>
          <w:rFonts w:ascii="Arial" w:eastAsia="Arial" w:hAnsi="Arial" w:cs="Arial"/>
          <w:sz w:val="32"/>
          <w:szCs w:val="32"/>
        </w:rPr>
      </w:pPr>
      <w:r>
        <w:rPr>
          <w:rFonts w:ascii="Arial" w:eastAsia="Arial" w:hAnsi="Arial" w:cs="Arial"/>
          <w:b/>
          <w:i/>
          <w:sz w:val="32"/>
          <w:szCs w:val="32"/>
        </w:rPr>
        <w:t>7.</w:t>
      </w:r>
      <w:r>
        <w:rPr>
          <w:rFonts w:ascii="Arial" w:eastAsia="Arial" w:hAnsi="Arial" w:cs="Arial"/>
          <w:b/>
          <w:i/>
          <w:spacing w:val="2"/>
          <w:sz w:val="32"/>
          <w:szCs w:val="32"/>
        </w:rPr>
        <w:t xml:space="preserve"> </w:t>
      </w:r>
      <w:r>
        <w:rPr>
          <w:rFonts w:ascii="Arial" w:eastAsia="Arial" w:hAnsi="Arial" w:cs="Arial"/>
          <w:b/>
          <w:i/>
          <w:sz w:val="32"/>
          <w:szCs w:val="32"/>
        </w:rPr>
        <w:t>Desi</w:t>
      </w:r>
      <w:r>
        <w:rPr>
          <w:rFonts w:ascii="Arial" w:eastAsia="Arial" w:hAnsi="Arial" w:cs="Arial"/>
          <w:b/>
          <w:i/>
          <w:spacing w:val="2"/>
          <w:sz w:val="32"/>
          <w:szCs w:val="32"/>
        </w:rPr>
        <w:t>g</w:t>
      </w:r>
      <w:r>
        <w:rPr>
          <w:rFonts w:ascii="Arial" w:eastAsia="Arial" w:hAnsi="Arial" w:cs="Arial"/>
          <w:b/>
          <w:i/>
          <w:sz w:val="32"/>
          <w:szCs w:val="32"/>
        </w:rPr>
        <w:t>n</w:t>
      </w:r>
      <w:r>
        <w:rPr>
          <w:rFonts w:ascii="Arial" w:eastAsia="Arial" w:hAnsi="Arial" w:cs="Arial"/>
          <w:b/>
          <w:i/>
          <w:spacing w:val="-11"/>
          <w:sz w:val="32"/>
          <w:szCs w:val="32"/>
        </w:rPr>
        <w:t xml:space="preserve"> </w:t>
      </w:r>
      <w:r>
        <w:rPr>
          <w:rFonts w:ascii="Arial" w:eastAsia="Arial" w:hAnsi="Arial" w:cs="Arial"/>
          <w:b/>
          <w:i/>
          <w:sz w:val="32"/>
          <w:szCs w:val="32"/>
        </w:rPr>
        <w:t>Stra</w:t>
      </w:r>
      <w:r>
        <w:rPr>
          <w:rFonts w:ascii="Arial" w:eastAsia="Arial" w:hAnsi="Arial" w:cs="Arial"/>
          <w:b/>
          <w:i/>
          <w:spacing w:val="2"/>
          <w:sz w:val="32"/>
          <w:szCs w:val="32"/>
        </w:rPr>
        <w:t>t</w:t>
      </w:r>
      <w:r>
        <w:rPr>
          <w:rFonts w:ascii="Arial" w:eastAsia="Arial" w:hAnsi="Arial" w:cs="Arial"/>
          <w:b/>
          <w:i/>
          <w:sz w:val="32"/>
          <w:szCs w:val="32"/>
        </w:rPr>
        <w:t>egy</w:t>
      </w:r>
    </w:p>
    <w:p w14:paraId="406AEAC0" w14:textId="054C9DBE" w:rsidR="0019511A" w:rsidRDefault="00184255" w:rsidP="00B6595F">
      <w:pPr>
        <w:spacing w:before="59"/>
        <w:ind w:left="140" w:right="468"/>
        <w:rPr>
          <w:rFonts w:ascii="Arial" w:eastAsia="Arial" w:hAnsi="Arial" w:cs="Arial"/>
        </w:rPr>
      </w:pPr>
      <w:r>
        <w:rPr>
          <w:rFonts w:ascii="Arial" w:eastAsia="Arial" w:hAnsi="Arial" w:cs="Arial"/>
          <w:i/>
        </w:rPr>
        <w:t>[</w:t>
      </w:r>
      <w:r w:rsidR="00B6595F">
        <w:rPr>
          <w:rFonts w:ascii="Arial" w:eastAsia="Arial" w:hAnsi="Arial" w:cs="Arial"/>
          <w:i/>
        </w:rPr>
        <w:t xml:space="preserve">NOT </w:t>
      </w:r>
      <w:r w:rsidR="009C3716">
        <w:rPr>
          <w:rFonts w:ascii="Arial" w:eastAsia="Arial" w:hAnsi="Arial" w:cs="Arial"/>
          <w:i/>
        </w:rPr>
        <w:t>APPLICABLE]</w:t>
      </w:r>
    </w:p>
    <w:p w14:paraId="60BCA1F6" w14:textId="77777777" w:rsidR="0019511A" w:rsidRDefault="0019511A">
      <w:pPr>
        <w:spacing w:before="1" w:line="240" w:lineRule="exact"/>
        <w:rPr>
          <w:sz w:val="24"/>
          <w:szCs w:val="24"/>
        </w:rPr>
      </w:pPr>
    </w:p>
    <w:p w14:paraId="3F9E4EE2" w14:textId="77777777" w:rsidR="0019511A" w:rsidRDefault="00184255">
      <w:pPr>
        <w:ind w:left="140"/>
        <w:rPr>
          <w:rFonts w:ascii="Arial" w:eastAsia="Arial" w:hAnsi="Arial" w:cs="Arial"/>
          <w:sz w:val="32"/>
          <w:szCs w:val="32"/>
        </w:rPr>
      </w:pPr>
      <w:r>
        <w:rPr>
          <w:rFonts w:ascii="Arial" w:eastAsia="Arial" w:hAnsi="Arial" w:cs="Arial"/>
          <w:b/>
          <w:i/>
          <w:sz w:val="32"/>
          <w:szCs w:val="32"/>
        </w:rPr>
        <w:t>8.</w:t>
      </w:r>
      <w:r>
        <w:rPr>
          <w:rFonts w:ascii="Arial" w:eastAsia="Arial" w:hAnsi="Arial" w:cs="Arial"/>
          <w:b/>
          <w:i/>
          <w:spacing w:val="2"/>
          <w:sz w:val="32"/>
          <w:szCs w:val="32"/>
        </w:rPr>
        <w:t xml:space="preserve"> </w:t>
      </w:r>
      <w:r>
        <w:rPr>
          <w:rFonts w:ascii="Arial" w:eastAsia="Arial" w:hAnsi="Arial" w:cs="Arial"/>
          <w:b/>
          <w:i/>
          <w:sz w:val="32"/>
          <w:szCs w:val="32"/>
        </w:rPr>
        <w:t>Detail</w:t>
      </w:r>
      <w:r>
        <w:rPr>
          <w:rFonts w:ascii="Arial" w:eastAsia="Arial" w:hAnsi="Arial" w:cs="Arial"/>
          <w:b/>
          <w:i/>
          <w:spacing w:val="2"/>
          <w:sz w:val="32"/>
          <w:szCs w:val="32"/>
        </w:rPr>
        <w:t>e</w:t>
      </w:r>
      <w:r>
        <w:rPr>
          <w:rFonts w:ascii="Arial" w:eastAsia="Arial" w:hAnsi="Arial" w:cs="Arial"/>
          <w:b/>
          <w:i/>
          <w:sz w:val="32"/>
          <w:szCs w:val="32"/>
        </w:rPr>
        <w:t>d</w:t>
      </w:r>
      <w:r>
        <w:rPr>
          <w:rFonts w:ascii="Arial" w:eastAsia="Arial" w:hAnsi="Arial" w:cs="Arial"/>
          <w:b/>
          <w:i/>
          <w:spacing w:val="-12"/>
          <w:sz w:val="32"/>
          <w:szCs w:val="32"/>
        </w:rPr>
        <w:t xml:space="preserve"> </w:t>
      </w:r>
      <w:r>
        <w:rPr>
          <w:rFonts w:ascii="Arial" w:eastAsia="Arial" w:hAnsi="Arial" w:cs="Arial"/>
          <w:b/>
          <w:i/>
          <w:sz w:val="32"/>
          <w:szCs w:val="32"/>
        </w:rPr>
        <w:t>Sys</w:t>
      </w:r>
      <w:r>
        <w:rPr>
          <w:rFonts w:ascii="Arial" w:eastAsia="Arial" w:hAnsi="Arial" w:cs="Arial"/>
          <w:b/>
          <w:i/>
          <w:spacing w:val="2"/>
          <w:sz w:val="32"/>
          <w:szCs w:val="32"/>
        </w:rPr>
        <w:t>te</w:t>
      </w:r>
      <w:r>
        <w:rPr>
          <w:rFonts w:ascii="Arial" w:eastAsia="Arial" w:hAnsi="Arial" w:cs="Arial"/>
          <w:b/>
          <w:i/>
          <w:sz w:val="32"/>
          <w:szCs w:val="32"/>
        </w:rPr>
        <w:t>m</w:t>
      </w:r>
      <w:r>
        <w:rPr>
          <w:rFonts w:ascii="Arial" w:eastAsia="Arial" w:hAnsi="Arial" w:cs="Arial"/>
          <w:b/>
          <w:i/>
          <w:spacing w:val="-11"/>
          <w:sz w:val="32"/>
          <w:szCs w:val="32"/>
        </w:rPr>
        <w:t xml:space="preserve"> </w:t>
      </w:r>
      <w:r>
        <w:rPr>
          <w:rFonts w:ascii="Arial" w:eastAsia="Arial" w:hAnsi="Arial" w:cs="Arial"/>
          <w:b/>
          <w:i/>
          <w:sz w:val="32"/>
          <w:szCs w:val="32"/>
        </w:rPr>
        <w:t>Des</w:t>
      </w:r>
      <w:r>
        <w:rPr>
          <w:rFonts w:ascii="Arial" w:eastAsia="Arial" w:hAnsi="Arial" w:cs="Arial"/>
          <w:b/>
          <w:i/>
          <w:spacing w:val="2"/>
          <w:sz w:val="32"/>
          <w:szCs w:val="32"/>
        </w:rPr>
        <w:t>i</w:t>
      </w:r>
      <w:r>
        <w:rPr>
          <w:rFonts w:ascii="Arial" w:eastAsia="Arial" w:hAnsi="Arial" w:cs="Arial"/>
          <w:b/>
          <w:i/>
          <w:sz w:val="32"/>
          <w:szCs w:val="32"/>
        </w:rPr>
        <w:t>gn</w:t>
      </w:r>
    </w:p>
    <w:p w14:paraId="0B2993FC" w14:textId="77777777" w:rsidR="009060FB" w:rsidRDefault="009060FB">
      <w:pPr>
        <w:spacing w:before="59"/>
        <w:ind w:left="140"/>
        <w:rPr>
          <w:rFonts w:ascii="Arial" w:eastAsia="Arial" w:hAnsi="Arial" w:cs="Arial"/>
          <w:i/>
        </w:rPr>
      </w:pPr>
    </w:p>
    <w:p w14:paraId="3744F8E3" w14:textId="76C553B7" w:rsidR="0019511A" w:rsidRDefault="009060FB">
      <w:pPr>
        <w:spacing w:before="59"/>
        <w:ind w:left="140"/>
        <w:rPr>
          <w:rFonts w:ascii="Arial" w:eastAsia="Arial" w:hAnsi="Arial" w:cs="Arial"/>
          <w:i/>
        </w:rPr>
      </w:pPr>
      <w:r>
        <w:rPr>
          <w:rFonts w:ascii="Arial" w:eastAsia="Arial" w:hAnsi="Arial" w:cs="Arial"/>
          <w:i/>
        </w:rPr>
        <w:t>Detailed class diagram:</w:t>
      </w:r>
    </w:p>
    <w:p w14:paraId="7CDE49E2" w14:textId="20241CB1" w:rsidR="009060FB" w:rsidRDefault="009060FB">
      <w:pPr>
        <w:spacing w:before="59"/>
        <w:ind w:left="140"/>
        <w:rPr>
          <w:rFonts w:ascii="Arial" w:eastAsia="Arial" w:hAnsi="Arial" w:cs="Arial"/>
        </w:rPr>
      </w:pPr>
    </w:p>
    <w:p w14:paraId="246D7178" w14:textId="15A6C0CB" w:rsidR="00796D84" w:rsidRDefault="00796D84">
      <w:pPr>
        <w:spacing w:before="59"/>
        <w:ind w:left="140"/>
        <w:rPr>
          <w:rFonts w:ascii="Arial" w:eastAsia="Arial" w:hAnsi="Arial" w:cs="Arial"/>
        </w:rPr>
      </w:pPr>
    </w:p>
    <w:p w14:paraId="393EE810" w14:textId="3D59901E" w:rsidR="00796D84" w:rsidRDefault="00796D84">
      <w:pPr>
        <w:spacing w:before="59"/>
        <w:ind w:left="140"/>
        <w:rPr>
          <w:rFonts w:ascii="Arial" w:eastAsia="Arial" w:hAnsi="Arial" w:cs="Arial"/>
        </w:rPr>
      </w:pPr>
    </w:p>
    <w:p w14:paraId="2FFAB4BA" w14:textId="3FF417A4" w:rsidR="00796D84" w:rsidRDefault="00796D84">
      <w:pPr>
        <w:spacing w:before="59"/>
        <w:ind w:left="140"/>
        <w:rPr>
          <w:rFonts w:ascii="Arial" w:eastAsia="Arial" w:hAnsi="Arial" w:cs="Arial"/>
        </w:rPr>
      </w:pPr>
    </w:p>
    <w:p w14:paraId="123BC0C7" w14:textId="195F4FBD" w:rsidR="00796D84" w:rsidRDefault="00796D84">
      <w:pPr>
        <w:spacing w:before="59"/>
        <w:ind w:left="140"/>
        <w:rPr>
          <w:rFonts w:ascii="Arial" w:eastAsia="Arial" w:hAnsi="Arial" w:cs="Arial"/>
        </w:rPr>
      </w:pPr>
    </w:p>
    <w:p w14:paraId="7882B709" w14:textId="49B4C902" w:rsidR="00796D84" w:rsidRDefault="00796D84">
      <w:pPr>
        <w:spacing w:before="59"/>
        <w:ind w:left="140"/>
        <w:rPr>
          <w:rFonts w:ascii="Arial" w:eastAsia="Arial" w:hAnsi="Arial" w:cs="Arial"/>
        </w:rPr>
      </w:pPr>
    </w:p>
    <w:p w14:paraId="37902B91" w14:textId="30E42B59" w:rsidR="00796D84" w:rsidRDefault="00796D84">
      <w:pPr>
        <w:spacing w:before="59"/>
        <w:ind w:left="140"/>
        <w:rPr>
          <w:rFonts w:ascii="Arial" w:eastAsia="Arial" w:hAnsi="Arial" w:cs="Arial"/>
        </w:rPr>
      </w:pPr>
    </w:p>
    <w:p w14:paraId="3C5FCEB9" w14:textId="4027E0CF" w:rsidR="00796D84" w:rsidRDefault="00796D84">
      <w:pPr>
        <w:spacing w:before="59"/>
        <w:ind w:left="140"/>
        <w:rPr>
          <w:rFonts w:ascii="Arial" w:eastAsia="Arial" w:hAnsi="Arial" w:cs="Arial"/>
        </w:rPr>
      </w:pPr>
      <w:r>
        <w:rPr>
          <w:b/>
          <w:bCs/>
          <w:noProof/>
          <w:color w:val="365F91" w:themeColor="accent1" w:themeShade="BF"/>
          <w:sz w:val="32"/>
          <w:szCs w:val="32"/>
        </w:rPr>
        <w:lastRenderedPageBreak/>
        <w:drawing>
          <wp:inline distT="0" distB="0" distL="0" distR="0" wp14:anchorId="54E829E8" wp14:editId="4BFDED2C">
            <wp:extent cx="6359991" cy="5590273"/>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9400" cy="5598543"/>
                    </a:xfrm>
                    <a:prstGeom prst="rect">
                      <a:avLst/>
                    </a:prstGeom>
                    <a:noFill/>
                    <a:ln>
                      <a:noFill/>
                    </a:ln>
                  </pic:spPr>
                </pic:pic>
              </a:graphicData>
            </a:graphic>
          </wp:inline>
        </w:drawing>
      </w:r>
    </w:p>
    <w:p w14:paraId="512F3713" w14:textId="1B60C63F" w:rsidR="00796D84" w:rsidRDefault="00796D84">
      <w:pPr>
        <w:spacing w:before="59"/>
        <w:ind w:left="140"/>
        <w:rPr>
          <w:rFonts w:ascii="Arial" w:eastAsia="Arial" w:hAnsi="Arial" w:cs="Arial"/>
        </w:rPr>
      </w:pPr>
    </w:p>
    <w:p w14:paraId="6AA21967" w14:textId="67B57F4C" w:rsidR="00796D84" w:rsidRDefault="00796D84">
      <w:pPr>
        <w:spacing w:before="59"/>
        <w:ind w:left="140"/>
        <w:rPr>
          <w:rFonts w:ascii="Arial" w:eastAsia="Arial" w:hAnsi="Arial" w:cs="Arial"/>
        </w:rPr>
      </w:pPr>
    </w:p>
    <w:p w14:paraId="38E1829E" w14:textId="3E5CB27A" w:rsidR="00796D84" w:rsidRDefault="00796D84">
      <w:pPr>
        <w:spacing w:before="59"/>
        <w:ind w:left="140"/>
        <w:rPr>
          <w:rFonts w:ascii="Arial" w:eastAsia="Arial" w:hAnsi="Arial" w:cs="Arial"/>
        </w:rPr>
      </w:pPr>
    </w:p>
    <w:p w14:paraId="0537CC50" w14:textId="48A5D24F" w:rsidR="00796D84" w:rsidRDefault="00796D84">
      <w:pPr>
        <w:spacing w:before="59"/>
        <w:ind w:left="140"/>
        <w:rPr>
          <w:rFonts w:ascii="Arial" w:eastAsia="Arial" w:hAnsi="Arial" w:cs="Arial"/>
        </w:rPr>
      </w:pPr>
    </w:p>
    <w:p w14:paraId="1C81F1D9" w14:textId="77777777" w:rsidR="00796D84" w:rsidRDefault="00796D84">
      <w:pPr>
        <w:spacing w:before="59"/>
        <w:ind w:left="140"/>
        <w:rPr>
          <w:rFonts w:ascii="Arial" w:eastAsia="Arial" w:hAnsi="Arial" w:cs="Arial"/>
        </w:rPr>
      </w:pPr>
    </w:p>
    <w:p w14:paraId="3D2691AC" w14:textId="0BAF50B3" w:rsidR="00796D84" w:rsidRDefault="00796D84">
      <w:pPr>
        <w:spacing w:before="59"/>
        <w:ind w:left="140"/>
        <w:rPr>
          <w:rFonts w:ascii="Arial" w:eastAsia="Arial" w:hAnsi="Arial" w:cs="Arial"/>
        </w:rPr>
      </w:pPr>
    </w:p>
    <w:p w14:paraId="5FB79501" w14:textId="20DC2720" w:rsidR="00796D84" w:rsidRDefault="00796D84">
      <w:pPr>
        <w:spacing w:before="59"/>
        <w:ind w:left="140"/>
        <w:rPr>
          <w:rFonts w:ascii="Arial" w:eastAsia="Arial" w:hAnsi="Arial" w:cs="Arial"/>
        </w:rPr>
      </w:pPr>
    </w:p>
    <w:p w14:paraId="38D5AF59" w14:textId="77777777" w:rsidR="00796D84" w:rsidRDefault="00796D84">
      <w:pPr>
        <w:spacing w:before="59"/>
        <w:ind w:left="140"/>
        <w:rPr>
          <w:rFonts w:ascii="Arial" w:eastAsia="Arial" w:hAnsi="Arial" w:cs="Arial"/>
        </w:rPr>
      </w:pPr>
    </w:p>
    <w:p w14:paraId="6C0CEC90" w14:textId="77777777" w:rsidR="0019511A" w:rsidRDefault="0019511A">
      <w:pPr>
        <w:spacing w:before="16" w:line="220" w:lineRule="exact"/>
        <w:rPr>
          <w:sz w:val="22"/>
          <w:szCs w:val="22"/>
        </w:rPr>
      </w:pPr>
    </w:p>
    <w:p w14:paraId="106440C4" w14:textId="78D8126B" w:rsidR="0019511A" w:rsidRDefault="0019511A" w:rsidP="009060FB">
      <w:pPr>
        <w:tabs>
          <w:tab w:val="left" w:pos="860"/>
        </w:tabs>
        <w:spacing w:line="220" w:lineRule="exact"/>
        <w:ind w:left="860" w:right="507" w:hanging="360"/>
        <w:rPr>
          <w:rFonts w:ascii="Arial" w:eastAsia="Arial" w:hAnsi="Arial" w:cs="Arial"/>
        </w:rPr>
      </w:pPr>
    </w:p>
    <w:p w14:paraId="71156868" w14:textId="77777777" w:rsidR="0019511A" w:rsidRDefault="0019511A">
      <w:pPr>
        <w:spacing w:before="20" w:line="220" w:lineRule="exact"/>
        <w:rPr>
          <w:sz w:val="22"/>
          <w:szCs w:val="22"/>
        </w:rPr>
      </w:pPr>
    </w:p>
    <w:p w14:paraId="5D534960" w14:textId="77777777" w:rsidR="0019511A" w:rsidRDefault="00184255">
      <w:pPr>
        <w:ind w:left="140"/>
        <w:rPr>
          <w:rFonts w:ascii="Arial" w:eastAsia="Arial" w:hAnsi="Arial" w:cs="Arial"/>
          <w:sz w:val="28"/>
          <w:szCs w:val="28"/>
        </w:rPr>
      </w:pPr>
      <w:r>
        <w:rPr>
          <w:rFonts w:ascii="Arial" w:eastAsia="Arial" w:hAnsi="Arial" w:cs="Arial"/>
          <w:b/>
          <w:sz w:val="28"/>
          <w:szCs w:val="28"/>
        </w:rPr>
        <w:t>8</w:t>
      </w:r>
      <w:r>
        <w:rPr>
          <w:rFonts w:ascii="Arial" w:eastAsia="Arial" w:hAnsi="Arial" w:cs="Arial"/>
          <w:b/>
          <w:spacing w:val="1"/>
          <w:sz w:val="28"/>
          <w:szCs w:val="28"/>
        </w:rPr>
        <w:t>.</w:t>
      </w:r>
      <w:r>
        <w:rPr>
          <w:rFonts w:ascii="Arial" w:eastAsia="Arial" w:hAnsi="Arial" w:cs="Arial"/>
          <w:b/>
          <w:sz w:val="28"/>
          <w:szCs w:val="28"/>
        </w:rPr>
        <w:t xml:space="preserve">1.   </w:t>
      </w:r>
      <w:r>
        <w:rPr>
          <w:rFonts w:ascii="Arial" w:eastAsia="Arial" w:hAnsi="Arial" w:cs="Arial"/>
          <w:b/>
          <w:spacing w:val="12"/>
          <w:sz w:val="28"/>
          <w:szCs w:val="28"/>
        </w:rPr>
        <w:t xml:space="preserve"> </w:t>
      </w:r>
      <w:r>
        <w:rPr>
          <w:rFonts w:ascii="Arial" w:eastAsia="Arial" w:hAnsi="Arial" w:cs="Arial"/>
          <w:b/>
          <w:spacing w:val="1"/>
          <w:sz w:val="28"/>
          <w:szCs w:val="28"/>
        </w:rPr>
        <w:t>D</w:t>
      </w:r>
      <w:r>
        <w:rPr>
          <w:rFonts w:ascii="Arial" w:eastAsia="Arial" w:hAnsi="Arial" w:cs="Arial"/>
          <w:b/>
          <w:sz w:val="28"/>
          <w:szCs w:val="28"/>
        </w:rPr>
        <w:t>at</w:t>
      </w:r>
      <w:r>
        <w:rPr>
          <w:rFonts w:ascii="Arial" w:eastAsia="Arial" w:hAnsi="Arial" w:cs="Arial"/>
          <w:b/>
          <w:spacing w:val="-3"/>
          <w:sz w:val="28"/>
          <w:szCs w:val="28"/>
        </w:rPr>
        <w:t>a</w:t>
      </w:r>
      <w:r>
        <w:rPr>
          <w:rFonts w:ascii="Arial" w:eastAsia="Arial" w:hAnsi="Arial" w:cs="Arial"/>
          <w:b/>
          <w:spacing w:val="1"/>
          <w:sz w:val="28"/>
          <w:szCs w:val="28"/>
        </w:rPr>
        <w:t>b</w:t>
      </w:r>
      <w:r>
        <w:rPr>
          <w:rFonts w:ascii="Arial" w:eastAsia="Arial" w:hAnsi="Arial" w:cs="Arial"/>
          <w:b/>
          <w:sz w:val="28"/>
          <w:szCs w:val="28"/>
        </w:rPr>
        <w:t>ase</w:t>
      </w:r>
      <w:r>
        <w:rPr>
          <w:rFonts w:ascii="Arial" w:eastAsia="Arial" w:hAnsi="Arial" w:cs="Arial"/>
          <w:b/>
          <w:spacing w:val="-1"/>
          <w:sz w:val="28"/>
          <w:szCs w:val="28"/>
        </w:rPr>
        <w:t xml:space="preserve"> D</w:t>
      </w:r>
      <w:r>
        <w:rPr>
          <w:rFonts w:ascii="Arial" w:eastAsia="Arial" w:hAnsi="Arial" w:cs="Arial"/>
          <w:b/>
          <w:sz w:val="28"/>
          <w:szCs w:val="28"/>
        </w:rPr>
        <w:t>es</w:t>
      </w:r>
      <w:r>
        <w:rPr>
          <w:rFonts w:ascii="Arial" w:eastAsia="Arial" w:hAnsi="Arial" w:cs="Arial"/>
          <w:b/>
          <w:spacing w:val="-1"/>
          <w:sz w:val="28"/>
          <w:szCs w:val="28"/>
        </w:rPr>
        <w:t>ig</w:t>
      </w:r>
      <w:r>
        <w:rPr>
          <w:rFonts w:ascii="Arial" w:eastAsia="Arial" w:hAnsi="Arial" w:cs="Arial"/>
          <w:b/>
          <w:sz w:val="28"/>
          <w:szCs w:val="28"/>
        </w:rPr>
        <w:t>n</w:t>
      </w:r>
    </w:p>
    <w:p w14:paraId="1AED12F6" w14:textId="6B6A0EB0" w:rsidR="0019511A" w:rsidRDefault="00184255" w:rsidP="00B6595F">
      <w:pPr>
        <w:spacing w:before="60"/>
        <w:ind w:left="140"/>
        <w:rPr>
          <w:rFonts w:ascii="Arial" w:eastAsia="Arial" w:hAnsi="Arial" w:cs="Arial"/>
        </w:rPr>
      </w:pPr>
      <w:r>
        <w:rPr>
          <w:rFonts w:ascii="Arial" w:eastAsia="Arial" w:hAnsi="Arial" w:cs="Arial"/>
          <w:i/>
        </w:rPr>
        <w:t>[</w:t>
      </w:r>
      <w:r w:rsidR="00B6595F">
        <w:rPr>
          <w:rFonts w:ascii="Arial" w:eastAsia="Arial" w:hAnsi="Arial" w:cs="Arial"/>
          <w:i/>
        </w:rPr>
        <w:t>NOT APPLICABLE]</w:t>
      </w:r>
    </w:p>
    <w:p w14:paraId="13FD2809" w14:textId="77777777" w:rsidR="0019511A" w:rsidRDefault="0019511A">
      <w:pPr>
        <w:spacing w:before="1" w:line="240" w:lineRule="exact"/>
        <w:rPr>
          <w:sz w:val="24"/>
          <w:szCs w:val="24"/>
        </w:rPr>
      </w:pPr>
    </w:p>
    <w:p w14:paraId="7B96A594" w14:textId="77777777" w:rsidR="0019511A" w:rsidRDefault="0019511A">
      <w:pPr>
        <w:spacing w:line="200" w:lineRule="exact"/>
      </w:pPr>
    </w:p>
    <w:p w14:paraId="5D5B11EE" w14:textId="77777777" w:rsidR="0019511A" w:rsidRDefault="0019511A">
      <w:pPr>
        <w:spacing w:line="200" w:lineRule="exact"/>
      </w:pPr>
    </w:p>
    <w:p w14:paraId="09CBB859" w14:textId="12C84DEE" w:rsidR="0019511A" w:rsidRDefault="0019511A">
      <w:pPr>
        <w:spacing w:before="2" w:line="280" w:lineRule="exact"/>
        <w:rPr>
          <w:sz w:val="28"/>
          <w:szCs w:val="28"/>
        </w:rPr>
      </w:pPr>
    </w:p>
    <w:p w14:paraId="29625BBC" w14:textId="77777777" w:rsidR="00B6595F" w:rsidRDefault="00B6595F">
      <w:pPr>
        <w:spacing w:before="2" w:line="280" w:lineRule="exact"/>
        <w:rPr>
          <w:sz w:val="28"/>
          <w:szCs w:val="28"/>
        </w:rPr>
      </w:pPr>
    </w:p>
    <w:p w14:paraId="5CA15116" w14:textId="33B09754" w:rsidR="00B6595F" w:rsidRDefault="00B6595F">
      <w:pPr>
        <w:spacing w:before="2" w:line="280" w:lineRule="exact"/>
        <w:rPr>
          <w:sz w:val="28"/>
          <w:szCs w:val="28"/>
        </w:rPr>
      </w:pPr>
    </w:p>
    <w:p w14:paraId="18AA3F4B" w14:textId="77777777" w:rsidR="00B6595F" w:rsidRDefault="00B6595F">
      <w:pPr>
        <w:spacing w:before="2" w:line="280" w:lineRule="exact"/>
        <w:rPr>
          <w:sz w:val="28"/>
          <w:szCs w:val="28"/>
        </w:rPr>
      </w:pPr>
    </w:p>
    <w:p w14:paraId="676BDC7C" w14:textId="77777777" w:rsidR="0019511A" w:rsidRDefault="00184255">
      <w:pPr>
        <w:spacing w:before="25"/>
        <w:ind w:left="140" w:right="6376"/>
        <w:jc w:val="both"/>
        <w:rPr>
          <w:rFonts w:ascii="Arial" w:eastAsia="Arial" w:hAnsi="Arial" w:cs="Arial"/>
          <w:sz w:val="28"/>
          <w:szCs w:val="28"/>
        </w:rPr>
      </w:pPr>
      <w:r>
        <w:rPr>
          <w:rFonts w:ascii="Arial" w:eastAsia="Arial" w:hAnsi="Arial" w:cs="Arial"/>
          <w:b/>
          <w:sz w:val="28"/>
          <w:szCs w:val="28"/>
        </w:rPr>
        <w:t>8</w:t>
      </w:r>
      <w:r>
        <w:rPr>
          <w:rFonts w:ascii="Arial" w:eastAsia="Arial" w:hAnsi="Arial" w:cs="Arial"/>
          <w:b/>
          <w:spacing w:val="1"/>
          <w:sz w:val="28"/>
          <w:szCs w:val="28"/>
        </w:rPr>
        <w:t>.</w:t>
      </w:r>
      <w:r>
        <w:rPr>
          <w:rFonts w:ascii="Arial" w:eastAsia="Arial" w:hAnsi="Arial" w:cs="Arial"/>
          <w:b/>
          <w:sz w:val="28"/>
          <w:szCs w:val="28"/>
        </w:rPr>
        <w:t xml:space="preserve">2. </w:t>
      </w:r>
      <w:r>
        <w:rPr>
          <w:rFonts w:ascii="Arial" w:eastAsia="Arial" w:hAnsi="Arial" w:cs="Arial"/>
          <w:b/>
          <w:spacing w:val="-1"/>
          <w:sz w:val="28"/>
          <w:szCs w:val="28"/>
        </w:rPr>
        <w:t>App</w:t>
      </w:r>
      <w:r>
        <w:rPr>
          <w:rFonts w:ascii="Arial" w:eastAsia="Arial" w:hAnsi="Arial" w:cs="Arial"/>
          <w:b/>
          <w:spacing w:val="1"/>
          <w:sz w:val="28"/>
          <w:szCs w:val="28"/>
        </w:rPr>
        <w:t>li</w:t>
      </w:r>
      <w:r>
        <w:rPr>
          <w:rFonts w:ascii="Arial" w:eastAsia="Arial" w:hAnsi="Arial" w:cs="Arial"/>
          <w:b/>
          <w:spacing w:val="-3"/>
          <w:sz w:val="28"/>
          <w:szCs w:val="28"/>
        </w:rPr>
        <w:t>c</w:t>
      </w:r>
      <w:r>
        <w:rPr>
          <w:rFonts w:ascii="Arial" w:eastAsia="Arial" w:hAnsi="Arial" w:cs="Arial"/>
          <w:b/>
          <w:sz w:val="28"/>
          <w:szCs w:val="28"/>
        </w:rPr>
        <w:t>at</w:t>
      </w:r>
      <w:r>
        <w:rPr>
          <w:rFonts w:ascii="Arial" w:eastAsia="Arial" w:hAnsi="Arial" w:cs="Arial"/>
          <w:b/>
          <w:spacing w:val="-1"/>
          <w:sz w:val="28"/>
          <w:szCs w:val="28"/>
        </w:rPr>
        <w:t>io</w:t>
      </w:r>
      <w:r>
        <w:rPr>
          <w:rFonts w:ascii="Arial" w:eastAsia="Arial" w:hAnsi="Arial" w:cs="Arial"/>
          <w:b/>
          <w:sz w:val="28"/>
          <w:szCs w:val="28"/>
        </w:rPr>
        <w:t xml:space="preserve">n </w:t>
      </w:r>
      <w:r>
        <w:rPr>
          <w:rFonts w:ascii="Arial" w:eastAsia="Arial" w:hAnsi="Arial" w:cs="Arial"/>
          <w:b/>
          <w:spacing w:val="-1"/>
          <w:sz w:val="28"/>
          <w:szCs w:val="28"/>
        </w:rPr>
        <w:t>D</w:t>
      </w:r>
      <w:r>
        <w:rPr>
          <w:rFonts w:ascii="Arial" w:eastAsia="Arial" w:hAnsi="Arial" w:cs="Arial"/>
          <w:b/>
          <w:sz w:val="28"/>
          <w:szCs w:val="28"/>
        </w:rPr>
        <w:t>es</w:t>
      </w:r>
      <w:r>
        <w:rPr>
          <w:rFonts w:ascii="Arial" w:eastAsia="Arial" w:hAnsi="Arial" w:cs="Arial"/>
          <w:b/>
          <w:spacing w:val="-1"/>
          <w:sz w:val="28"/>
          <w:szCs w:val="28"/>
        </w:rPr>
        <w:t>i</w:t>
      </w:r>
      <w:r>
        <w:rPr>
          <w:rFonts w:ascii="Arial" w:eastAsia="Arial" w:hAnsi="Arial" w:cs="Arial"/>
          <w:b/>
          <w:spacing w:val="1"/>
          <w:sz w:val="28"/>
          <w:szCs w:val="28"/>
        </w:rPr>
        <w:t>g</w:t>
      </w:r>
      <w:r>
        <w:rPr>
          <w:rFonts w:ascii="Arial" w:eastAsia="Arial" w:hAnsi="Arial" w:cs="Arial"/>
          <w:b/>
          <w:sz w:val="28"/>
          <w:szCs w:val="28"/>
        </w:rPr>
        <w:t>n</w:t>
      </w:r>
    </w:p>
    <w:p w14:paraId="0E9DFA7F" w14:textId="57C697C9" w:rsidR="0019511A" w:rsidRDefault="00C012F8">
      <w:pPr>
        <w:spacing w:line="200" w:lineRule="exact"/>
      </w:pPr>
      <w:r>
        <w:rPr>
          <w:rFonts w:ascii="Arial" w:eastAsia="Arial" w:hAnsi="Arial" w:cs="Arial"/>
          <w:i/>
        </w:rPr>
        <w:t>The diagrams are as follows:</w:t>
      </w:r>
    </w:p>
    <w:p w14:paraId="5D9F9ED8" w14:textId="77777777" w:rsidR="0019511A" w:rsidRDefault="0019511A">
      <w:pPr>
        <w:spacing w:before="11" w:line="260" w:lineRule="exact"/>
        <w:rPr>
          <w:sz w:val="26"/>
          <w:szCs w:val="26"/>
        </w:rPr>
      </w:pPr>
    </w:p>
    <w:p w14:paraId="4F9DB3F6" w14:textId="78B9E23E" w:rsidR="0019511A" w:rsidRDefault="00184255">
      <w:pPr>
        <w:ind w:left="140" w:right="6626"/>
        <w:jc w:val="both"/>
        <w:rPr>
          <w:b/>
          <w:i/>
          <w:sz w:val="28"/>
          <w:szCs w:val="28"/>
        </w:rPr>
      </w:pPr>
      <w:r>
        <w:rPr>
          <w:b/>
          <w:i/>
          <w:spacing w:val="1"/>
          <w:sz w:val="28"/>
          <w:szCs w:val="28"/>
        </w:rPr>
        <w:t>8</w:t>
      </w:r>
      <w:r>
        <w:rPr>
          <w:b/>
          <w:i/>
          <w:spacing w:val="-1"/>
          <w:sz w:val="28"/>
          <w:szCs w:val="28"/>
        </w:rPr>
        <w:t>.</w:t>
      </w:r>
      <w:r>
        <w:rPr>
          <w:b/>
          <w:i/>
          <w:spacing w:val="1"/>
          <w:sz w:val="28"/>
          <w:szCs w:val="28"/>
        </w:rPr>
        <w:t>2</w:t>
      </w:r>
      <w:r>
        <w:rPr>
          <w:b/>
          <w:i/>
          <w:spacing w:val="-3"/>
          <w:sz w:val="28"/>
          <w:szCs w:val="28"/>
        </w:rPr>
        <w:t>.</w:t>
      </w:r>
      <w:r>
        <w:rPr>
          <w:b/>
          <w:i/>
          <w:sz w:val="28"/>
          <w:szCs w:val="28"/>
        </w:rPr>
        <w:t>1</w:t>
      </w:r>
      <w:r>
        <w:rPr>
          <w:b/>
          <w:i/>
          <w:spacing w:val="1"/>
          <w:sz w:val="28"/>
          <w:szCs w:val="28"/>
        </w:rPr>
        <w:t xml:space="preserve"> </w:t>
      </w:r>
      <w:r>
        <w:rPr>
          <w:b/>
          <w:i/>
          <w:sz w:val="28"/>
          <w:szCs w:val="28"/>
        </w:rPr>
        <w:t>Se</w:t>
      </w:r>
      <w:r>
        <w:rPr>
          <w:b/>
          <w:i/>
          <w:spacing w:val="-1"/>
          <w:sz w:val="28"/>
          <w:szCs w:val="28"/>
        </w:rPr>
        <w:t>q</w:t>
      </w:r>
      <w:r>
        <w:rPr>
          <w:b/>
          <w:i/>
          <w:sz w:val="28"/>
          <w:szCs w:val="28"/>
        </w:rPr>
        <w:t>uence</w:t>
      </w:r>
      <w:r>
        <w:rPr>
          <w:b/>
          <w:i/>
          <w:spacing w:val="-3"/>
          <w:sz w:val="28"/>
          <w:szCs w:val="28"/>
        </w:rPr>
        <w:t xml:space="preserve"> </w:t>
      </w:r>
      <w:r>
        <w:rPr>
          <w:b/>
          <w:i/>
          <w:spacing w:val="1"/>
          <w:sz w:val="28"/>
          <w:szCs w:val="28"/>
        </w:rPr>
        <w:t>D</w:t>
      </w:r>
      <w:r>
        <w:rPr>
          <w:b/>
          <w:i/>
          <w:spacing w:val="-1"/>
          <w:sz w:val="28"/>
          <w:szCs w:val="28"/>
        </w:rPr>
        <w:t>iag</w:t>
      </w:r>
      <w:r>
        <w:rPr>
          <w:b/>
          <w:i/>
          <w:spacing w:val="1"/>
          <w:sz w:val="28"/>
          <w:szCs w:val="28"/>
        </w:rPr>
        <w:t>r</w:t>
      </w:r>
      <w:r>
        <w:rPr>
          <w:b/>
          <w:i/>
          <w:spacing w:val="-1"/>
          <w:sz w:val="28"/>
          <w:szCs w:val="28"/>
        </w:rPr>
        <w:t>a</w:t>
      </w:r>
      <w:r>
        <w:rPr>
          <w:b/>
          <w:i/>
          <w:sz w:val="28"/>
          <w:szCs w:val="28"/>
        </w:rPr>
        <w:t>m</w:t>
      </w:r>
    </w:p>
    <w:p w14:paraId="0E2957C4" w14:textId="215A9BDF" w:rsidR="00C012F8" w:rsidRDefault="00C012F8">
      <w:pPr>
        <w:ind w:left="140" w:right="6626"/>
        <w:jc w:val="both"/>
        <w:rPr>
          <w:rFonts w:ascii="Arial" w:hAnsi="Arial" w:cs="Arial"/>
          <w:bCs/>
          <w:i/>
        </w:rPr>
      </w:pPr>
      <w:r>
        <w:rPr>
          <w:rFonts w:ascii="Arial" w:hAnsi="Arial" w:cs="Arial"/>
          <w:bCs/>
          <w:i/>
        </w:rPr>
        <w:t>Since we have two modules, therefore separate diagrams are:-</w:t>
      </w:r>
    </w:p>
    <w:p w14:paraId="2C1A7462" w14:textId="0DEF9A30" w:rsidR="00C012F8" w:rsidRDefault="00C012F8">
      <w:pPr>
        <w:ind w:left="140" w:right="6626"/>
        <w:jc w:val="both"/>
        <w:rPr>
          <w:rFonts w:ascii="Arial" w:hAnsi="Arial" w:cs="Arial"/>
          <w:bCs/>
          <w:i/>
        </w:rPr>
      </w:pPr>
    </w:p>
    <w:p w14:paraId="3BFADAF6" w14:textId="1E710890" w:rsidR="00C012F8" w:rsidRDefault="00066BE1" w:rsidP="00066BE1">
      <w:pPr>
        <w:pStyle w:val="ListParagraph"/>
        <w:numPr>
          <w:ilvl w:val="0"/>
          <w:numId w:val="10"/>
        </w:numPr>
        <w:ind w:right="6626"/>
        <w:jc w:val="both"/>
        <w:rPr>
          <w:rFonts w:ascii="Arial" w:hAnsi="Arial" w:cs="Arial"/>
          <w:bCs/>
        </w:rPr>
      </w:pPr>
      <w:r>
        <w:rPr>
          <w:rFonts w:ascii="Arial" w:hAnsi="Arial" w:cs="Arial"/>
          <w:bCs/>
        </w:rPr>
        <w:t>USER MODUE</w:t>
      </w:r>
    </w:p>
    <w:p w14:paraId="71623A80" w14:textId="186AE04D" w:rsidR="00066BE1" w:rsidRDefault="00066BE1" w:rsidP="00066BE1">
      <w:pPr>
        <w:ind w:right="6626"/>
        <w:jc w:val="both"/>
        <w:rPr>
          <w:rFonts w:ascii="Arial" w:hAnsi="Arial" w:cs="Arial"/>
          <w:bCs/>
        </w:rPr>
      </w:pPr>
    </w:p>
    <w:p w14:paraId="572BB3C7" w14:textId="19BBE513" w:rsidR="00066BE1" w:rsidRDefault="00066BE1" w:rsidP="00066BE1">
      <w:pPr>
        <w:ind w:right="6626"/>
        <w:jc w:val="both"/>
        <w:rPr>
          <w:rFonts w:ascii="Arial" w:hAnsi="Arial" w:cs="Arial"/>
          <w:bCs/>
        </w:rPr>
      </w:pPr>
    </w:p>
    <w:p w14:paraId="584FD547" w14:textId="09B5FAA9" w:rsidR="00066BE1" w:rsidRDefault="00066BE1" w:rsidP="00066BE1">
      <w:pPr>
        <w:ind w:right="6626"/>
        <w:jc w:val="both"/>
        <w:rPr>
          <w:rFonts w:ascii="Arial" w:hAnsi="Arial" w:cs="Arial"/>
          <w:bCs/>
        </w:rPr>
      </w:pPr>
    </w:p>
    <w:p w14:paraId="255DCE28" w14:textId="1ABAA72E" w:rsidR="00066BE1" w:rsidRDefault="00066BE1" w:rsidP="00066BE1">
      <w:pPr>
        <w:ind w:right="6626"/>
        <w:jc w:val="both"/>
        <w:rPr>
          <w:rFonts w:ascii="Arial" w:hAnsi="Arial" w:cs="Arial"/>
          <w:bCs/>
        </w:rPr>
      </w:pPr>
    </w:p>
    <w:p w14:paraId="05AC509A" w14:textId="3E9CE2F6" w:rsidR="00066BE1" w:rsidRDefault="00066BE1" w:rsidP="00066BE1">
      <w:pPr>
        <w:ind w:right="6626"/>
        <w:jc w:val="both"/>
        <w:rPr>
          <w:rFonts w:ascii="Arial" w:hAnsi="Arial" w:cs="Arial"/>
          <w:bCs/>
        </w:rPr>
      </w:pPr>
    </w:p>
    <w:p w14:paraId="23BBC7FE" w14:textId="75F41FD4" w:rsidR="00066BE1" w:rsidRDefault="00066BE1" w:rsidP="00066BE1">
      <w:pPr>
        <w:ind w:right="6626"/>
        <w:jc w:val="both"/>
        <w:rPr>
          <w:rFonts w:ascii="Arial" w:hAnsi="Arial" w:cs="Arial"/>
          <w:bCs/>
        </w:rPr>
      </w:pPr>
    </w:p>
    <w:p w14:paraId="31760FF0" w14:textId="194E30D9" w:rsidR="00066BE1" w:rsidRDefault="00066BE1" w:rsidP="00066BE1">
      <w:pPr>
        <w:ind w:right="6626"/>
        <w:jc w:val="both"/>
        <w:rPr>
          <w:rFonts w:ascii="Arial" w:hAnsi="Arial" w:cs="Arial"/>
          <w:bCs/>
        </w:rPr>
      </w:pPr>
    </w:p>
    <w:p w14:paraId="67B4B352" w14:textId="1A503D5D" w:rsidR="00066BE1" w:rsidRDefault="00066BE1" w:rsidP="00066BE1">
      <w:pPr>
        <w:ind w:right="6626"/>
        <w:jc w:val="both"/>
        <w:rPr>
          <w:rFonts w:ascii="Arial" w:hAnsi="Arial" w:cs="Arial"/>
          <w:bCs/>
        </w:rPr>
      </w:pPr>
    </w:p>
    <w:p w14:paraId="134ED3D5" w14:textId="52214AF3" w:rsidR="00066BE1" w:rsidRDefault="00066BE1" w:rsidP="00066BE1">
      <w:pPr>
        <w:ind w:right="6626"/>
        <w:jc w:val="both"/>
        <w:rPr>
          <w:rFonts w:ascii="Arial" w:hAnsi="Arial" w:cs="Arial"/>
          <w:bCs/>
        </w:rPr>
      </w:pPr>
    </w:p>
    <w:p w14:paraId="62452B6F" w14:textId="12A03564" w:rsidR="00066BE1" w:rsidRDefault="00066BE1" w:rsidP="00066BE1">
      <w:pPr>
        <w:ind w:right="6626"/>
        <w:jc w:val="both"/>
        <w:rPr>
          <w:rFonts w:ascii="Arial" w:hAnsi="Arial" w:cs="Arial"/>
          <w:bCs/>
        </w:rPr>
      </w:pPr>
    </w:p>
    <w:p w14:paraId="272CFEAB" w14:textId="0432A896" w:rsidR="00066BE1" w:rsidRDefault="00066BE1" w:rsidP="00066BE1">
      <w:pPr>
        <w:ind w:right="6626"/>
        <w:jc w:val="both"/>
        <w:rPr>
          <w:rFonts w:ascii="Arial" w:hAnsi="Arial" w:cs="Arial"/>
          <w:bCs/>
        </w:rPr>
      </w:pPr>
    </w:p>
    <w:p w14:paraId="267A3A64" w14:textId="3A1ED523" w:rsidR="00066BE1" w:rsidRDefault="00066BE1" w:rsidP="00066BE1">
      <w:pPr>
        <w:ind w:right="6626"/>
        <w:jc w:val="both"/>
        <w:rPr>
          <w:rFonts w:ascii="Arial" w:hAnsi="Arial" w:cs="Arial"/>
          <w:bCs/>
        </w:rPr>
      </w:pPr>
    </w:p>
    <w:p w14:paraId="4BE36C24" w14:textId="6EB88568" w:rsidR="00066BE1" w:rsidRDefault="00066BE1" w:rsidP="00066BE1">
      <w:pPr>
        <w:ind w:right="6626"/>
        <w:jc w:val="both"/>
        <w:rPr>
          <w:rFonts w:ascii="Arial" w:hAnsi="Arial" w:cs="Arial"/>
          <w:bCs/>
        </w:rPr>
      </w:pPr>
    </w:p>
    <w:p w14:paraId="37E2C8F0" w14:textId="1243773B" w:rsidR="00066BE1" w:rsidRDefault="00066BE1" w:rsidP="00066BE1">
      <w:pPr>
        <w:ind w:right="6626"/>
        <w:jc w:val="both"/>
        <w:rPr>
          <w:rFonts w:ascii="Arial" w:hAnsi="Arial" w:cs="Arial"/>
          <w:bCs/>
        </w:rPr>
      </w:pPr>
    </w:p>
    <w:p w14:paraId="4141D652" w14:textId="7C513EAD" w:rsidR="00066BE1" w:rsidRDefault="00066BE1" w:rsidP="00066BE1">
      <w:pPr>
        <w:ind w:right="6626"/>
        <w:jc w:val="both"/>
        <w:rPr>
          <w:rFonts w:ascii="Arial" w:hAnsi="Arial" w:cs="Arial"/>
          <w:bCs/>
        </w:rPr>
      </w:pPr>
      <w:r>
        <w:rPr>
          <w:b/>
          <w:bCs/>
          <w:noProof/>
          <w:color w:val="365F91" w:themeColor="accent1" w:themeShade="BF"/>
          <w:sz w:val="32"/>
          <w:szCs w:val="32"/>
        </w:rPr>
        <w:lastRenderedPageBreak/>
        <w:drawing>
          <wp:inline distT="0" distB="0" distL="0" distR="0" wp14:anchorId="53DE69AF" wp14:editId="13B9148E">
            <wp:extent cx="4635661" cy="778444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5735" cy="7818156"/>
                    </a:xfrm>
                    <a:prstGeom prst="rect">
                      <a:avLst/>
                    </a:prstGeom>
                    <a:noFill/>
                    <a:ln>
                      <a:noFill/>
                    </a:ln>
                  </pic:spPr>
                </pic:pic>
              </a:graphicData>
            </a:graphic>
          </wp:inline>
        </w:drawing>
      </w:r>
    </w:p>
    <w:p w14:paraId="2DA98BDF" w14:textId="5C67BD8E" w:rsidR="00066BE1" w:rsidRDefault="00066BE1" w:rsidP="00066BE1">
      <w:pPr>
        <w:ind w:right="6626"/>
        <w:jc w:val="both"/>
        <w:rPr>
          <w:rFonts w:ascii="Arial" w:hAnsi="Arial" w:cs="Arial"/>
          <w:bCs/>
        </w:rPr>
      </w:pPr>
    </w:p>
    <w:p w14:paraId="12DFDEBC" w14:textId="31708639" w:rsidR="00066BE1" w:rsidRDefault="00066BE1" w:rsidP="00066BE1">
      <w:pPr>
        <w:ind w:right="6626"/>
        <w:jc w:val="both"/>
        <w:rPr>
          <w:rFonts w:ascii="Arial" w:hAnsi="Arial" w:cs="Arial"/>
          <w:bCs/>
        </w:rPr>
      </w:pPr>
    </w:p>
    <w:p w14:paraId="44DA0DD3" w14:textId="77777777" w:rsidR="00066BE1" w:rsidRDefault="00066BE1" w:rsidP="00066BE1">
      <w:pPr>
        <w:ind w:right="6626"/>
        <w:jc w:val="both"/>
        <w:rPr>
          <w:rFonts w:ascii="Arial" w:hAnsi="Arial" w:cs="Arial"/>
          <w:bCs/>
        </w:rPr>
      </w:pPr>
    </w:p>
    <w:p w14:paraId="10155696" w14:textId="1DA78346" w:rsidR="00066BE1" w:rsidRDefault="00066BE1" w:rsidP="00066BE1">
      <w:pPr>
        <w:ind w:right="6626"/>
        <w:jc w:val="both"/>
        <w:rPr>
          <w:rFonts w:ascii="Arial" w:hAnsi="Arial" w:cs="Arial"/>
          <w:bCs/>
        </w:rPr>
      </w:pPr>
    </w:p>
    <w:p w14:paraId="3E63D28C" w14:textId="16910E97" w:rsidR="00066BE1" w:rsidRDefault="00066BE1" w:rsidP="00066BE1">
      <w:pPr>
        <w:ind w:right="6626"/>
        <w:jc w:val="both"/>
        <w:rPr>
          <w:rFonts w:ascii="Arial" w:hAnsi="Arial" w:cs="Arial"/>
          <w:bCs/>
        </w:rPr>
      </w:pPr>
    </w:p>
    <w:p w14:paraId="55E98681" w14:textId="7AD9DFEC" w:rsidR="00066BE1" w:rsidRDefault="00066BE1" w:rsidP="00066BE1">
      <w:pPr>
        <w:ind w:right="6626"/>
        <w:jc w:val="both"/>
        <w:rPr>
          <w:rFonts w:ascii="Arial" w:hAnsi="Arial" w:cs="Arial"/>
          <w:bCs/>
        </w:rPr>
      </w:pPr>
    </w:p>
    <w:p w14:paraId="13705181" w14:textId="56F38393" w:rsidR="00066BE1" w:rsidRDefault="00066BE1" w:rsidP="00066BE1">
      <w:pPr>
        <w:ind w:right="6626"/>
        <w:jc w:val="both"/>
        <w:rPr>
          <w:rFonts w:ascii="Arial" w:hAnsi="Arial" w:cs="Arial"/>
          <w:bCs/>
        </w:rPr>
      </w:pPr>
    </w:p>
    <w:p w14:paraId="28FFF725" w14:textId="7EB8FCC3" w:rsidR="00066BE1" w:rsidRDefault="00066BE1" w:rsidP="00066BE1">
      <w:pPr>
        <w:ind w:right="6626"/>
        <w:jc w:val="both"/>
        <w:rPr>
          <w:rFonts w:ascii="Arial" w:hAnsi="Arial" w:cs="Arial"/>
          <w:bCs/>
        </w:rPr>
      </w:pPr>
    </w:p>
    <w:p w14:paraId="19C5B922" w14:textId="77777777" w:rsidR="00066BE1" w:rsidRPr="00066BE1" w:rsidRDefault="00066BE1" w:rsidP="00066BE1">
      <w:pPr>
        <w:ind w:right="6626"/>
        <w:jc w:val="both"/>
        <w:rPr>
          <w:rFonts w:ascii="Arial" w:hAnsi="Arial" w:cs="Arial"/>
          <w:bCs/>
        </w:rPr>
      </w:pPr>
    </w:p>
    <w:p w14:paraId="3E19A9F5" w14:textId="6D7A846A" w:rsidR="00066BE1" w:rsidRDefault="00066BE1" w:rsidP="00066BE1">
      <w:pPr>
        <w:pStyle w:val="ListParagraph"/>
        <w:numPr>
          <w:ilvl w:val="0"/>
          <w:numId w:val="10"/>
        </w:numPr>
        <w:ind w:right="6626"/>
        <w:jc w:val="both"/>
        <w:rPr>
          <w:rFonts w:ascii="Arial" w:hAnsi="Arial" w:cs="Arial"/>
          <w:bCs/>
        </w:rPr>
      </w:pPr>
      <w:r>
        <w:rPr>
          <w:rFonts w:ascii="Arial" w:hAnsi="Arial" w:cs="Arial"/>
          <w:bCs/>
        </w:rPr>
        <w:t xml:space="preserve">ADMIN MODULE </w:t>
      </w:r>
    </w:p>
    <w:p w14:paraId="1036B957" w14:textId="2F5F7B2D" w:rsidR="00066BE1" w:rsidRDefault="00066BE1" w:rsidP="00066BE1">
      <w:pPr>
        <w:pStyle w:val="ListParagraph"/>
        <w:ind w:left="500" w:right="6626"/>
        <w:jc w:val="both"/>
        <w:rPr>
          <w:rFonts w:ascii="Arial" w:hAnsi="Arial" w:cs="Arial"/>
          <w:bCs/>
        </w:rPr>
      </w:pPr>
    </w:p>
    <w:p w14:paraId="7D053BCB" w14:textId="4CD3E1C4" w:rsidR="00066BE1" w:rsidRDefault="00066BE1" w:rsidP="00066BE1">
      <w:pPr>
        <w:pStyle w:val="ListParagraph"/>
        <w:ind w:left="500" w:right="6626"/>
        <w:jc w:val="both"/>
        <w:rPr>
          <w:rFonts w:ascii="Arial" w:hAnsi="Arial" w:cs="Arial"/>
          <w:bCs/>
        </w:rPr>
      </w:pPr>
    </w:p>
    <w:p w14:paraId="77890254" w14:textId="5E2B4075" w:rsidR="00066BE1" w:rsidRDefault="00066BE1" w:rsidP="00066BE1">
      <w:pPr>
        <w:pStyle w:val="ListParagraph"/>
        <w:ind w:left="500" w:right="6626"/>
        <w:jc w:val="both"/>
        <w:rPr>
          <w:rFonts w:ascii="Arial" w:hAnsi="Arial" w:cs="Arial"/>
          <w:bCs/>
        </w:rPr>
      </w:pPr>
    </w:p>
    <w:p w14:paraId="3C54B0BB" w14:textId="180CC2D0" w:rsidR="00066BE1" w:rsidRDefault="00066BE1" w:rsidP="00066BE1">
      <w:pPr>
        <w:pStyle w:val="ListParagraph"/>
        <w:ind w:left="500" w:right="6626"/>
        <w:jc w:val="both"/>
        <w:rPr>
          <w:rFonts w:ascii="Arial" w:hAnsi="Arial" w:cs="Arial"/>
          <w:bCs/>
        </w:rPr>
      </w:pPr>
    </w:p>
    <w:p w14:paraId="3C9A66FA" w14:textId="0A6D4E41" w:rsidR="00066BE1" w:rsidRDefault="00066BE1" w:rsidP="00066BE1">
      <w:pPr>
        <w:pStyle w:val="ListParagraph"/>
        <w:ind w:left="500" w:right="6626"/>
        <w:jc w:val="both"/>
        <w:rPr>
          <w:rFonts w:ascii="Arial" w:hAnsi="Arial" w:cs="Arial"/>
          <w:bCs/>
        </w:rPr>
      </w:pPr>
    </w:p>
    <w:p w14:paraId="1E5FC764" w14:textId="5B710E82" w:rsidR="00066BE1" w:rsidRDefault="00066BE1" w:rsidP="00066BE1">
      <w:pPr>
        <w:pStyle w:val="ListParagraph"/>
        <w:ind w:left="500" w:right="6626"/>
        <w:jc w:val="both"/>
        <w:rPr>
          <w:rFonts w:ascii="Arial" w:hAnsi="Arial" w:cs="Arial"/>
          <w:bCs/>
        </w:rPr>
      </w:pPr>
    </w:p>
    <w:p w14:paraId="1B46807F" w14:textId="7CF0FD93" w:rsidR="00066BE1" w:rsidRDefault="00066BE1" w:rsidP="00066BE1">
      <w:pPr>
        <w:pStyle w:val="ListParagraph"/>
        <w:ind w:left="500" w:right="6626"/>
        <w:jc w:val="both"/>
        <w:rPr>
          <w:rFonts w:ascii="Arial" w:hAnsi="Arial" w:cs="Arial"/>
          <w:bCs/>
        </w:rPr>
      </w:pPr>
      <w:r>
        <w:rPr>
          <w:b/>
          <w:bCs/>
          <w:noProof/>
          <w:color w:val="365F91" w:themeColor="accent1" w:themeShade="BF"/>
          <w:sz w:val="32"/>
          <w:szCs w:val="32"/>
        </w:rPr>
        <w:drawing>
          <wp:inline distT="0" distB="0" distL="0" distR="0" wp14:anchorId="443CF194" wp14:editId="38DD45AC">
            <wp:extent cx="4270201" cy="749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1123" cy="7494738"/>
                    </a:xfrm>
                    <a:prstGeom prst="rect">
                      <a:avLst/>
                    </a:prstGeom>
                    <a:noFill/>
                    <a:ln>
                      <a:noFill/>
                    </a:ln>
                  </pic:spPr>
                </pic:pic>
              </a:graphicData>
            </a:graphic>
          </wp:inline>
        </w:drawing>
      </w:r>
    </w:p>
    <w:p w14:paraId="268376F4" w14:textId="2659F277" w:rsidR="00066BE1" w:rsidRDefault="00066BE1" w:rsidP="00066BE1">
      <w:pPr>
        <w:pStyle w:val="ListParagraph"/>
        <w:ind w:left="500" w:right="6626"/>
        <w:jc w:val="both"/>
        <w:rPr>
          <w:rFonts w:ascii="Arial" w:hAnsi="Arial" w:cs="Arial"/>
          <w:bCs/>
        </w:rPr>
      </w:pPr>
    </w:p>
    <w:p w14:paraId="700DC8FE" w14:textId="77777777" w:rsidR="0019511A" w:rsidRDefault="0019511A">
      <w:pPr>
        <w:spacing w:before="20" w:line="220" w:lineRule="exact"/>
        <w:rPr>
          <w:sz w:val="22"/>
          <w:szCs w:val="22"/>
        </w:rPr>
      </w:pPr>
    </w:p>
    <w:p w14:paraId="5BE4B64D" w14:textId="1BC69CA5" w:rsidR="0019511A" w:rsidRDefault="00184255">
      <w:pPr>
        <w:ind w:left="140" w:right="7154"/>
        <w:jc w:val="both"/>
        <w:rPr>
          <w:b/>
          <w:i/>
          <w:sz w:val="28"/>
          <w:szCs w:val="28"/>
        </w:rPr>
      </w:pPr>
      <w:r>
        <w:rPr>
          <w:b/>
          <w:i/>
          <w:spacing w:val="1"/>
          <w:sz w:val="28"/>
          <w:szCs w:val="28"/>
        </w:rPr>
        <w:t>8</w:t>
      </w:r>
      <w:r>
        <w:rPr>
          <w:b/>
          <w:i/>
          <w:spacing w:val="-1"/>
          <w:sz w:val="28"/>
          <w:szCs w:val="28"/>
        </w:rPr>
        <w:t>.</w:t>
      </w:r>
      <w:r>
        <w:rPr>
          <w:b/>
          <w:i/>
          <w:spacing w:val="1"/>
          <w:sz w:val="28"/>
          <w:szCs w:val="28"/>
        </w:rPr>
        <w:t>2</w:t>
      </w:r>
      <w:r>
        <w:rPr>
          <w:b/>
          <w:i/>
          <w:spacing w:val="-3"/>
          <w:sz w:val="28"/>
          <w:szCs w:val="28"/>
        </w:rPr>
        <w:t>.</w:t>
      </w:r>
      <w:r>
        <w:rPr>
          <w:b/>
          <w:i/>
          <w:sz w:val="28"/>
          <w:szCs w:val="28"/>
        </w:rPr>
        <w:t>2</w:t>
      </w:r>
      <w:r>
        <w:rPr>
          <w:b/>
          <w:i/>
          <w:spacing w:val="1"/>
          <w:sz w:val="28"/>
          <w:szCs w:val="28"/>
        </w:rPr>
        <w:t xml:space="preserve"> </w:t>
      </w:r>
      <w:r>
        <w:rPr>
          <w:b/>
          <w:i/>
          <w:sz w:val="28"/>
          <w:szCs w:val="28"/>
        </w:rPr>
        <w:t>S</w:t>
      </w:r>
      <w:r>
        <w:rPr>
          <w:b/>
          <w:i/>
          <w:spacing w:val="-1"/>
          <w:sz w:val="28"/>
          <w:szCs w:val="28"/>
        </w:rPr>
        <w:t>t</w:t>
      </w:r>
      <w:r>
        <w:rPr>
          <w:b/>
          <w:i/>
          <w:spacing w:val="1"/>
          <w:sz w:val="28"/>
          <w:szCs w:val="28"/>
        </w:rPr>
        <w:t>a</w:t>
      </w:r>
      <w:r>
        <w:rPr>
          <w:b/>
          <w:i/>
          <w:spacing w:val="-1"/>
          <w:sz w:val="28"/>
          <w:szCs w:val="28"/>
        </w:rPr>
        <w:t>t</w:t>
      </w:r>
      <w:r>
        <w:rPr>
          <w:b/>
          <w:i/>
          <w:sz w:val="28"/>
          <w:szCs w:val="28"/>
        </w:rPr>
        <w:t xml:space="preserve">e </w:t>
      </w:r>
      <w:r>
        <w:rPr>
          <w:b/>
          <w:i/>
          <w:spacing w:val="-2"/>
          <w:sz w:val="28"/>
          <w:szCs w:val="28"/>
        </w:rPr>
        <w:t>D</w:t>
      </w:r>
      <w:r>
        <w:rPr>
          <w:b/>
          <w:i/>
          <w:spacing w:val="1"/>
          <w:sz w:val="28"/>
          <w:szCs w:val="28"/>
        </w:rPr>
        <w:t>i</w:t>
      </w:r>
      <w:r>
        <w:rPr>
          <w:b/>
          <w:i/>
          <w:spacing w:val="-1"/>
          <w:sz w:val="28"/>
          <w:szCs w:val="28"/>
        </w:rPr>
        <w:t>ag</w:t>
      </w:r>
      <w:r>
        <w:rPr>
          <w:b/>
          <w:i/>
          <w:spacing w:val="1"/>
          <w:sz w:val="28"/>
          <w:szCs w:val="28"/>
        </w:rPr>
        <w:t>r</w:t>
      </w:r>
      <w:r>
        <w:rPr>
          <w:b/>
          <w:i/>
          <w:spacing w:val="-1"/>
          <w:sz w:val="28"/>
          <w:szCs w:val="28"/>
        </w:rPr>
        <w:t>a</w:t>
      </w:r>
      <w:r>
        <w:rPr>
          <w:b/>
          <w:i/>
          <w:sz w:val="28"/>
          <w:szCs w:val="28"/>
        </w:rPr>
        <w:t>m</w:t>
      </w:r>
    </w:p>
    <w:p w14:paraId="2D743285" w14:textId="5DC2E438" w:rsidR="00066BE1" w:rsidRDefault="00066BE1">
      <w:pPr>
        <w:ind w:left="140" w:right="7154"/>
        <w:jc w:val="both"/>
        <w:rPr>
          <w:b/>
          <w:i/>
          <w:sz w:val="28"/>
          <w:szCs w:val="28"/>
        </w:rPr>
      </w:pPr>
    </w:p>
    <w:p w14:paraId="09B0F0AC" w14:textId="5847704B" w:rsidR="00066BE1" w:rsidRDefault="00620465" w:rsidP="00620465">
      <w:pPr>
        <w:pStyle w:val="ListParagraph"/>
        <w:numPr>
          <w:ilvl w:val="0"/>
          <w:numId w:val="11"/>
        </w:numPr>
        <w:ind w:right="7154"/>
        <w:jc w:val="both"/>
        <w:rPr>
          <w:sz w:val="28"/>
          <w:szCs w:val="28"/>
        </w:rPr>
      </w:pPr>
      <w:r>
        <w:rPr>
          <w:sz w:val="28"/>
          <w:szCs w:val="28"/>
        </w:rPr>
        <w:t>USER MODULE</w:t>
      </w:r>
    </w:p>
    <w:p w14:paraId="47ABD65F" w14:textId="264BE549" w:rsidR="00620465" w:rsidRDefault="00620465" w:rsidP="00620465">
      <w:pPr>
        <w:pStyle w:val="ListParagraph"/>
        <w:ind w:left="500" w:right="7154"/>
        <w:jc w:val="both"/>
        <w:rPr>
          <w:sz w:val="28"/>
          <w:szCs w:val="28"/>
        </w:rPr>
      </w:pPr>
    </w:p>
    <w:p w14:paraId="48A7F524" w14:textId="713169F6" w:rsidR="00620465" w:rsidRDefault="00620465" w:rsidP="00620465">
      <w:pPr>
        <w:pStyle w:val="ListParagraph"/>
        <w:ind w:left="500" w:right="7154"/>
        <w:jc w:val="both"/>
        <w:rPr>
          <w:sz w:val="28"/>
          <w:szCs w:val="28"/>
        </w:rPr>
      </w:pPr>
      <w:r>
        <w:rPr>
          <w:b/>
          <w:bCs/>
          <w:noProof/>
          <w:color w:val="365F91" w:themeColor="accent1" w:themeShade="BF"/>
          <w:sz w:val="32"/>
          <w:szCs w:val="32"/>
        </w:rPr>
        <w:drawing>
          <wp:inline distT="0" distB="0" distL="0" distR="0" wp14:anchorId="7B1B7F2E" wp14:editId="2F4124E6">
            <wp:extent cx="6121400" cy="26734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2673410"/>
                    </a:xfrm>
                    <a:prstGeom prst="rect">
                      <a:avLst/>
                    </a:prstGeom>
                    <a:noFill/>
                    <a:ln>
                      <a:noFill/>
                    </a:ln>
                  </pic:spPr>
                </pic:pic>
              </a:graphicData>
            </a:graphic>
          </wp:inline>
        </w:drawing>
      </w:r>
    </w:p>
    <w:p w14:paraId="0FBAFD7A" w14:textId="139AF595" w:rsidR="00620465" w:rsidRDefault="00620465" w:rsidP="00620465">
      <w:pPr>
        <w:pStyle w:val="ListParagraph"/>
        <w:ind w:left="500" w:right="7154"/>
        <w:jc w:val="both"/>
        <w:rPr>
          <w:sz w:val="28"/>
          <w:szCs w:val="28"/>
        </w:rPr>
      </w:pPr>
    </w:p>
    <w:p w14:paraId="0D071534" w14:textId="77777777" w:rsidR="00620465" w:rsidRDefault="00620465" w:rsidP="00620465">
      <w:pPr>
        <w:pStyle w:val="ListParagraph"/>
        <w:numPr>
          <w:ilvl w:val="0"/>
          <w:numId w:val="11"/>
        </w:numPr>
        <w:ind w:right="7154"/>
        <w:jc w:val="both"/>
        <w:rPr>
          <w:sz w:val="28"/>
          <w:szCs w:val="28"/>
        </w:rPr>
      </w:pPr>
      <w:r>
        <w:rPr>
          <w:sz w:val="28"/>
          <w:szCs w:val="28"/>
        </w:rPr>
        <w:t xml:space="preserve">ADMIN </w:t>
      </w:r>
    </w:p>
    <w:p w14:paraId="3ACC1AD0" w14:textId="4E114C01" w:rsidR="00620465" w:rsidRPr="00620465" w:rsidRDefault="00620465" w:rsidP="00620465">
      <w:pPr>
        <w:pStyle w:val="ListParagraph"/>
        <w:ind w:left="500" w:right="7154"/>
        <w:jc w:val="both"/>
        <w:rPr>
          <w:sz w:val="28"/>
          <w:szCs w:val="28"/>
        </w:rPr>
      </w:pPr>
      <w:r>
        <w:rPr>
          <w:b/>
          <w:bCs/>
          <w:noProof/>
          <w:color w:val="365F91" w:themeColor="accent1" w:themeShade="BF"/>
          <w:sz w:val="32"/>
          <w:szCs w:val="32"/>
        </w:rPr>
        <w:drawing>
          <wp:inline distT="0" distB="0" distL="0" distR="0" wp14:anchorId="089D9490" wp14:editId="7D486FF5">
            <wp:extent cx="6121400" cy="392285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3922856"/>
                    </a:xfrm>
                    <a:prstGeom prst="rect">
                      <a:avLst/>
                    </a:prstGeom>
                    <a:noFill/>
                    <a:ln>
                      <a:noFill/>
                    </a:ln>
                  </pic:spPr>
                </pic:pic>
              </a:graphicData>
            </a:graphic>
          </wp:inline>
        </w:drawing>
      </w:r>
      <w:r>
        <w:rPr>
          <w:sz w:val="28"/>
          <w:szCs w:val="28"/>
        </w:rPr>
        <w:t xml:space="preserve"> </w:t>
      </w:r>
    </w:p>
    <w:p w14:paraId="703295E4" w14:textId="77777777" w:rsidR="0019511A" w:rsidRDefault="0019511A">
      <w:pPr>
        <w:spacing w:before="20" w:line="220" w:lineRule="exact"/>
        <w:rPr>
          <w:sz w:val="22"/>
          <w:szCs w:val="22"/>
        </w:rPr>
      </w:pPr>
    </w:p>
    <w:p w14:paraId="5FAD3793" w14:textId="5EFC166B" w:rsidR="0019511A" w:rsidRDefault="00184255">
      <w:pPr>
        <w:ind w:left="140" w:right="6859"/>
        <w:jc w:val="both"/>
        <w:rPr>
          <w:b/>
          <w:i/>
          <w:sz w:val="28"/>
          <w:szCs w:val="28"/>
        </w:rPr>
      </w:pPr>
      <w:r>
        <w:rPr>
          <w:b/>
          <w:i/>
          <w:spacing w:val="1"/>
          <w:sz w:val="28"/>
          <w:szCs w:val="28"/>
        </w:rPr>
        <w:t>8</w:t>
      </w:r>
      <w:r>
        <w:rPr>
          <w:b/>
          <w:i/>
          <w:spacing w:val="-1"/>
          <w:sz w:val="28"/>
          <w:szCs w:val="28"/>
        </w:rPr>
        <w:t>.</w:t>
      </w:r>
      <w:r>
        <w:rPr>
          <w:b/>
          <w:i/>
          <w:spacing w:val="1"/>
          <w:sz w:val="28"/>
          <w:szCs w:val="28"/>
        </w:rPr>
        <w:t>2</w:t>
      </w:r>
      <w:r>
        <w:rPr>
          <w:b/>
          <w:i/>
          <w:spacing w:val="-3"/>
          <w:sz w:val="28"/>
          <w:szCs w:val="28"/>
        </w:rPr>
        <w:t>.</w:t>
      </w:r>
      <w:r>
        <w:rPr>
          <w:b/>
          <w:i/>
          <w:sz w:val="28"/>
          <w:szCs w:val="28"/>
        </w:rPr>
        <w:t>3</w:t>
      </w:r>
      <w:r>
        <w:rPr>
          <w:b/>
          <w:i/>
          <w:spacing w:val="1"/>
          <w:sz w:val="28"/>
          <w:szCs w:val="28"/>
        </w:rPr>
        <w:t xml:space="preserve"> </w:t>
      </w:r>
      <w:r>
        <w:rPr>
          <w:b/>
          <w:i/>
          <w:sz w:val="28"/>
          <w:szCs w:val="28"/>
        </w:rPr>
        <w:t>Ac</w:t>
      </w:r>
      <w:r>
        <w:rPr>
          <w:b/>
          <w:i/>
          <w:spacing w:val="-1"/>
          <w:sz w:val="28"/>
          <w:szCs w:val="28"/>
        </w:rPr>
        <w:t>t</w:t>
      </w:r>
      <w:r>
        <w:rPr>
          <w:b/>
          <w:i/>
          <w:spacing w:val="1"/>
          <w:sz w:val="28"/>
          <w:szCs w:val="28"/>
        </w:rPr>
        <w:t>i</w:t>
      </w:r>
      <w:r>
        <w:rPr>
          <w:b/>
          <w:i/>
          <w:spacing w:val="-2"/>
          <w:sz w:val="28"/>
          <w:szCs w:val="28"/>
        </w:rPr>
        <w:t>v</w:t>
      </w:r>
      <w:r>
        <w:rPr>
          <w:b/>
          <w:i/>
          <w:spacing w:val="1"/>
          <w:sz w:val="28"/>
          <w:szCs w:val="28"/>
        </w:rPr>
        <w:t>i</w:t>
      </w:r>
      <w:r>
        <w:rPr>
          <w:b/>
          <w:i/>
          <w:spacing w:val="-1"/>
          <w:sz w:val="28"/>
          <w:szCs w:val="28"/>
        </w:rPr>
        <w:t>t</w:t>
      </w:r>
      <w:r>
        <w:rPr>
          <w:b/>
          <w:i/>
          <w:sz w:val="28"/>
          <w:szCs w:val="28"/>
        </w:rPr>
        <w:t xml:space="preserve">y </w:t>
      </w:r>
      <w:r>
        <w:rPr>
          <w:b/>
          <w:i/>
          <w:spacing w:val="-2"/>
          <w:sz w:val="28"/>
          <w:szCs w:val="28"/>
        </w:rPr>
        <w:t>D</w:t>
      </w:r>
      <w:r>
        <w:rPr>
          <w:b/>
          <w:i/>
          <w:spacing w:val="1"/>
          <w:sz w:val="28"/>
          <w:szCs w:val="28"/>
        </w:rPr>
        <w:t>i</w:t>
      </w:r>
      <w:r>
        <w:rPr>
          <w:b/>
          <w:i/>
          <w:spacing w:val="-1"/>
          <w:sz w:val="28"/>
          <w:szCs w:val="28"/>
        </w:rPr>
        <w:t>ag</w:t>
      </w:r>
      <w:r>
        <w:rPr>
          <w:b/>
          <w:i/>
          <w:spacing w:val="1"/>
          <w:sz w:val="28"/>
          <w:szCs w:val="28"/>
        </w:rPr>
        <w:t>r</w:t>
      </w:r>
      <w:r>
        <w:rPr>
          <w:b/>
          <w:i/>
          <w:spacing w:val="-1"/>
          <w:sz w:val="28"/>
          <w:szCs w:val="28"/>
        </w:rPr>
        <w:t>a</w:t>
      </w:r>
      <w:r>
        <w:rPr>
          <w:b/>
          <w:i/>
          <w:sz w:val="28"/>
          <w:szCs w:val="28"/>
        </w:rPr>
        <w:t>m</w:t>
      </w:r>
    </w:p>
    <w:p w14:paraId="07F4F000" w14:textId="5AA7DD68" w:rsidR="00620465" w:rsidRDefault="00620465">
      <w:pPr>
        <w:ind w:left="140" w:right="6859"/>
        <w:jc w:val="both"/>
        <w:rPr>
          <w:b/>
          <w:i/>
          <w:sz w:val="28"/>
          <w:szCs w:val="28"/>
        </w:rPr>
      </w:pPr>
    </w:p>
    <w:p w14:paraId="74E5BB77" w14:textId="2C55B885" w:rsidR="00620465" w:rsidRDefault="00620465">
      <w:pPr>
        <w:ind w:left="140" w:right="6859"/>
        <w:jc w:val="both"/>
        <w:rPr>
          <w:b/>
          <w:i/>
          <w:sz w:val="28"/>
          <w:szCs w:val="28"/>
        </w:rPr>
      </w:pPr>
    </w:p>
    <w:p w14:paraId="6F949C8E" w14:textId="3346F669" w:rsidR="00620465" w:rsidRDefault="00620465">
      <w:pPr>
        <w:ind w:left="140" w:right="6859"/>
        <w:jc w:val="both"/>
        <w:rPr>
          <w:b/>
          <w:i/>
          <w:sz w:val="28"/>
          <w:szCs w:val="28"/>
        </w:rPr>
      </w:pPr>
    </w:p>
    <w:p w14:paraId="4467F9AE" w14:textId="47AF9C36" w:rsidR="00620465" w:rsidRDefault="00620465" w:rsidP="00620465">
      <w:pPr>
        <w:pStyle w:val="ListParagraph"/>
        <w:numPr>
          <w:ilvl w:val="0"/>
          <w:numId w:val="12"/>
        </w:numPr>
        <w:ind w:right="6859"/>
        <w:jc w:val="both"/>
        <w:rPr>
          <w:sz w:val="28"/>
          <w:szCs w:val="28"/>
        </w:rPr>
      </w:pPr>
      <w:r>
        <w:rPr>
          <w:sz w:val="28"/>
          <w:szCs w:val="28"/>
        </w:rPr>
        <w:t>User reserve ticket</w:t>
      </w:r>
    </w:p>
    <w:p w14:paraId="3708A374" w14:textId="617358D4" w:rsidR="00620465" w:rsidRDefault="00620465" w:rsidP="00620465">
      <w:pPr>
        <w:pStyle w:val="ListParagraph"/>
        <w:ind w:left="500" w:right="6859"/>
        <w:jc w:val="both"/>
        <w:rPr>
          <w:sz w:val="28"/>
          <w:szCs w:val="28"/>
        </w:rPr>
      </w:pPr>
    </w:p>
    <w:p w14:paraId="2123A5FE" w14:textId="35BCCE14" w:rsidR="00620465" w:rsidRDefault="00620465" w:rsidP="00620465">
      <w:pPr>
        <w:pStyle w:val="ListParagraph"/>
        <w:ind w:left="500" w:right="6859"/>
        <w:jc w:val="both"/>
        <w:rPr>
          <w:sz w:val="28"/>
          <w:szCs w:val="28"/>
        </w:rPr>
      </w:pPr>
      <w:r>
        <w:rPr>
          <w:b/>
          <w:bCs/>
          <w:noProof/>
          <w:color w:val="365F91" w:themeColor="accent1" w:themeShade="BF"/>
          <w:sz w:val="32"/>
          <w:szCs w:val="32"/>
        </w:rPr>
        <w:drawing>
          <wp:inline distT="0" distB="0" distL="0" distR="0" wp14:anchorId="791A3BBC" wp14:editId="7E728EE8">
            <wp:extent cx="6069967" cy="6507480"/>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2859" cy="6510580"/>
                    </a:xfrm>
                    <a:prstGeom prst="rect">
                      <a:avLst/>
                    </a:prstGeom>
                    <a:noFill/>
                    <a:ln>
                      <a:noFill/>
                    </a:ln>
                  </pic:spPr>
                </pic:pic>
              </a:graphicData>
            </a:graphic>
          </wp:inline>
        </w:drawing>
      </w:r>
    </w:p>
    <w:p w14:paraId="273AA31E" w14:textId="0F90852D" w:rsidR="00620465" w:rsidRDefault="00620465" w:rsidP="00620465">
      <w:pPr>
        <w:pStyle w:val="ListParagraph"/>
        <w:ind w:left="500" w:right="6859"/>
        <w:jc w:val="both"/>
        <w:rPr>
          <w:sz w:val="28"/>
          <w:szCs w:val="28"/>
        </w:rPr>
      </w:pPr>
    </w:p>
    <w:p w14:paraId="3651C991" w14:textId="7891F844" w:rsidR="00620465" w:rsidRDefault="0062557E" w:rsidP="00620465">
      <w:pPr>
        <w:pStyle w:val="ListParagraph"/>
        <w:numPr>
          <w:ilvl w:val="0"/>
          <w:numId w:val="12"/>
        </w:numPr>
        <w:ind w:right="6859"/>
        <w:jc w:val="both"/>
        <w:rPr>
          <w:sz w:val="28"/>
          <w:szCs w:val="28"/>
        </w:rPr>
      </w:pPr>
      <w:r>
        <w:rPr>
          <w:sz w:val="28"/>
          <w:szCs w:val="28"/>
        </w:rPr>
        <w:t xml:space="preserve">User cancel ticket </w:t>
      </w:r>
    </w:p>
    <w:p w14:paraId="12EE429D" w14:textId="3BC6C203" w:rsidR="0062557E" w:rsidRDefault="0062557E" w:rsidP="0062557E">
      <w:pPr>
        <w:pStyle w:val="ListParagraph"/>
        <w:ind w:left="500" w:right="6859"/>
        <w:jc w:val="both"/>
        <w:rPr>
          <w:sz w:val="28"/>
          <w:szCs w:val="28"/>
        </w:rPr>
      </w:pPr>
      <w:r>
        <w:rPr>
          <w:b/>
          <w:bCs/>
          <w:noProof/>
          <w:color w:val="365F91" w:themeColor="accent1" w:themeShade="BF"/>
          <w:sz w:val="32"/>
          <w:szCs w:val="32"/>
        </w:rPr>
        <w:lastRenderedPageBreak/>
        <w:drawing>
          <wp:inline distT="0" distB="0" distL="0" distR="0" wp14:anchorId="5CBF3415" wp14:editId="2E3E00FE">
            <wp:extent cx="4717915" cy="3748405"/>
            <wp:effectExtent l="0" t="0" r="698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4956" cy="3769889"/>
                    </a:xfrm>
                    <a:prstGeom prst="rect">
                      <a:avLst/>
                    </a:prstGeom>
                    <a:noFill/>
                    <a:ln>
                      <a:noFill/>
                    </a:ln>
                  </pic:spPr>
                </pic:pic>
              </a:graphicData>
            </a:graphic>
          </wp:inline>
        </w:drawing>
      </w:r>
    </w:p>
    <w:p w14:paraId="530DCAD3" w14:textId="532AE368" w:rsidR="0062557E" w:rsidRDefault="0062557E" w:rsidP="0062557E">
      <w:pPr>
        <w:pStyle w:val="ListParagraph"/>
        <w:ind w:left="500" w:right="6859"/>
        <w:jc w:val="both"/>
        <w:rPr>
          <w:sz w:val="28"/>
          <w:szCs w:val="28"/>
        </w:rPr>
      </w:pPr>
    </w:p>
    <w:p w14:paraId="2F62F60F" w14:textId="532AE368" w:rsidR="0062557E" w:rsidRDefault="0062557E" w:rsidP="0062557E">
      <w:pPr>
        <w:pStyle w:val="ListParagraph"/>
        <w:numPr>
          <w:ilvl w:val="0"/>
          <w:numId w:val="12"/>
        </w:numPr>
        <w:ind w:right="6859"/>
        <w:jc w:val="both"/>
        <w:rPr>
          <w:sz w:val="28"/>
          <w:szCs w:val="28"/>
        </w:rPr>
      </w:pPr>
      <w:r>
        <w:rPr>
          <w:sz w:val="28"/>
          <w:szCs w:val="28"/>
        </w:rPr>
        <w:lastRenderedPageBreak/>
        <w:t>Admin add train</w:t>
      </w:r>
      <w:r>
        <w:rPr>
          <w:b/>
          <w:bCs/>
          <w:noProof/>
          <w:color w:val="365F91" w:themeColor="accent1" w:themeShade="BF"/>
          <w:sz w:val="32"/>
          <w:szCs w:val="32"/>
        </w:rPr>
        <w:drawing>
          <wp:inline distT="0" distB="0" distL="0" distR="0" wp14:anchorId="5EAC7C4B" wp14:editId="1A293286">
            <wp:extent cx="5434314" cy="53987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5407" cy="5419725"/>
                    </a:xfrm>
                    <a:prstGeom prst="rect">
                      <a:avLst/>
                    </a:prstGeom>
                    <a:noFill/>
                    <a:ln>
                      <a:noFill/>
                    </a:ln>
                  </pic:spPr>
                </pic:pic>
              </a:graphicData>
            </a:graphic>
          </wp:inline>
        </w:drawing>
      </w:r>
    </w:p>
    <w:p w14:paraId="2AB5AABF" w14:textId="1F1F7C82" w:rsidR="0062557E" w:rsidRDefault="0062557E" w:rsidP="0062557E">
      <w:pPr>
        <w:pStyle w:val="ListParagraph"/>
        <w:ind w:left="500" w:right="6859"/>
        <w:jc w:val="both"/>
        <w:rPr>
          <w:sz w:val="28"/>
          <w:szCs w:val="28"/>
        </w:rPr>
      </w:pPr>
    </w:p>
    <w:p w14:paraId="0567DE45" w14:textId="7CC6B329" w:rsidR="0062557E" w:rsidRDefault="0062557E" w:rsidP="0062557E">
      <w:pPr>
        <w:pStyle w:val="ListParagraph"/>
        <w:ind w:left="500" w:right="6859"/>
        <w:jc w:val="both"/>
        <w:rPr>
          <w:sz w:val="28"/>
          <w:szCs w:val="28"/>
        </w:rPr>
      </w:pPr>
    </w:p>
    <w:p w14:paraId="6DD431A4" w14:textId="629A16D9" w:rsidR="0062557E" w:rsidRDefault="0062557E" w:rsidP="0062557E">
      <w:pPr>
        <w:pStyle w:val="ListParagraph"/>
        <w:numPr>
          <w:ilvl w:val="0"/>
          <w:numId w:val="12"/>
        </w:numPr>
        <w:ind w:right="6859"/>
        <w:jc w:val="both"/>
        <w:rPr>
          <w:sz w:val="28"/>
          <w:szCs w:val="28"/>
        </w:rPr>
      </w:pPr>
      <w:r>
        <w:rPr>
          <w:sz w:val="28"/>
          <w:szCs w:val="28"/>
        </w:rPr>
        <w:t>Admin delete train</w:t>
      </w:r>
    </w:p>
    <w:p w14:paraId="4C6B7F4A" w14:textId="1A2928A4" w:rsidR="0062557E" w:rsidRDefault="0062557E" w:rsidP="0062557E">
      <w:pPr>
        <w:pStyle w:val="ListParagraph"/>
        <w:ind w:left="500" w:right="6859"/>
        <w:jc w:val="both"/>
        <w:rPr>
          <w:sz w:val="28"/>
          <w:szCs w:val="28"/>
        </w:rPr>
      </w:pPr>
    </w:p>
    <w:p w14:paraId="3808D799" w14:textId="32C6765A" w:rsidR="0062557E" w:rsidRDefault="0062557E" w:rsidP="0062557E">
      <w:pPr>
        <w:pStyle w:val="ListParagraph"/>
        <w:ind w:left="500" w:right="6859"/>
        <w:jc w:val="both"/>
        <w:rPr>
          <w:sz w:val="28"/>
          <w:szCs w:val="28"/>
        </w:rPr>
      </w:pPr>
      <w:r>
        <w:rPr>
          <w:b/>
          <w:bCs/>
          <w:noProof/>
          <w:color w:val="365F91" w:themeColor="accent1" w:themeShade="BF"/>
          <w:sz w:val="32"/>
          <w:szCs w:val="32"/>
        </w:rPr>
        <w:lastRenderedPageBreak/>
        <w:drawing>
          <wp:inline distT="0" distB="0" distL="0" distR="0" wp14:anchorId="32699C67" wp14:editId="18A1EDFE">
            <wp:extent cx="4731104" cy="35311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783" cy="3547321"/>
                    </a:xfrm>
                    <a:prstGeom prst="rect">
                      <a:avLst/>
                    </a:prstGeom>
                    <a:noFill/>
                    <a:ln>
                      <a:noFill/>
                    </a:ln>
                  </pic:spPr>
                </pic:pic>
              </a:graphicData>
            </a:graphic>
          </wp:inline>
        </w:drawing>
      </w:r>
    </w:p>
    <w:p w14:paraId="02B7300B" w14:textId="48BAC533" w:rsidR="00C44277" w:rsidRDefault="00C44277" w:rsidP="0062557E">
      <w:pPr>
        <w:pStyle w:val="ListParagraph"/>
        <w:ind w:left="500" w:right="6859"/>
        <w:jc w:val="both"/>
        <w:rPr>
          <w:sz w:val="28"/>
          <w:szCs w:val="28"/>
        </w:rPr>
      </w:pPr>
    </w:p>
    <w:p w14:paraId="402C2001" w14:textId="77D4951C" w:rsidR="00C44277" w:rsidRDefault="00C44277" w:rsidP="0062557E">
      <w:pPr>
        <w:pStyle w:val="ListParagraph"/>
        <w:ind w:left="500" w:right="6859"/>
        <w:jc w:val="both"/>
        <w:rPr>
          <w:sz w:val="28"/>
          <w:szCs w:val="28"/>
        </w:rPr>
      </w:pPr>
    </w:p>
    <w:p w14:paraId="18BE2774" w14:textId="77777777" w:rsidR="00C44277" w:rsidRDefault="00C44277" w:rsidP="0062557E">
      <w:pPr>
        <w:pStyle w:val="ListParagraph"/>
        <w:ind w:left="500" w:right="6859"/>
        <w:jc w:val="both"/>
        <w:rPr>
          <w:b/>
          <w:i/>
          <w:sz w:val="28"/>
          <w:szCs w:val="28"/>
        </w:rPr>
      </w:pPr>
      <w:r>
        <w:rPr>
          <w:b/>
          <w:i/>
          <w:spacing w:val="1"/>
          <w:sz w:val="28"/>
          <w:szCs w:val="28"/>
        </w:rPr>
        <w:t>8</w:t>
      </w:r>
      <w:r>
        <w:rPr>
          <w:b/>
          <w:i/>
          <w:spacing w:val="-1"/>
          <w:sz w:val="28"/>
          <w:szCs w:val="28"/>
        </w:rPr>
        <w:t>.</w:t>
      </w:r>
      <w:r>
        <w:rPr>
          <w:b/>
          <w:i/>
          <w:spacing w:val="1"/>
          <w:sz w:val="28"/>
          <w:szCs w:val="28"/>
        </w:rPr>
        <w:t>2</w:t>
      </w:r>
      <w:r>
        <w:rPr>
          <w:b/>
          <w:i/>
          <w:spacing w:val="-3"/>
          <w:sz w:val="28"/>
          <w:szCs w:val="28"/>
        </w:rPr>
        <w:t>.</w:t>
      </w:r>
      <w:r>
        <w:rPr>
          <w:b/>
          <w:i/>
          <w:sz w:val="28"/>
          <w:szCs w:val="28"/>
        </w:rPr>
        <w:t>4</w:t>
      </w:r>
    </w:p>
    <w:p w14:paraId="31694FB4" w14:textId="3554FEC2" w:rsidR="00C44277" w:rsidRDefault="00C44277" w:rsidP="0062557E">
      <w:pPr>
        <w:pStyle w:val="ListParagraph"/>
        <w:ind w:left="500" w:right="6859"/>
        <w:jc w:val="both"/>
        <w:rPr>
          <w:sz w:val="28"/>
          <w:szCs w:val="28"/>
        </w:rPr>
      </w:pPr>
      <w:r>
        <w:rPr>
          <w:b/>
          <w:i/>
          <w:spacing w:val="1"/>
          <w:sz w:val="28"/>
          <w:szCs w:val="28"/>
        </w:rPr>
        <w:t xml:space="preserve"> </w:t>
      </w:r>
      <w:r>
        <w:rPr>
          <w:b/>
          <w:i/>
          <w:sz w:val="28"/>
          <w:szCs w:val="28"/>
        </w:rPr>
        <w:t xml:space="preserve">Timing </w:t>
      </w:r>
      <w:r>
        <w:rPr>
          <w:b/>
          <w:i/>
          <w:spacing w:val="-2"/>
          <w:sz w:val="28"/>
          <w:szCs w:val="28"/>
        </w:rPr>
        <w:t>D</w:t>
      </w:r>
      <w:r>
        <w:rPr>
          <w:b/>
          <w:i/>
          <w:spacing w:val="1"/>
          <w:sz w:val="28"/>
          <w:szCs w:val="28"/>
        </w:rPr>
        <w:t>i</w:t>
      </w:r>
      <w:r>
        <w:rPr>
          <w:b/>
          <w:i/>
          <w:spacing w:val="-1"/>
          <w:sz w:val="28"/>
          <w:szCs w:val="28"/>
        </w:rPr>
        <w:t>ag</w:t>
      </w:r>
      <w:r>
        <w:rPr>
          <w:b/>
          <w:i/>
          <w:spacing w:val="1"/>
          <w:sz w:val="28"/>
          <w:szCs w:val="28"/>
        </w:rPr>
        <w:t>r</w:t>
      </w:r>
      <w:r>
        <w:rPr>
          <w:b/>
          <w:i/>
          <w:spacing w:val="-1"/>
          <w:sz w:val="28"/>
          <w:szCs w:val="28"/>
        </w:rPr>
        <w:t>a</w:t>
      </w:r>
      <w:r>
        <w:rPr>
          <w:b/>
          <w:i/>
          <w:sz w:val="28"/>
          <w:szCs w:val="28"/>
        </w:rPr>
        <w:t>m</w:t>
      </w:r>
    </w:p>
    <w:p w14:paraId="45EDB5F4" w14:textId="4B6A38F7" w:rsidR="0062557E" w:rsidRDefault="0062557E" w:rsidP="0062557E">
      <w:pPr>
        <w:pStyle w:val="ListParagraph"/>
        <w:ind w:left="500" w:right="6859"/>
        <w:jc w:val="both"/>
        <w:rPr>
          <w:sz w:val="28"/>
          <w:szCs w:val="28"/>
        </w:rPr>
      </w:pPr>
    </w:p>
    <w:p w14:paraId="45184814" w14:textId="2105FC75" w:rsidR="0062557E" w:rsidRDefault="00C44277" w:rsidP="00C44277">
      <w:pPr>
        <w:pStyle w:val="ListParagraph"/>
        <w:numPr>
          <w:ilvl w:val="0"/>
          <w:numId w:val="13"/>
        </w:numPr>
        <w:ind w:right="6859"/>
        <w:jc w:val="both"/>
        <w:rPr>
          <w:sz w:val="28"/>
          <w:szCs w:val="28"/>
        </w:rPr>
      </w:pPr>
      <w:r>
        <w:rPr>
          <w:sz w:val="28"/>
          <w:szCs w:val="28"/>
        </w:rPr>
        <w:t>Reserve Ticket</w:t>
      </w:r>
    </w:p>
    <w:p w14:paraId="7DB2DFF4" w14:textId="7D7494B9" w:rsidR="00C44277" w:rsidRDefault="00C44277" w:rsidP="00C44277">
      <w:pPr>
        <w:pStyle w:val="ListParagraph"/>
        <w:ind w:left="860" w:right="6859"/>
        <w:jc w:val="both"/>
        <w:rPr>
          <w:sz w:val="28"/>
          <w:szCs w:val="28"/>
        </w:rPr>
      </w:pPr>
      <w:r>
        <w:rPr>
          <w:b/>
          <w:bCs/>
          <w:noProof/>
          <w:color w:val="365F91" w:themeColor="accent1" w:themeShade="BF"/>
          <w:sz w:val="32"/>
          <w:szCs w:val="32"/>
        </w:rPr>
        <w:drawing>
          <wp:inline distT="0" distB="0" distL="0" distR="0" wp14:anchorId="78213D1B" wp14:editId="2E323C21">
            <wp:extent cx="5938520" cy="3288030"/>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3288030"/>
                    </a:xfrm>
                    <a:prstGeom prst="rect">
                      <a:avLst/>
                    </a:prstGeom>
                    <a:noFill/>
                    <a:ln>
                      <a:noFill/>
                    </a:ln>
                  </pic:spPr>
                </pic:pic>
              </a:graphicData>
            </a:graphic>
          </wp:inline>
        </w:drawing>
      </w:r>
    </w:p>
    <w:p w14:paraId="7C7A8161" w14:textId="02C24FF7" w:rsidR="00C44277" w:rsidRDefault="00C44277" w:rsidP="00C44277">
      <w:pPr>
        <w:pStyle w:val="ListParagraph"/>
        <w:ind w:left="860" w:right="6859"/>
        <w:jc w:val="both"/>
        <w:rPr>
          <w:sz w:val="28"/>
          <w:szCs w:val="28"/>
        </w:rPr>
      </w:pPr>
    </w:p>
    <w:p w14:paraId="73827598" w14:textId="159F47C7" w:rsidR="00C44277" w:rsidRDefault="00C67F48" w:rsidP="00C44277">
      <w:pPr>
        <w:pStyle w:val="ListParagraph"/>
        <w:numPr>
          <w:ilvl w:val="0"/>
          <w:numId w:val="13"/>
        </w:numPr>
        <w:ind w:right="6859"/>
        <w:jc w:val="both"/>
        <w:rPr>
          <w:sz w:val="28"/>
          <w:szCs w:val="28"/>
        </w:rPr>
      </w:pPr>
      <w:r>
        <w:rPr>
          <w:sz w:val="28"/>
          <w:szCs w:val="28"/>
        </w:rPr>
        <w:t>Cancel ticket</w:t>
      </w:r>
    </w:p>
    <w:p w14:paraId="1A914E13" w14:textId="536CEBE5" w:rsidR="00C67F48" w:rsidRDefault="00C67F48" w:rsidP="00C67F48">
      <w:pPr>
        <w:pStyle w:val="ListParagraph"/>
        <w:ind w:left="860" w:right="6859"/>
        <w:jc w:val="both"/>
        <w:rPr>
          <w:sz w:val="28"/>
          <w:szCs w:val="28"/>
        </w:rPr>
      </w:pPr>
    </w:p>
    <w:p w14:paraId="14A2847D" w14:textId="5D7AA82D" w:rsidR="00C67F48" w:rsidRDefault="00C67F48" w:rsidP="00C67F48">
      <w:pPr>
        <w:pStyle w:val="ListParagraph"/>
        <w:ind w:left="860" w:right="6859"/>
        <w:jc w:val="both"/>
        <w:rPr>
          <w:sz w:val="28"/>
          <w:szCs w:val="28"/>
        </w:rPr>
      </w:pPr>
      <w:r>
        <w:rPr>
          <w:b/>
          <w:bCs/>
          <w:noProof/>
          <w:color w:val="365F91" w:themeColor="accent1" w:themeShade="BF"/>
          <w:sz w:val="32"/>
          <w:szCs w:val="32"/>
        </w:rPr>
        <w:lastRenderedPageBreak/>
        <w:drawing>
          <wp:inline distT="0" distB="0" distL="0" distR="0" wp14:anchorId="4CF8393F" wp14:editId="69B8FEC0">
            <wp:extent cx="5938520" cy="3903980"/>
            <wp:effectExtent l="0" t="0" r="508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3903980"/>
                    </a:xfrm>
                    <a:prstGeom prst="rect">
                      <a:avLst/>
                    </a:prstGeom>
                    <a:noFill/>
                    <a:ln>
                      <a:noFill/>
                    </a:ln>
                  </pic:spPr>
                </pic:pic>
              </a:graphicData>
            </a:graphic>
          </wp:inline>
        </w:drawing>
      </w:r>
    </w:p>
    <w:p w14:paraId="4592BC19" w14:textId="2946E2E6" w:rsidR="00C67F48" w:rsidRDefault="00C67F48" w:rsidP="00C67F48">
      <w:pPr>
        <w:pStyle w:val="ListParagraph"/>
        <w:ind w:left="860" w:right="6859"/>
        <w:jc w:val="both"/>
        <w:rPr>
          <w:sz w:val="28"/>
          <w:szCs w:val="28"/>
        </w:rPr>
      </w:pPr>
    </w:p>
    <w:p w14:paraId="1F7B66E6" w14:textId="1521BA6E" w:rsidR="00C67F48" w:rsidRDefault="00C67F48" w:rsidP="00C67F48">
      <w:pPr>
        <w:pStyle w:val="ListParagraph"/>
        <w:numPr>
          <w:ilvl w:val="0"/>
          <w:numId w:val="13"/>
        </w:numPr>
        <w:ind w:right="6859"/>
        <w:jc w:val="both"/>
        <w:rPr>
          <w:sz w:val="28"/>
          <w:szCs w:val="28"/>
        </w:rPr>
      </w:pPr>
      <w:r>
        <w:rPr>
          <w:sz w:val="28"/>
          <w:szCs w:val="28"/>
        </w:rPr>
        <w:t xml:space="preserve">Add train </w:t>
      </w:r>
    </w:p>
    <w:p w14:paraId="49F9DA3D" w14:textId="03131573" w:rsidR="00C67F48" w:rsidRDefault="00C67F48" w:rsidP="00C67F48">
      <w:pPr>
        <w:pStyle w:val="ListParagraph"/>
        <w:ind w:left="860" w:right="6859"/>
        <w:jc w:val="both"/>
        <w:rPr>
          <w:sz w:val="28"/>
          <w:szCs w:val="28"/>
        </w:rPr>
      </w:pPr>
      <w:r>
        <w:rPr>
          <w:b/>
          <w:bCs/>
          <w:noProof/>
          <w:color w:val="365F91" w:themeColor="accent1" w:themeShade="BF"/>
          <w:sz w:val="32"/>
          <w:szCs w:val="32"/>
        </w:rPr>
        <w:drawing>
          <wp:inline distT="0" distB="0" distL="0" distR="0" wp14:anchorId="49CF95F3" wp14:editId="3BB859A7">
            <wp:extent cx="5938520" cy="3041015"/>
            <wp:effectExtent l="0" t="0" r="508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520" cy="3041015"/>
                    </a:xfrm>
                    <a:prstGeom prst="rect">
                      <a:avLst/>
                    </a:prstGeom>
                    <a:noFill/>
                    <a:ln>
                      <a:noFill/>
                    </a:ln>
                  </pic:spPr>
                </pic:pic>
              </a:graphicData>
            </a:graphic>
          </wp:inline>
        </w:drawing>
      </w:r>
    </w:p>
    <w:p w14:paraId="0E2A8D42" w14:textId="1179E477" w:rsidR="00C67F48" w:rsidRDefault="00C67F48" w:rsidP="00C67F48">
      <w:pPr>
        <w:pStyle w:val="ListParagraph"/>
        <w:ind w:left="860" w:right="6859"/>
        <w:jc w:val="both"/>
        <w:rPr>
          <w:sz w:val="28"/>
          <w:szCs w:val="28"/>
        </w:rPr>
      </w:pPr>
    </w:p>
    <w:p w14:paraId="18992EB3" w14:textId="248CC8CB" w:rsidR="00C67F48" w:rsidRDefault="00C67F48" w:rsidP="00C67F48">
      <w:pPr>
        <w:pStyle w:val="ListParagraph"/>
        <w:ind w:left="500" w:right="6859"/>
        <w:jc w:val="both"/>
        <w:rPr>
          <w:b/>
          <w:i/>
          <w:sz w:val="28"/>
          <w:szCs w:val="28"/>
        </w:rPr>
      </w:pPr>
      <w:r>
        <w:rPr>
          <w:b/>
          <w:i/>
          <w:spacing w:val="1"/>
          <w:sz w:val="28"/>
          <w:szCs w:val="28"/>
        </w:rPr>
        <w:t>8</w:t>
      </w:r>
      <w:r>
        <w:rPr>
          <w:b/>
          <w:i/>
          <w:spacing w:val="-1"/>
          <w:sz w:val="28"/>
          <w:szCs w:val="28"/>
        </w:rPr>
        <w:t>.</w:t>
      </w:r>
      <w:r>
        <w:rPr>
          <w:b/>
          <w:i/>
          <w:spacing w:val="1"/>
          <w:sz w:val="28"/>
          <w:szCs w:val="28"/>
        </w:rPr>
        <w:t>2</w:t>
      </w:r>
      <w:r>
        <w:rPr>
          <w:b/>
          <w:i/>
          <w:spacing w:val="-3"/>
          <w:sz w:val="28"/>
          <w:szCs w:val="28"/>
        </w:rPr>
        <w:t>.</w:t>
      </w:r>
      <w:r>
        <w:rPr>
          <w:b/>
          <w:i/>
          <w:sz w:val="28"/>
          <w:szCs w:val="28"/>
        </w:rPr>
        <w:t>5</w:t>
      </w:r>
    </w:p>
    <w:p w14:paraId="47A14917" w14:textId="046EF6FD" w:rsidR="00C67F48" w:rsidRDefault="00C67F48" w:rsidP="00C67F48">
      <w:pPr>
        <w:pStyle w:val="ListParagraph"/>
        <w:ind w:left="500" w:right="6859"/>
        <w:jc w:val="both"/>
        <w:rPr>
          <w:b/>
          <w:i/>
          <w:sz w:val="28"/>
          <w:szCs w:val="28"/>
        </w:rPr>
      </w:pPr>
      <w:r>
        <w:rPr>
          <w:b/>
          <w:i/>
          <w:spacing w:val="1"/>
          <w:sz w:val="28"/>
          <w:szCs w:val="28"/>
        </w:rPr>
        <w:t xml:space="preserve"> </w:t>
      </w:r>
      <w:r>
        <w:rPr>
          <w:b/>
          <w:i/>
          <w:sz w:val="28"/>
          <w:szCs w:val="28"/>
        </w:rPr>
        <w:t xml:space="preserve">Collaboration </w:t>
      </w:r>
      <w:r>
        <w:rPr>
          <w:b/>
          <w:i/>
          <w:spacing w:val="-2"/>
          <w:sz w:val="28"/>
          <w:szCs w:val="28"/>
        </w:rPr>
        <w:t>D</w:t>
      </w:r>
      <w:r>
        <w:rPr>
          <w:b/>
          <w:i/>
          <w:spacing w:val="1"/>
          <w:sz w:val="28"/>
          <w:szCs w:val="28"/>
        </w:rPr>
        <w:t>i</w:t>
      </w:r>
      <w:r>
        <w:rPr>
          <w:b/>
          <w:i/>
          <w:spacing w:val="-1"/>
          <w:sz w:val="28"/>
          <w:szCs w:val="28"/>
        </w:rPr>
        <w:t>ag</w:t>
      </w:r>
      <w:r>
        <w:rPr>
          <w:b/>
          <w:i/>
          <w:spacing w:val="1"/>
          <w:sz w:val="28"/>
          <w:szCs w:val="28"/>
        </w:rPr>
        <w:t>r</w:t>
      </w:r>
      <w:r>
        <w:rPr>
          <w:b/>
          <w:i/>
          <w:spacing w:val="-1"/>
          <w:sz w:val="28"/>
          <w:szCs w:val="28"/>
        </w:rPr>
        <w:t>a</w:t>
      </w:r>
      <w:r>
        <w:rPr>
          <w:b/>
          <w:i/>
          <w:sz w:val="28"/>
          <w:szCs w:val="28"/>
        </w:rPr>
        <w:t>m</w:t>
      </w:r>
    </w:p>
    <w:p w14:paraId="3005FF49" w14:textId="711F4FE9" w:rsidR="00C67F48" w:rsidRDefault="00C67F48" w:rsidP="00C67F48">
      <w:pPr>
        <w:pStyle w:val="ListParagraph"/>
        <w:ind w:left="500" w:right="6859"/>
        <w:jc w:val="both"/>
        <w:rPr>
          <w:b/>
          <w:i/>
          <w:sz w:val="28"/>
          <w:szCs w:val="28"/>
        </w:rPr>
      </w:pPr>
    </w:p>
    <w:p w14:paraId="594986EB" w14:textId="7B8F20CF" w:rsidR="00C67F48" w:rsidRPr="00C67F48" w:rsidRDefault="00C67F48" w:rsidP="00C67F48">
      <w:pPr>
        <w:pStyle w:val="ListParagraph"/>
        <w:numPr>
          <w:ilvl w:val="0"/>
          <w:numId w:val="14"/>
        </w:numPr>
        <w:ind w:right="6859"/>
        <w:jc w:val="both"/>
        <w:rPr>
          <w:sz w:val="28"/>
          <w:szCs w:val="28"/>
        </w:rPr>
      </w:pPr>
      <w:r>
        <w:rPr>
          <w:b/>
          <w:i/>
          <w:sz w:val="28"/>
          <w:szCs w:val="28"/>
        </w:rPr>
        <w:t xml:space="preserve">Admin </w:t>
      </w:r>
    </w:p>
    <w:p w14:paraId="47FADFFC" w14:textId="7E6FB0F1" w:rsidR="00C67F48" w:rsidRDefault="00C67F48" w:rsidP="00C67F48">
      <w:pPr>
        <w:pStyle w:val="ListParagraph"/>
        <w:ind w:left="860" w:right="6859"/>
        <w:jc w:val="both"/>
        <w:rPr>
          <w:b/>
          <w:i/>
          <w:sz w:val="28"/>
          <w:szCs w:val="28"/>
        </w:rPr>
      </w:pPr>
    </w:p>
    <w:p w14:paraId="1DE40B0F" w14:textId="2F897F2E" w:rsidR="00C67F48" w:rsidRDefault="00C67F48" w:rsidP="00C67F48">
      <w:pPr>
        <w:pStyle w:val="ListParagraph"/>
        <w:ind w:left="860" w:right="6859"/>
        <w:jc w:val="both"/>
        <w:rPr>
          <w:sz w:val="28"/>
          <w:szCs w:val="28"/>
        </w:rPr>
      </w:pPr>
      <w:r>
        <w:rPr>
          <w:b/>
          <w:bCs/>
          <w:noProof/>
          <w:color w:val="365F91" w:themeColor="accent1" w:themeShade="BF"/>
          <w:sz w:val="32"/>
          <w:szCs w:val="32"/>
        </w:rPr>
        <w:lastRenderedPageBreak/>
        <w:drawing>
          <wp:inline distT="0" distB="0" distL="0" distR="0" wp14:anchorId="129E5DBC" wp14:editId="4C212B5D">
            <wp:extent cx="6121400" cy="3522095"/>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1400" cy="3522095"/>
                    </a:xfrm>
                    <a:prstGeom prst="rect">
                      <a:avLst/>
                    </a:prstGeom>
                    <a:noFill/>
                    <a:ln>
                      <a:noFill/>
                    </a:ln>
                  </pic:spPr>
                </pic:pic>
              </a:graphicData>
            </a:graphic>
          </wp:inline>
        </w:drawing>
      </w:r>
    </w:p>
    <w:p w14:paraId="48E0CCDF" w14:textId="73205396" w:rsidR="00C67F48" w:rsidRDefault="00C67F48" w:rsidP="00C67F48">
      <w:pPr>
        <w:pStyle w:val="ListParagraph"/>
        <w:ind w:left="860" w:right="6859"/>
        <w:jc w:val="both"/>
        <w:rPr>
          <w:sz w:val="28"/>
          <w:szCs w:val="28"/>
        </w:rPr>
      </w:pPr>
    </w:p>
    <w:p w14:paraId="3A3393C2" w14:textId="336813B4" w:rsidR="00C67F48" w:rsidRDefault="00C67F48" w:rsidP="00C67F48">
      <w:pPr>
        <w:pStyle w:val="ListParagraph"/>
        <w:numPr>
          <w:ilvl w:val="0"/>
          <w:numId w:val="14"/>
        </w:numPr>
        <w:ind w:right="6859"/>
        <w:jc w:val="both"/>
        <w:rPr>
          <w:sz w:val="28"/>
          <w:szCs w:val="28"/>
        </w:rPr>
      </w:pPr>
      <w:r>
        <w:rPr>
          <w:sz w:val="28"/>
          <w:szCs w:val="28"/>
        </w:rPr>
        <w:t>User</w:t>
      </w:r>
    </w:p>
    <w:p w14:paraId="3AC8B270" w14:textId="44F617F2" w:rsidR="00C67F48" w:rsidRDefault="00C67F48" w:rsidP="00C67F48">
      <w:pPr>
        <w:ind w:right="6859"/>
        <w:jc w:val="both"/>
        <w:rPr>
          <w:sz w:val="28"/>
          <w:szCs w:val="28"/>
        </w:rPr>
      </w:pPr>
    </w:p>
    <w:p w14:paraId="3001693F" w14:textId="390E155D" w:rsidR="00C67F48" w:rsidRDefault="00C67F48" w:rsidP="00C67F48">
      <w:pPr>
        <w:ind w:right="6859"/>
        <w:jc w:val="both"/>
        <w:rPr>
          <w:sz w:val="28"/>
          <w:szCs w:val="28"/>
        </w:rPr>
      </w:pPr>
      <w:r>
        <w:rPr>
          <w:sz w:val="28"/>
          <w:szCs w:val="28"/>
        </w:rPr>
        <w:t xml:space="preserve">     </w:t>
      </w:r>
      <w:r>
        <w:rPr>
          <w:b/>
          <w:bCs/>
          <w:noProof/>
          <w:color w:val="365F91" w:themeColor="accent1" w:themeShade="BF"/>
          <w:sz w:val="32"/>
          <w:szCs w:val="32"/>
        </w:rPr>
        <w:drawing>
          <wp:inline distT="0" distB="0" distL="0" distR="0" wp14:anchorId="37B91D37" wp14:editId="40091F99">
            <wp:extent cx="6121400" cy="32415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1400" cy="3241581"/>
                    </a:xfrm>
                    <a:prstGeom prst="rect">
                      <a:avLst/>
                    </a:prstGeom>
                    <a:noFill/>
                    <a:ln>
                      <a:noFill/>
                    </a:ln>
                  </pic:spPr>
                </pic:pic>
              </a:graphicData>
            </a:graphic>
          </wp:inline>
        </w:drawing>
      </w:r>
    </w:p>
    <w:p w14:paraId="6C565006" w14:textId="4648DBB5" w:rsidR="00C67F48" w:rsidRDefault="00C67F48" w:rsidP="00C67F48">
      <w:pPr>
        <w:ind w:right="6859"/>
        <w:jc w:val="both"/>
        <w:rPr>
          <w:sz w:val="28"/>
          <w:szCs w:val="28"/>
        </w:rPr>
      </w:pPr>
    </w:p>
    <w:p w14:paraId="74218D63" w14:textId="77777777" w:rsidR="00C67F48" w:rsidRPr="00C67F48" w:rsidRDefault="00C67F48" w:rsidP="00C67F48">
      <w:pPr>
        <w:ind w:right="6859"/>
        <w:jc w:val="both"/>
        <w:rPr>
          <w:sz w:val="28"/>
          <w:szCs w:val="28"/>
        </w:rPr>
      </w:pPr>
    </w:p>
    <w:p w14:paraId="0C3E584A" w14:textId="77777777" w:rsidR="00C67F48" w:rsidRDefault="00C67F48" w:rsidP="00C67F48">
      <w:pPr>
        <w:pStyle w:val="ListParagraph"/>
        <w:ind w:left="860" w:right="6859"/>
        <w:jc w:val="both"/>
        <w:rPr>
          <w:sz w:val="28"/>
          <w:szCs w:val="28"/>
        </w:rPr>
      </w:pPr>
    </w:p>
    <w:p w14:paraId="2D419180" w14:textId="40894990" w:rsidR="0062557E" w:rsidRDefault="0062557E" w:rsidP="0062557E">
      <w:pPr>
        <w:pStyle w:val="ListParagraph"/>
        <w:ind w:left="500" w:right="6859"/>
        <w:jc w:val="both"/>
        <w:rPr>
          <w:sz w:val="28"/>
          <w:szCs w:val="28"/>
        </w:rPr>
      </w:pPr>
    </w:p>
    <w:p w14:paraId="6DD7EA15" w14:textId="0F3C207E" w:rsidR="0077532A" w:rsidRDefault="0077532A" w:rsidP="0062557E">
      <w:pPr>
        <w:pStyle w:val="ListParagraph"/>
        <w:ind w:left="500" w:right="6859"/>
        <w:jc w:val="both"/>
        <w:rPr>
          <w:sz w:val="28"/>
          <w:szCs w:val="28"/>
        </w:rPr>
      </w:pPr>
    </w:p>
    <w:p w14:paraId="10B734CE" w14:textId="5F716AB2" w:rsidR="0077532A" w:rsidRDefault="0077532A" w:rsidP="0062557E">
      <w:pPr>
        <w:pStyle w:val="ListParagraph"/>
        <w:ind w:left="500" w:right="6859"/>
        <w:jc w:val="both"/>
        <w:rPr>
          <w:sz w:val="28"/>
          <w:szCs w:val="28"/>
        </w:rPr>
      </w:pPr>
    </w:p>
    <w:p w14:paraId="1D1720C8" w14:textId="1B5164A3" w:rsidR="0077532A" w:rsidRDefault="0077532A" w:rsidP="0062557E">
      <w:pPr>
        <w:pStyle w:val="ListParagraph"/>
        <w:ind w:left="500" w:right="6859"/>
        <w:jc w:val="both"/>
        <w:rPr>
          <w:sz w:val="28"/>
          <w:szCs w:val="28"/>
        </w:rPr>
      </w:pPr>
    </w:p>
    <w:p w14:paraId="1C8E7BBD" w14:textId="77777777" w:rsidR="0077532A" w:rsidRPr="00620465" w:rsidRDefault="0077532A" w:rsidP="0062557E">
      <w:pPr>
        <w:pStyle w:val="ListParagraph"/>
        <w:ind w:left="500" w:right="6859"/>
        <w:jc w:val="both"/>
        <w:rPr>
          <w:sz w:val="28"/>
          <w:szCs w:val="28"/>
        </w:rPr>
      </w:pPr>
    </w:p>
    <w:p w14:paraId="1339E409" w14:textId="77777777" w:rsidR="0019511A" w:rsidRDefault="0019511A">
      <w:pPr>
        <w:spacing w:before="2" w:line="120" w:lineRule="exact"/>
        <w:rPr>
          <w:sz w:val="12"/>
          <w:szCs w:val="12"/>
        </w:rPr>
      </w:pPr>
    </w:p>
    <w:p w14:paraId="2EEDFABF" w14:textId="77777777" w:rsidR="0019511A" w:rsidRDefault="00184255">
      <w:pPr>
        <w:ind w:left="140" w:right="7369"/>
        <w:jc w:val="both"/>
        <w:rPr>
          <w:rFonts w:ascii="Arial" w:eastAsia="Arial" w:hAnsi="Arial" w:cs="Arial"/>
          <w:sz w:val="32"/>
          <w:szCs w:val="32"/>
        </w:rPr>
      </w:pPr>
      <w:r>
        <w:rPr>
          <w:rFonts w:ascii="Arial" w:eastAsia="Arial" w:hAnsi="Arial" w:cs="Arial"/>
          <w:b/>
          <w:i/>
          <w:sz w:val="32"/>
          <w:szCs w:val="32"/>
        </w:rPr>
        <w:t>9.</w:t>
      </w:r>
      <w:r>
        <w:rPr>
          <w:rFonts w:ascii="Arial" w:eastAsia="Arial" w:hAnsi="Arial" w:cs="Arial"/>
          <w:b/>
          <w:i/>
          <w:spacing w:val="2"/>
          <w:sz w:val="32"/>
          <w:szCs w:val="32"/>
        </w:rPr>
        <w:t xml:space="preserve"> </w:t>
      </w:r>
      <w:r>
        <w:rPr>
          <w:rFonts w:ascii="Arial" w:eastAsia="Arial" w:hAnsi="Arial" w:cs="Arial"/>
          <w:b/>
          <w:i/>
          <w:sz w:val="32"/>
          <w:szCs w:val="32"/>
        </w:rPr>
        <w:t>Refer</w:t>
      </w:r>
      <w:r>
        <w:rPr>
          <w:rFonts w:ascii="Arial" w:eastAsia="Arial" w:hAnsi="Arial" w:cs="Arial"/>
          <w:b/>
          <w:i/>
          <w:spacing w:val="2"/>
          <w:sz w:val="32"/>
          <w:szCs w:val="32"/>
        </w:rPr>
        <w:t>e</w:t>
      </w:r>
      <w:r>
        <w:rPr>
          <w:rFonts w:ascii="Arial" w:eastAsia="Arial" w:hAnsi="Arial" w:cs="Arial"/>
          <w:b/>
          <w:i/>
          <w:sz w:val="32"/>
          <w:szCs w:val="32"/>
        </w:rPr>
        <w:t>nces</w:t>
      </w:r>
    </w:p>
    <w:p w14:paraId="7AB9442E" w14:textId="77777777" w:rsidR="0019511A" w:rsidRDefault="0019511A">
      <w:pPr>
        <w:spacing w:before="9" w:line="100" w:lineRule="exact"/>
        <w:rPr>
          <w:sz w:val="11"/>
          <w:szCs w:val="11"/>
        </w:rPr>
      </w:pPr>
    </w:p>
    <w:p w14:paraId="30798DE6" w14:textId="69CB78CD" w:rsidR="0019511A" w:rsidRPr="0077532A" w:rsidRDefault="0062557E">
      <w:pPr>
        <w:ind w:left="140" w:right="111"/>
        <w:jc w:val="both"/>
        <w:rPr>
          <w:rFonts w:ascii="Arial" w:eastAsia="Arial" w:hAnsi="Arial" w:cs="Arial"/>
          <w:sz w:val="22"/>
          <w:szCs w:val="22"/>
        </w:rPr>
      </w:pPr>
      <w:r w:rsidRPr="0077532A">
        <w:rPr>
          <w:sz w:val="22"/>
          <w:szCs w:val="22"/>
        </w:rPr>
        <w:t>References have not been taken specifically from any journals, publications except for YouTube videos to have detailed analysis being done on the model. In terms of design, it is completely genuine idea not having a working application working on similar principles or approaches</w:t>
      </w:r>
    </w:p>
    <w:p w14:paraId="42458DB1" w14:textId="77777777" w:rsidR="0019511A" w:rsidRDefault="0019511A">
      <w:pPr>
        <w:spacing w:before="1" w:line="120" w:lineRule="exact"/>
        <w:rPr>
          <w:sz w:val="12"/>
          <w:szCs w:val="12"/>
        </w:rPr>
      </w:pPr>
    </w:p>
    <w:p w14:paraId="015990AD" w14:textId="77777777" w:rsidR="0019511A" w:rsidRDefault="00184255">
      <w:pPr>
        <w:ind w:left="140" w:right="6921"/>
        <w:jc w:val="both"/>
        <w:rPr>
          <w:rFonts w:ascii="Arial" w:eastAsia="Arial" w:hAnsi="Arial" w:cs="Arial"/>
          <w:sz w:val="32"/>
          <w:szCs w:val="32"/>
        </w:rPr>
      </w:pPr>
      <w:r>
        <w:rPr>
          <w:rFonts w:ascii="Arial" w:eastAsia="Arial" w:hAnsi="Arial" w:cs="Arial"/>
          <w:b/>
          <w:i/>
          <w:sz w:val="32"/>
          <w:szCs w:val="32"/>
        </w:rPr>
        <w:t xml:space="preserve">10.  </w:t>
      </w:r>
      <w:r>
        <w:rPr>
          <w:rFonts w:ascii="Arial" w:eastAsia="Arial" w:hAnsi="Arial" w:cs="Arial"/>
          <w:b/>
          <w:i/>
          <w:spacing w:val="6"/>
          <w:sz w:val="32"/>
          <w:szCs w:val="32"/>
        </w:rPr>
        <w:t xml:space="preserve"> </w:t>
      </w:r>
      <w:r>
        <w:rPr>
          <w:rFonts w:ascii="Arial" w:eastAsia="Arial" w:hAnsi="Arial" w:cs="Arial"/>
          <w:b/>
          <w:i/>
          <w:sz w:val="32"/>
          <w:szCs w:val="32"/>
        </w:rPr>
        <w:t>Ap</w:t>
      </w:r>
      <w:r>
        <w:rPr>
          <w:rFonts w:ascii="Arial" w:eastAsia="Arial" w:hAnsi="Arial" w:cs="Arial"/>
          <w:b/>
          <w:i/>
          <w:spacing w:val="-1"/>
          <w:sz w:val="32"/>
          <w:szCs w:val="32"/>
        </w:rPr>
        <w:t>p</w:t>
      </w:r>
      <w:r>
        <w:rPr>
          <w:rFonts w:ascii="Arial" w:eastAsia="Arial" w:hAnsi="Arial" w:cs="Arial"/>
          <w:b/>
          <w:i/>
          <w:spacing w:val="2"/>
          <w:sz w:val="32"/>
          <w:szCs w:val="32"/>
        </w:rPr>
        <w:t>e</w:t>
      </w:r>
      <w:r>
        <w:rPr>
          <w:rFonts w:ascii="Arial" w:eastAsia="Arial" w:hAnsi="Arial" w:cs="Arial"/>
          <w:b/>
          <w:i/>
          <w:sz w:val="32"/>
          <w:szCs w:val="32"/>
        </w:rPr>
        <w:t>n</w:t>
      </w:r>
      <w:r>
        <w:rPr>
          <w:rFonts w:ascii="Arial" w:eastAsia="Arial" w:hAnsi="Arial" w:cs="Arial"/>
          <w:b/>
          <w:i/>
          <w:spacing w:val="-1"/>
          <w:sz w:val="32"/>
          <w:szCs w:val="32"/>
        </w:rPr>
        <w:t>d</w:t>
      </w:r>
      <w:r>
        <w:rPr>
          <w:rFonts w:ascii="Arial" w:eastAsia="Arial" w:hAnsi="Arial" w:cs="Arial"/>
          <w:b/>
          <w:i/>
          <w:sz w:val="32"/>
          <w:szCs w:val="32"/>
        </w:rPr>
        <w:t>i</w:t>
      </w:r>
      <w:r>
        <w:rPr>
          <w:rFonts w:ascii="Arial" w:eastAsia="Arial" w:hAnsi="Arial" w:cs="Arial"/>
          <w:b/>
          <w:i/>
          <w:spacing w:val="2"/>
          <w:sz w:val="32"/>
          <w:szCs w:val="32"/>
        </w:rPr>
        <w:t>c</w:t>
      </w:r>
      <w:r>
        <w:rPr>
          <w:rFonts w:ascii="Arial" w:eastAsia="Arial" w:hAnsi="Arial" w:cs="Arial"/>
          <w:b/>
          <w:i/>
          <w:sz w:val="32"/>
          <w:szCs w:val="32"/>
        </w:rPr>
        <w:t>es</w:t>
      </w:r>
    </w:p>
    <w:p w14:paraId="640FFA5D" w14:textId="77777777" w:rsidR="0019511A" w:rsidRDefault="0019511A">
      <w:pPr>
        <w:spacing w:before="9" w:line="100" w:lineRule="exact"/>
        <w:rPr>
          <w:sz w:val="11"/>
          <w:szCs w:val="11"/>
        </w:rPr>
      </w:pPr>
    </w:p>
    <w:p w14:paraId="5404A07F" w14:textId="72274BB6" w:rsidR="0019511A" w:rsidRDefault="00184255">
      <w:pPr>
        <w:ind w:left="140" w:right="115"/>
        <w:rPr>
          <w:rFonts w:ascii="Arial" w:eastAsia="Arial" w:hAnsi="Arial" w:cs="Arial"/>
        </w:rPr>
      </w:pPr>
      <w:r>
        <w:rPr>
          <w:rFonts w:ascii="Arial" w:eastAsia="Arial" w:hAnsi="Arial" w:cs="Arial"/>
          <w:i/>
        </w:rPr>
        <w:t>[</w:t>
      </w:r>
      <w:r w:rsidR="0077532A">
        <w:rPr>
          <w:rFonts w:ascii="Arial" w:eastAsia="Arial" w:hAnsi="Arial" w:cs="Arial"/>
          <w:i/>
        </w:rPr>
        <w:t xml:space="preserve">not applicable] </w:t>
      </w:r>
    </w:p>
    <w:sectPr w:rsidR="0019511A">
      <w:pgSz w:w="12240" w:h="15840"/>
      <w:pgMar w:top="720" w:right="1300" w:bottom="280" w:left="1300" w:header="533" w:footer="9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9F3F0" w14:textId="77777777" w:rsidR="00506205" w:rsidRDefault="00506205">
      <w:r>
        <w:separator/>
      </w:r>
    </w:p>
  </w:endnote>
  <w:endnote w:type="continuationSeparator" w:id="0">
    <w:p w14:paraId="74A971D5" w14:textId="77777777" w:rsidR="00506205" w:rsidRDefault="005062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unito Sans">
    <w:altName w:val="Nunito Sans"/>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A3AE6" w14:textId="77777777" w:rsidR="0019511A" w:rsidRDefault="00000000">
    <w:pPr>
      <w:spacing w:line="200" w:lineRule="exact"/>
    </w:pPr>
    <w:r>
      <w:pict w14:anchorId="50364426">
        <v:group id="_x0000_s1026" style="position:absolute;margin-left:70.6pt;margin-top:723.2pt;width:470.95pt;height:0;z-index:-251657216;mso-position-horizontal-relative:page;mso-position-vertical-relative:page" coordorigin="1412,14464" coordsize="9419,0">
          <v:shape id="_x0000_s1027" style="position:absolute;left:1412;top:14464;width:9419;height:0" coordorigin="1412,14464" coordsize="9419,0" path="m1412,14464r9419,e" filled="f" strokeweight=".58pt">
            <v:path arrowok="t"/>
          </v:shape>
          <w10:wrap anchorx="page" anchory="page"/>
        </v:group>
      </w:pict>
    </w:r>
    <w:r>
      <w:pict w14:anchorId="4CE15227">
        <v:shapetype id="_x0000_t202" coordsize="21600,21600" o:spt="202" path="m,l,21600r21600,l21600,xe">
          <v:stroke joinstyle="miter"/>
          <v:path gradientshapeok="t" o:connecttype="rect"/>
        </v:shapetype>
        <v:shape id="_x0000_s1025" type="#_x0000_t202" style="position:absolute;margin-left:490pt;margin-top:723.35pt;width:51.1pt;height:10.45pt;z-index:-251656192;mso-position-horizontal-relative:page;mso-position-vertical-relative:page" filled="f" stroked="f">
          <v:textbox style="mso-next-textbox:#_x0000_s1025" inset="0,0,0,0">
            <w:txbxContent>
              <w:p w14:paraId="56AE28F2" w14:textId="77777777" w:rsidR="0019511A" w:rsidRDefault="00184255">
                <w:pPr>
                  <w:spacing w:line="180" w:lineRule="exact"/>
                  <w:ind w:left="20" w:right="-25"/>
                  <w:rPr>
                    <w:rFonts w:ascii="Tahoma" w:eastAsia="Tahoma" w:hAnsi="Tahoma" w:cs="Tahoma"/>
                    <w:sz w:val="17"/>
                    <w:szCs w:val="17"/>
                  </w:rPr>
                </w:pPr>
                <w:r>
                  <w:rPr>
                    <w:rFonts w:ascii="Tahoma" w:eastAsia="Tahoma" w:hAnsi="Tahoma" w:cs="Tahoma"/>
                    <w:w w:val="94"/>
                    <w:sz w:val="17"/>
                    <w:szCs w:val="17"/>
                  </w:rPr>
                  <w:t>Page</w:t>
                </w:r>
                <w:r>
                  <w:rPr>
                    <w:rFonts w:ascii="Tahoma" w:eastAsia="Tahoma" w:hAnsi="Tahoma" w:cs="Tahoma"/>
                    <w:spacing w:val="-1"/>
                    <w:w w:val="94"/>
                    <w:sz w:val="17"/>
                    <w:szCs w:val="17"/>
                  </w:rPr>
                  <w:t xml:space="preserve"> </w:t>
                </w:r>
                <w:r>
                  <w:fldChar w:fldCharType="begin"/>
                </w:r>
                <w:r>
                  <w:rPr>
                    <w:rFonts w:ascii="Tahoma" w:eastAsia="Tahoma" w:hAnsi="Tahoma" w:cs="Tahoma"/>
                    <w:sz w:val="17"/>
                    <w:szCs w:val="17"/>
                  </w:rPr>
                  <w:instrText xml:space="preserve"> PAGE </w:instrText>
                </w:r>
                <w:r>
                  <w:fldChar w:fldCharType="separate"/>
                </w:r>
                <w:r>
                  <w:t>10</w:t>
                </w:r>
                <w:r>
                  <w:fldChar w:fldCharType="end"/>
                </w:r>
                <w:r>
                  <w:rPr>
                    <w:rFonts w:ascii="Tahoma" w:eastAsia="Tahoma" w:hAnsi="Tahoma" w:cs="Tahoma"/>
                    <w:spacing w:val="-13"/>
                    <w:sz w:val="17"/>
                    <w:szCs w:val="17"/>
                  </w:rPr>
                  <w:t xml:space="preserve"> </w:t>
                </w:r>
                <w:r>
                  <w:rPr>
                    <w:rFonts w:ascii="Tahoma" w:eastAsia="Tahoma" w:hAnsi="Tahoma" w:cs="Tahoma"/>
                    <w:spacing w:val="-1"/>
                    <w:sz w:val="17"/>
                    <w:szCs w:val="17"/>
                  </w:rPr>
                  <w:t>o</w:t>
                </w:r>
                <w:r>
                  <w:rPr>
                    <w:rFonts w:ascii="Tahoma" w:eastAsia="Tahoma" w:hAnsi="Tahoma" w:cs="Tahoma"/>
                    <w:sz w:val="17"/>
                    <w:szCs w:val="17"/>
                  </w:rPr>
                  <w:t>f</w:t>
                </w:r>
                <w:r>
                  <w:rPr>
                    <w:rFonts w:ascii="Tahoma" w:eastAsia="Tahoma" w:hAnsi="Tahoma" w:cs="Tahoma"/>
                    <w:spacing w:val="-12"/>
                    <w:sz w:val="17"/>
                    <w:szCs w:val="17"/>
                  </w:rPr>
                  <w:t xml:space="preserve"> </w:t>
                </w:r>
                <w:r>
                  <w:rPr>
                    <w:rFonts w:ascii="Tahoma" w:eastAsia="Tahoma" w:hAnsi="Tahoma" w:cs="Tahoma"/>
                    <w:spacing w:val="-1"/>
                    <w:sz w:val="17"/>
                    <w:szCs w:val="17"/>
                  </w:rPr>
                  <w:t>12</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823E9" w14:textId="77777777" w:rsidR="00506205" w:rsidRDefault="00506205">
      <w:r>
        <w:separator/>
      </w:r>
    </w:p>
  </w:footnote>
  <w:footnote w:type="continuationSeparator" w:id="0">
    <w:p w14:paraId="27B15F3C" w14:textId="77777777" w:rsidR="00506205" w:rsidRDefault="005062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162A3" w14:textId="77777777" w:rsidR="0019511A" w:rsidRDefault="00000000">
    <w:pPr>
      <w:spacing w:line="200" w:lineRule="exact"/>
    </w:pPr>
    <w:r>
      <w:pict w14:anchorId="151D2A85">
        <v:group id="_x0000_s1031" style="position:absolute;margin-left:70.6pt;margin-top:46.9pt;width:470.95pt;height:0;z-index:-251661312;mso-position-horizontal-relative:page;mso-position-vertical-relative:page" coordorigin="1412,938" coordsize="9419,0">
          <v:shape id="_x0000_s1032" style="position:absolute;left:1412;top:938;width:9419;height:0" coordorigin="1412,938" coordsize="9419,0" path="m1412,938r9419,e" filled="f" strokeweight=".58pt">
            <v:path arrowok="t"/>
          </v:shape>
          <w10:wrap anchorx="page" anchory="page"/>
        </v:group>
      </w:pict>
    </w:r>
    <w:r>
      <w:pict w14:anchorId="1AF4E8D1">
        <v:shapetype id="_x0000_t202" coordsize="21600,21600" o:spt="202" path="m,l,21600r21600,l21600,xe">
          <v:stroke joinstyle="miter"/>
          <v:path gradientshapeok="t" o:connecttype="rect"/>
        </v:shapetype>
        <v:shape id="_x0000_s1030" type="#_x0000_t202" style="position:absolute;margin-left:71pt;margin-top:36pt;width:57.4pt;height:10.45pt;z-index:-251660288;mso-position-horizontal-relative:page;mso-position-vertical-relative:page" filled="f" stroked="f">
          <v:textbox inset="0,0,0,0">
            <w:txbxContent>
              <w:p w14:paraId="7B196EAB" w14:textId="77777777" w:rsidR="0019511A" w:rsidRDefault="00184255">
                <w:pPr>
                  <w:spacing w:line="180" w:lineRule="exact"/>
                  <w:ind w:left="20" w:right="-25"/>
                  <w:rPr>
                    <w:rFonts w:ascii="Tahoma" w:eastAsia="Tahoma" w:hAnsi="Tahoma" w:cs="Tahoma"/>
                    <w:sz w:val="17"/>
                    <w:szCs w:val="17"/>
                  </w:rPr>
                </w:pPr>
                <w:r>
                  <w:rPr>
                    <w:rFonts w:ascii="Tahoma" w:eastAsia="Tahoma" w:hAnsi="Tahoma" w:cs="Tahoma"/>
                    <w:w w:val="94"/>
                    <w:sz w:val="17"/>
                    <w:szCs w:val="17"/>
                  </w:rPr>
                  <w:t>&lt;Pr</w:t>
                </w:r>
                <w:r>
                  <w:rPr>
                    <w:rFonts w:ascii="Tahoma" w:eastAsia="Tahoma" w:hAnsi="Tahoma" w:cs="Tahoma"/>
                    <w:spacing w:val="-1"/>
                    <w:w w:val="94"/>
                    <w:sz w:val="17"/>
                    <w:szCs w:val="17"/>
                  </w:rPr>
                  <w:t>o</w:t>
                </w:r>
                <w:r>
                  <w:rPr>
                    <w:rFonts w:ascii="Tahoma" w:eastAsia="Tahoma" w:hAnsi="Tahoma" w:cs="Tahoma"/>
                    <w:w w:val="94"/>
                    <w:sz w:val="17"/>
                    <w:szCs w:val="17"/>
                  </w:rPr>
                  <w:t>ject</w:t>
                </w:r>
                <w:r>
                  <w:rPr>
                    <w:rFonts w:ascii="Tahoma" w:eastAsia="Tahoma" w:hAnsi="Tahoma" w:cs="Tahoma"/>
                    <w:spacing w:val="-1"/>
                    <w:w w:val="94"/>
                    <w:sz w:val="17"/>
                    <w:szCs w:val="17"/>
                  </w:rPr>
                  <w:t xml:space="preserve"> </w:t>
                </w:r>
                <w:r>
                  <w:rPr>
                    <w:rFonts w:ascii="Tahoma" w:eastAsia="Tahoma" w:hAnsi="Tahoma" w:cs="Tahoma"/>
                    <w:sz w:val="17"/>
                    <w:szCs w:val="17"/>
                  </w:rPr>
                  <w:t>c</w:t>
                </w:r>
                <w:r>
                  <w:rPr>
                    <w:rFonts w:ascii="Tahoma" w:eastAsia="Tahoma" w:hAnsi="Tahoma" w:cs="Tahoma"/>
                    <w:spacing w:val="-1"/>
                    <w:sz w:val="17"/>
                    <w:szCs w:val="17"/>
                  </w:rPr>
                  <w:t>o</w:t>
                </w:r>
                <w:r>
                  <w:rPr>
                    <w:rFonts w:ascii="Tahoma" w:eastAsia="Tahoma" w:hAnsi="Tahoma" w:cs="Tahoma"/>
                    <w:sz w:val="17"/>
                    <w:szCs w:val="17"/>
                  </w:rPr>
                  <w:t>d</w:t>
                </w:r>
                <w:r>
                  <w:rPr>
                    <w:rFonts w:ascii="Tahoma" w:eastAsia="Tahoma" w:hAnsi="Tahoma" w:cs="Tahoma"/>
                    <w:spacing w:val="-1"/>
                    <w:sz w:val="17"/>
                    <w:szCs w:val="17"/>
                  </w:rPr>
                  <w:t>e</w:t>
                </w:r>
                <w:r>
                  <w:rPr>
                    <w:rFonts w:ascii="Tahoma" w:eastAsia="Tahoma" w:hAnsi="Tahoma" w:cs="Tahoma"/>
                    <w:sz w:val="17"/>
                    <w:szCs w:val="17"/>
                  </w:rPr>
                  <w:t>&gt;</w:t>
                </w:r>
              </w:p>
            </w:txbxContent>
          </v:textbox>
          <w10:wrap anchorx="page" anchory="page"/>
        </v:shape>
      </w:pict>
    </w:r>
    <w:r>
      <w:pict w14:anchorId="40944BC1">
        <v:shape id="_x0000_s1029" type="#_x0000_t202" style="position:absolute;margin-left:203.65pt;margin-top:36pt;width:168.8pt;height:10.45pt;z-index:-251659264;mso-position-horizontal-relative:page;mso-position-vertical-relative:page" filled="f" stroked="f">
          <v:textbox inset="0,0,0,0">
            <w:txbxContent>
              <w:p w14:paraId="2FECC3E8" w14:textId="77777777" w:rsidR="0019511A" w:rsidRDefault="00184255">
                <w:pPr>
                  <w:spacing w:line="180" w:lineRule="exact"/>
                  <w:ind w:left="20" w:right="-25"/>
                  <w:rPr>
                    <w:rFonts w:ascii="Tahoma" w:eastAsia="Tahoma" w:hAnsi="Tahoma" w:cs="Tahoma"/>
                    <w:sz w:val="17"/>
                    <w:szCs w:val="17"/>
                  </w:rPr>
                </w:pPr>
                <w:r>
                  <w:rPr>
                    <w:rFonts w:ascii="Tahoma" w:eastAsia="Tahoma" w:hAnsi="Tahoma" w:cs="Tahoma"/>
                    <w:spacing w:val="-1"/>
                    <w:w w:val="93"/>
                    <w:sz w:val="17"/>
                    <w:szCs w:val="17"/>
                  </w:rPr>
                  <w:t>Soft</w:t>
                </w:r>
                <w:r>
                  <w:rPr>
                    <w:rFonts w:ascii="Tahoma" w:eastAsia="Tahoma" w:hAnsi="Tahoma" w:cs="Tahoma"/>
                    <w:w w:val="93"/>
                    <w:sz w:val="17"/>
                    <w:szCs w:val="17"/>
                  </w:rPr>
                  <w:t>wa</w:t>
                </w:r>
                <w:r>
                  <w:rPr>
                    <w:rFonts w:ascii="Tahoma" w:eastAsia="Tahoma" w:hAnsi="Tahoma" w:cs="Tahoma"/>
                    <w:spacing w:val="-1"/>
                    <w:w w:val="93"/>
                    <w:sz w:val="17"/>
                    <w:szCs w:val="17"/>
                  </w:rPr>
                  <w:t>r</w:t>
                </w:r>
                <w:r>
                  <w:rPr>
                    <w:rFonts w:ascii="Tahoma" w:eastAsia="Tahoma" w:hAnsi="Tahoma" w:cs="Tahoma"/>
                    <w:w w:val="93"/>
                    <w:sz w:val="17"/>
                    <w:szCs w:val="17"/>
                  </w:rPr>
                  <w:t>e</w:t>
                </w:r>
                <w:r>
                  <w:rPr>
                    <w:rFonts w:ascii="Tahoma" w:eastAsia="Tahoma" w:hAnsi="Tahoma" w:cs="Tahoma"/>
                    <w:spacing w:val="7"/>
                    <w:w w:val="93"/>
                    <w:sz w:val="17"/>
                    <w:szCs w:val="17"/>
                  </w:rPr>
                  <w:t xml:space="preserve"> </w:t>
                </w:r>
                <w:r>
                  <w:rPr>
                    <w:rFonts w:ascii="Tahoma" w:eastAsia="Tahoma" w:hAnsi="Tahoma" w:cs="Tahoma"/>
                    <w:spacing w:val="1"/>
                    <w:w w:val="93"/>
                    <w:sz w:val="17"/>
                    <w:szCs w:val="17"/>
                  </w:rPr>
                  <w:t>R</w:t>
                </w:r>
                <w:r>
                  <w:rPr>
                    <w:rFonts w:ascii="Tahoma" w:eastAsia="Tahoma" w:hAnsi="Tahoma" w:cs="Tahoma"/>
                    <w:spacing w:val="-1"/>
                    <w:w w:val="93"/>
                    <w:sz w:val="17"/>
                    <w:szCs w:val="17"/>
                  </w:rPr>
                  <w:t>e</w:t>
                </w:r>
                <w:r>
                  <w:rPr>
                    <w:rFonts w:ascii="Tahoma" w:eastAsia="Tahoma" w:hAnsi="Tahoma" w:cs="Tahoma"/>
                    <w:w w:val="93"/>
                    <w:sz w:val="17"/>
                    <w:szCs w:val="17"/>
                  </w:rPr>
                  <w:t>q</w:t>
                </w:r>
                <w:r>
                  <w:rPr>
                    <w:rFonts w:ascii="Tahoma" w:eastAsia="Tahoma" w:hAnsi="Tahoma" w:cs="Tahoma"/>
                    <w:spacing w:val="-1"/>
                    <w:w w:val="93"/>
                    <w:sz w:val="17"/>
                    <w:szCs w:val="17"/>
                  </w:rPr>
                  <w:t>ui</w:t>
                </w:r>
                <w:r>
                  <w:rPr>
                    <w:rFonts w:ascii="Tahoma" w:eastAsia="Tahoma" w:hAnsi="Tahoma" w:cs="Tahoma"/>
                    <w:w w:val="93"/>
                    <w:sz w:val="17"/>
                    <w:szCs w:val="17"/>
                  </w:rPr>
                  <w:t>r</w:t>
                </w:r>
                <w:r>
                  <w:rPr>
                    <w:rFonts w:ascii="Tahoma" w:eastAsia="Tahoma" w:hAnsi="Tahoma" w:cs="Tahoma"/>
                    <w:spacing w:val="-1"/>
                    <w:w w:val="93"/>
                    <w:sz w:val="17"/>
                    <w:szCs w:val="17"/>
                  </w:rPr>
                  <w:t>ement</w:t>
                </w:r>
                <w:r>
                  <w:rPr>
                    <w:rFonts w:ascii="Tahoma" w:eastAsia="Tahoma" w:hAnsi="Tahoma" w:cs="Tahoma"/>
                    <w:w w:val="93"/>
                    <w:sz w:val="17"/>
                    <w:szCs w:val="17"/>
                  </w:rPr>
                  <w:t>s</w:t>
                </w:r>
                <w:r>
                  <w:rPr>
                    <w:rFonts w:ascii="Tahoma" w:eastAsia="Tahoma" w:hAnsi="Tahoma" w:cs="Tahoma"/>
                    <w:spacing w:val="12"/>
                    <w:w w:val="93"/>
                    <w:sz w:val="17"/>
                    <w:szCs w:val="17"/>
                  </w:rPr>
                  <w:t xml:space="preserve"> </w:t>
                </w:r>
                <w:r>
                  <w:rPr>
                    <w:rFonts w:ascii="Tahoma" w:eastAsia="Tahoma" w:hAnsi="Tahoma" w:cs="Tahoma"/>
                    <w:sz w:val="17"/>
                    <w:szCs w:val="17"/>
                  </w:rPr>
                  <w:t>&amp;</w:t>
                </w:r>
                <w:r>
                  <w:rPr>
                    <w:rFonts w:ascii="Tahoma" w:eastAsia="Tahoma" w:hAnsi="Tahoma" w:cs="Tahoma"/>
                    <w:spacing w:val="-10"/>
                    <w:sz w:val="17"/>
                    <w:szCs w:val="17"/>
                  </w:rPr>
                  <w:t xml:space="preserve"> </w:t>
                </w:r>
                <w:r>
                  <w:rPr>
                    <w:rFonts w:ascii="Tahoma" w:eastAsia="Tahoma" w:hAnsi="Tahoma" w:cs="Tahoma"/>
                    <w:spacing w:val="-1"/>
                    <w:w w:val="93"/>
                    <w:sz w:val="17"/>
                    <w:szCs w:val="17"/>
                  </w:rPr>
                  <w:t>De</w:t>
                </w:r>
                <w:r>
                  <w:rPr>
                    <w:rFonts w:ascii="Tahoma" w:eastAsia="Tahoma" w:hAnsi="Tahoma" w:cs="Tahoma"/>
                    <w:w w:val="93"/>
                    <w:sz w:val="17"/>
                    <w:szCs w:val="17"/>
                  </w:rPr>
                  <w:t>sign</w:t>
                </w:r>
                <w:r>
                  <w:rPr>
                    <w:rFonts w:ascii="Tahoma" w:eastAsia="Tahoma" w:hAnsi="Tahoma" w:cs="Tahoma"/>
                    <w:spacing w:val="5"/>
                    <w:w w:val="93"/>
                    <w:sz w:val="17"/>
                    <w:szCs w:val="17"/>
                  </w:rPr>
                  <w:t xml:space="preserve"> </w:t>
                </w:r>
                <w:r>
                  <w:rPr>
                    <w:rFonts w:ascii="Tahoma" w:eastAsia="Tahoma" w:hAnsi="Tahoma" w:cs="Tahoma"/>
                    <w:spacing w:val="-1"/>
                    <w:sz w:val="17"/>
                    <w:szCs w:val="17"/>
                  </w:rPr>
                  <w:t>S</w:t>
                </w:r>
                <w:r>
                  <w:rPr>
                    <w:rFonts w:ascii="Tahoma" w:eastAsia="Tahoma" w:hAnsi="Tahoma" w:cs="Tahoma"/>
                    <w:sz w:val="17"/>
                    <w:szCs w:val="17"/>
                  </w:rPr>
                  <w:t>p</w:t>
                </w:r>
                <w:r>
                  <w:rPr>
                    <w:rFonts w:ascii="Tahoma" w:eastAsia="Tahoma" w:hAnsi="Tahoma" w:cs="Tahoma"/>
                    <w:spacing w:val="-1"/>
                    <w:sz w:val="17"/>
                    <w:szCs w:val="17"/>
                  </w:rPr>
                  <w:t>e</w:t>
                </w:r>
                <w:r>
                  <w:rPr>
                    <w:rFonts w:ascii="Tahoma" w:eastAsia="Tahoma" w:hAnsi="Tahoma" w:cs="Tahoma"/>
                    <w:sz w:val="17"/>
                    <w:szCs w:val="17"/>
                  </w:rPr>
                  <w:t>ci</w:t>
                </w:r>
                <w:r>
                  <w:rPr>
                    <w:rFonts w:ascii="Tahoma" w:eastAsia="Tahoma" w:hAnsi="Tahoma" w:cs="Tahoma"/>
                    <w:spacing w:val="-1"/>
                    <w:sz w:val="17"/>
                    <w:szCs w:val="17"/>
                  </w:rPr>
                  <w:t>fi</w:t>
                </w:r>
                <w:r>
                  <w:rPr>
                    <w:rFonts w:ascii="Tahoma" w:eastAsia="Tahoma" w:hAnsi="Tahoma" w:cs="Tahoma"/>
                    <w:sz w:val="17"/>
                    <w:szCs w:val="17"/>
                  </w:rPr>
                  <w:t>ca</w:t>
                </w:r>
                <w:r>
                  <w:rPr>
                    <w:rFonts w:ascii="Tahoma" w:eastAsia="Tahoma" w:hAnsi="Tahoma" w:cs="Tahoma"/>
                    <w:spacing w:val="-1"/>
                    <w:sz w:val="17"/>
                    <w:szCs w:val="17"/>
                  </w:rPr>
                  <w:t>tion</w:t>
                </w:r>
                <w:r>
                  <w:rPr>
                    <w:rFonts w:ascii="Tahoma" w:eastAsia="Tahoma" w:hAnsi="Tahoma" w:cs="Tahoma"/>
                    <w:sz w:val="17"/>
                    <w:szCs w:val="17"/>
                  </w:rPr>
                  <w:t>s</w:t>
                </w:r>
              </w:p>
            </w:txbxContent>
          </v:textbox>
          <w10:wrap anchorx="page" anchory="page"/>
        </v:shape>
      </w:pict>
    </w:r>
    <w:r>
      <w:pict w14:anchorId="142AFCF0">
        <v:shape id="_x0000_s1028" type="#_x0000_t202" style="position:absolute;margin-left:480.65pt;margin-top:36pt;width:60.5pt;height:10.45pt;z-index:-251658240;mso-position-horizontal-relative:page;mso-position-vertical-relative:page" filled="f" stroked="f">
          <v:textbox inset="0,0,0,0">
            <w:txbxContent>
              <w:p w14:paraId="76719AA5" w14:textId="77777777" w:rsidR="0019511A" w:rsidRDefault="00184255">
                <w:pPr>
                  <w:spacing w:line="180" w:lineRule="exact"/>
                  <w:ind w:left="20" w:right="-25"/>
                  <w:rPr>
                    <w:rFonts w:ascii="Tahoma" w:eastAsia="Tahoma" w:hAnsi="Tahoma" w:cs="Tahoma"/>
                    <w:sz w:val="17"/>
                    <w:szCs w:val="17"/>
                  </w:rPr>
                </w:pPr>
                <w:r>
                  <w:rPr>
                    <w:rFonts w:ascii="Tahoma" w:eastAsia="Tahoma" w:hAnsi="Tahoma" w:cs="Tahoma"/>
                    <w:w w:val="93"/>
                    <w:sz w:val="17"/>
                    <w:szCs w:val="17"/>
                  </w:rPr>
                  <w:t>&lt;V</w:t>
                </w:r>
                <w:r>
                  <w:rPr>
                    <w:rFonts w:ascii="Tahoma" w:eastAsia="Tahoma" w:hAnsi="Tahoma" w:cs="Tahoma"/>
                    <w:spacing w:val="-1"/>
                    <w:w w:val="93"/>
                    <w:sz w:val="17"/>
                    <w:szCs w:val="17"/>
                  </w:rPr>
                  <w:t>e</w:t>
                </w:r>
                <w:r>
                  <w:rPr>
                    <w:rFonts w:ascii="Tahoma" w:eastAsia="Tahoma" w:hAnsi="Tahoma" w:cs="Tahoma"/>
                    <w:w w:val="93"/>
                    <w:sz w:val="17"/>
                    <w:szCs w:val="17"/>
                  </w:rPr>
                  <w:t>rs</w:t>
                </w:r>
                <w:r>
                  <w:rPr>
                    <w:rFonts w:ascii="Tahoma" w:eastAsia="Tahoma" w:hAnsi="Tahoma" w:cs="Tahoma"/>
                    <w:spacing w:val="-1"/>
                    <w:w w:val="93"/>
                    <w:sz w:val="17"/>
                    <w:szCs w:val="17"/>
                  </w:rPr>
                  <w:t>io</w:t>
                </w:r>
                <w:r>
                  <w:rPr>
                    <w:rFonts w:ascii="Tahoma" w:eastAsia="Tahoma" w:hAnsi="Tahoma" w:cs="Tahoma"/>
                    <w:w w:val="93"/>
                    <w:sz w:val="17"/>
                    <w:szCs w:val="17"/>
                  </w:rPr>
                  <w:t>n</w:t>
                </w:r>
                <w:r>
                  <w:rPr>
                    <w:rFonts w:ascii="Tahoma" w:eastAsia="Tahoma" w:hAnsi="Tahoma" w:cs="Tahoma"/>
                    <w:spacing w:val="6"/>
                    <w:w w:val="93"/>
                    <w:sz w:val="17"/>
                    <w:szCs w:val="17"/>
                  </w:rPr>
                  <w:t xml:space="preserve"> </w:t>
                </w:r>
                <w:r>
                  <w:rPr>
                    <w:rFonts w:ascii="Tahoma" w:eastAsia="Tahoma" w:hAnsi="Tahoma" w:cs="Tahoma"/>
                    <w:sz w:val="17"/>
                    <w:szCs w:val="17"/>
                  </w:rPr>
                  <w:t>x</w:t>
                </w:r>
                <w:r>
                  <w:rPr>
                    <w:rFonts w:ascii="Tahoma" w:eastAsia="Tahoma" w:hAnsi="Tahoma" w:cs="Tahoma"/>
                    <w:spacing w:val="-1"/>
                    <w:sz w:val="17"/>
                    <w:szCs w:val="17"/>
                  </w:rPr>
                  <w:t>x.</w:t>
                </w:r>
                <w:r>
                  <w:rPr>
                    <w:rFonts w:ascii="Tahoma" w:eastAsia="Tahoma" w:hAnsi="Tahoma" w:cs="Tahoma"/>
                    <w:sz w:val="17"/>
                    <w:szCs w:val="17"/>
                  </w:rPr>
                  <w:t>x</w:t>
                </w:r>
                <w:r>
                  <w:rPr>
                    <w:rFonts w:ascii="Tahoma" w:eastAsia="Tahoma" w:hAnsi="Tahoma" w:cs="Tahoma"/>
                    <w:spacing w:val="-1"/>
                    <w:sz w:val="17"/>
                    <w:szCs w:val="17"/>
                  </w:rPr>
                  <w:t>x</w:t>
                </w:r>
                <w:r>
                  <w:rPr>
                    <w:rFonts w:ascii="Tahoma" w:eastAsia="Tahoma" w:hAnsi="Tahoma" w:cs="Tahoma"/>
                    <w:sz w:val="17"/>
                    <w:szCs w:val="17"/>
                  </w:rPr>
                  <w:t>&gt;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6B53"/>
    <w:multiLevelType w:val="hybridMultilevel"/>
    <w:tmpl w:val="54D4DDBE"/>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1" w15:restartNumberingAfterBreak="0">
    <w:nsid w:val="01A65E10"/>
    <w:multiLevelType w:val="hybridMultilevel"/>
    <w:tmpl w:val="BCD60D60"/>
    <w:lvl w:ilvl="0" w:tplc="87507CCA">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2" w15:restartNumberingAfterBreak="0">
    <w:nsid w:val="042F3F3D"/>
    <w:multiLevelType w:val="hybridMultilevel"/>
    <w:tmpl w:val="3E2A5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44AE6"/>
    <w:multiLevelType w:val="hybridMultilevel"/>
    <w:tmpl w:val="4CA24EE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 w15:restartNumberingAfterBreak="0">
    <w:nsid w:val="2C0A2AE6"/>
    <w:multiLevelType w:val="hybridMultilevel"/>
    <w:tmpl w:val="8A0C4F40"/>
    <w:lvl w:ilvl="0" w:tplc="63309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54561E"/>
    <w:multiLevelType w:val="hybridMultilevel"/>
    <w:tmpl w:val="EE666FC4"/>
    <w:lvl w:ilvl="0" w:tplc="76A4E2D0">
      <w:start w:val="1"/>
      <w:numFmt w:val="decimal"/>
      <w:lvlText w:val="%1)"/>
      <w:lvlJc w:val="left"/>
      <w:pPr>
        <w:ind w:left="860" w:hanging="360"/>
      </w:pPr>
      <w:rPr>
        <w:rFonts w:hint="default"/>
        <w:b/>
        <w:i/>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6" w15:restartNumberingAfterBreak="0">
    <w:nsid w:val="3AA3428C"/>
    <w:multiLevelType w:val="hybridMultilevel"/>
    <w:tmpl w:val="72A4785C"/>
    <w:lvl w:ilvl="0" w:tplc="4564954E">
      <w:start w:val="4"/>
      <w:numFmt w:val="bullet"/>
      <w:lvlText w:val="•"/>
      <w:lvlJc w:val="left"/>
      <w:pPr>
        <w:ind w:left="500" w:hanging="360"/>
      </w:pPr>
      <w:rPr>
        <w:rFonts w:ascii="Arial" w:eastAsia="Arial" w:hAnsi="Arial" w:cs="Arial"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7" w15:restartNumberingAfterBreak="0">
    <w:nsid w:val="3AF45B08"/>
    <w:multiLevelType w:val="hybridMultilevel"/>
    <w:tmpl w:val="38A2FF14"/>
    <w:lvl w:ilvl="0" w:tplc="A55C2224">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8" w15:restartNumberingAfterBreak="0">
    <w:nsid w:val="3BF61EED"/>
    <w:multiLevelType w:val="multilevel"/>
    <w:tmpl w:val="31226F8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9" w15:restartNumberingAfterBreak="0">
    <w:nsid w:val="3E5749D1"/>
    <w:multiLevelType w:val="hybridMultilevel"/>
    <w:tmpl w:val="620A9ACC"/>
    <w:lvl w:ilvl="0" w:tplc="B2F61484">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0" w15:restartNumberingAfterBreak="0">
    <w:nsid w:val="4ABE1280"/>
    <w:multiLevelType w:val="hybridMultilevel"/>
    <w:tmpl w:val="683E7D3E"/>
    <w:lvl w:ilvl="0" w:tplc="569E6B0E">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1" w15:restartNumberingAfterBreak="0">
    <w:nsid w:val="51C4236E"/>
    <w:multiLevelType w:val="hybridMultilevel"/>
    <w:tmpl w:val="A9DE43E4"/>
    <w:lvl w:ilvl="0" w:tplc="EEB2BE6C">
      <w:numFmt w:val="bullet"/>
      <w:lvlText w:val="-"/>
      <w:lvlJc w:val="left"/>
      <w:pPr>
        <w:ind w:left="860" w:hanging="360"/>
      </w:pPr>
      <w:rPr>
        <w:rFonts w:ascii="Arial" w:eastAsia="Arial" w:hAnsi="Arial" w:cs="Arial" w:hint="default"/>
        <w:i/>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2" w15:restartNumberingAfterBreak="0">
    <w:nsid w:val="51DA65D7"/>
    <w:multiLevelType w:val="hybridMultilevel"/>
    <w:tmpl w:val="777C6C9A"/>
    <w:lvl w:ilvl="0" w:tplc="3A1EE366">
      <w:start w:val="4"/>
      <w:numFmt w:val="bullet"/>
      <w:lvlText w:val="•"/>
      <w:lvlJc w:val="left"/>
      <w:pPr>
        <w:ind w:left="500" w:hanging="360"/>
      </w:pPr>
      <w:rPr>
        <w:rFonts w:ascii="Arial" w:eastAsia="Arial" w:hAnsi="Arial" w:cs="Arial"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3" w15:restartNumberingAfterBreak="0">
    <w:nsid w:val="575E08E1"/>
    <w:multiLevelType w:val="hybridMultilevel"/>
    <w:tmpl w:val="A30A5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20481"/>
    <w:multiLevelType w:val="hybridMultilevel"/>
    <w:tmpl w:val="3ED84804"/>
    <w:lvl w:ilvl="0" w:tplc="9F6A4220">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5" w15:restartNumberingAfterBreak="0">
    <w:nsid w:val="6E1E34CA"/>
    <w:multiLevelType w:val="hybridMultilevel"/>
    <w:tmpl w:val="48624A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6E5C7BCB"/>
    <w:multiLevelType w:val="hybridMultilevel"/>
    <w:tmpl w:val="0C080262"/>
    <w:lvl w:ilvl="0" w:tplc="8348DC10">
      <w:start w:val="1"/>
      <w:numFmt w:val="decimal"/>
      <w:lvlText w:val="%1)"/>
      <w:lvlJc w:val="left"/>
      <w:pPr>
        <w:ind w:left="86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17" w15:restartNumberingAfterBreak="0">
    <w:nsid w:val="6F310B54"/>
    <w:multiLevelType w:val="hybridMultilevel"/>
    <w:tmpl w:val="94981EF6"/>
    <w:lvl w:ilvl="0" w:tplc="17266CC0">
      <w:start w:val="1"/>
      <w:numFmt w:val="decimal"/>
      <w:lvlText w:val="%1)"/>
      <w:lvlJc w:val="left"/>
      <w:pPr>
        <w:ind w:left="500" w:hanging="360"/>
      </w:pPr>
      <w:rPr>
        <w:rFonts w:hint="default"/>
        <w:b/>
        <w:i/>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8" w15:restartNumberingAfterBreak="0">
    <w:nsid w:val="72600A37"/>
    <w:multiLevelType w:val="hybridMultilevel"/>
    <w:tmpl w:val="35CAD0FE"/>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19" w15:restartNumberingAfterBreak="0">
    <w:nsid w:val="75BF664C"/>
    <w:multiLevelType w:val="hybridMultilevel"/>
    <w:tmpl w:val="22B4E00E"/>
    <w:lvl w:ilvl="0" w:tplc="237EE1AC">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num w:numId="1" w16cid:durableId="791946046">
    <w:abstractNumId w:val="8"/>
  </w:num>
  <w:num w:numId="2" w16cid:durableId="287666216">
    <w:abstractNumId w:val="11"/>
  </w:num>
  <w:num w:numId="3" w16cid:durableId="53044235">
    <w:abstractNumId w:val="14"/>
  </w:num>
  <w:num w:numId="4" w16cid:durableId="1105884950">
    <w:abstractNumId w:val="7"/>
  </w:num>
  <w:num w:numId="5" w16cid:durableId="1403329661">
    <w:abstractNumId w:val="19"/>
  </w:num>
  <w:num w:numId="6" w16cid:durableId="432869642">
    <w:abstractNumId w:val="15"/>
  </w:num>
  <w:num w:numId="7" w16cid:durableId="808206381">
    <w:abstractNumId w:val="4"/>
  </w:num>
  <w:num w:numId="8" w16cid:durableId="287397248">
    <w:abstractNumId w:val="2"/>
  </w:num>
  <w:num w:numId="9" w16cid:durableId="627398965">
    <w:abstractNumId w:val="0"/>
  </w:num>
  <w:num w:numId="10" w16cid:durableId="992221523">
    <w:abstractNumId w:val="1"/>
  </w:num>
  <w:num w:numId="11" w16cid:durableId="1090929280">
    <w:abstractNumId w:val="9"/>
  </w:num>
  <w:num w:numId="12" w16cid:durableId="1568152107">
    <w:abstractNumId w:val="17"/>
  </w:num>
  <w:num w:numId="13" w16cid:durableId="1140269759">
    <w:abstractNumId w:val="16"/>
  </w:num>
  <w:num w:numId="14" w16cid:durableId="1895189336">
    <w:abstractNumId w:val="5"/>
  </w:num>
  <w:num w:numId="15" w16cid:durableId="1858734576">
    <w:abstractNumId w:val="18"/>
  </w:num>
  <w:num w:numId="16" w16cid:durableId="1647540801">
    <w:abstractNumId w:val="13"/>
  </w:num>
  <w:num w:numId="17" w16cid:durableId="1064722522">
    <w:abstractNumId w:val="3"/>
  </w:num>
  <w:num w:numId="18" w16cid:durableId="2094424327">
    <w:abstractNumId w:val="6"/>
  </w:num>
  <w:num w:numId="19" w16cid:durableId="1828789783">
    <w:abstractNumId w:val="12"/>
  </w:num>
  <w:num w:numId="20" w16cid:durableId="16665926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11A"/>
    <w:rsid w:val="000427AB"/>
    <w:rsid w:val="00066BE1"/>
    <w:rsid w:val="0008112F"/>
    <w:rsid w:val="00095F77"/>
    <w:rsid w:val="000D75E8"/>
    <w:rsid w:val="000E5ECF"/>
    <w:rsid w:val="000E7D8A"/>
    <w:rsid w:val="00161EF1"/>
    <w:rsid w:val="00167351"/>
    <w:rsid w:val="0018223A"/>
    <w:rsid w:val="00184255"/>
    <w:rsid w:val="0019511A"/>
    <w:rsid w:val="001C0D5A"/>
    <w:rsid w:val="00236C16"/>
    <w:rsid w:val="00277A78"/>
    <w:rsid w:val="002B3EE4"/>
    <w:rsid w:val="002E4D1B"/>
    <w:rsid w:val="002F64E5"/>
    <w:rsid w:val="00302B7E"/>
    <w:rsid w:val="003037CB"/>
    <w:rsid w:val="00316271"/>
    <w:rsid w:val="00350B0E"/>
    <w:rsid w:val="003D1943"/>
    <w:rsid w:val="003F66FC"/>
    <w:rsid w:val="00411071"/>
    <w:rsid w:val="00431C81"/>
    <w:rsid w:val="00490C7E"/>
    <w:rsid w:val="00506205"/>
    <w:rsid w:val="005772F2"/>
    <w:rsid w:val="006037A1"/>
    <w:rsid w:val="00620465"/>
    <w:rsid w:val="0062557E"/>
    <w:rsid w:val="00697030"/>
    <w:rsid w:val="006B06C2"/>
    <w:rsid w:val="00766259"/>
    <w:rsid w:val="0077532A"/>
    <w:rsid w:val="00784C2A"/>
    <w:rsid w:val="00786ECB"/>
    <w:rsid w:val="007905A3"/>
    <w:rsid w:val="00796D84"/>
    <w:rsid w:val="00835155"/>
    <w:rsid w:val="00857C1E"/>
    <w:rsid w:val="009060FB"/>
    <w:rsid w:val="00947B2D"/>
    <w:rsid w:val="00981EF2"/>
    <w:rsid w:val="009A71AD"/>
    <w:rsid w:val="009C3716"/>
    <w:rsid w:val="009D4EBA"/>
    <w:rsid w:val="00A72822"/>
    <w:rsid w:val="00A73ABB"/>
    <w:rsid w:val="00A836B2"/>
    <w:rsid w:val="00AE0D2A"/>
    <w:rsid w:val="00AE19B6"/>
    <w:rsid w:val="00B25099"/>
    <w:rsid w:val="00B6595F"/>
    <w:rsid w:val="00B84868"/>
    <w:rsid w:val="00BB4645"/>
    <w:rsid w:val="00BE3C74"/>
    <w:rsid w:val="00C012F8"/>
    <w:rsid w:val="00C44277"/>
    <w:rsid w:val="00C5180F"/>
    <w:rsid w:val="00C6448F"/>
    <w:rsid w:val="00C67F48"/>
    <w:rsid w:val="00C9424D"/>
    <w:rsid w:val="00D93484"/>
    <w:rsid w:val="00DD28CF"/>
    <w:rsid w:val="00E64C5C"/>
    <w:rsid w:val="00E845C0"/>
    <w:rsid w:val="00EA0C32"/>
    <w:rsid w:val="00EB5A86"/>
    <w:rsid w:val="00EE0271"/>
    <w:rsid w:val="00F26DCB"/>
    <w:rsid w:val="00F50A81"/>
    <w:rsid w:val="00F67CB0"/>
    <w:rsid w:val="00FB0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5B9B3A82"/>
  <w15:docId w15:val="{FC0949E9-8FBB-49B8-A2B9-F9DE0FFE5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C9424D"/>
    <w:pPr>
      <w:ind w:left="720"/>
      <w:contextualSpacing/>
    </w:pPr>
  </w:style>
  <w:style w:type="paragraph" w:styleId="BodyText">
    <w:name w:val="Body Text"/>
    <w:basedOn w:val="Normal"/>
    <w:link w:val="BodyTextChar"/>
    <w:uiPriority w:val="1"/>
    <w:unhideWhenUsed/>
    <w:qFormat/>
    <w:rsid w:val="00E64C5C"/>
    <w:pPr>
      <w:widowControl w:val="0"/>
      <w:autoSpaceDE w:val="0"/>
      <w:autoSpaceDN w:val="0"/>
    </w:pPr>
    <w:rPr>
      <w:rFonts w:ascii="Arial" w:eastAsia="Arial" w:hAnsi="Arial" w:cs="Arial"/>
      <w:i/>
    </w:rPr>
  </w:style>
  <w:style w:type="character" w:customStyle="1" w:styleId="BodyTextChar">
    <w:name w:val="Body Text Char"/>
    <w:basedOn w:val="DefaultParagraphFont"/>
    <w:link w:val="BodyText"/>
    <w:uiPriority w:val="1"/>
    <w:rsid w:val="00E64C5C"/>
    <w:rPr>
      <w:rFonts w:ascii="Arial" w:eastAsia="Arial" w:hAnsi="Arial" w:cs="Arial"/>
      <w:i/>
    </w:rPr>
  </w:style>
  <w:style w:type="paragraph" w:styleId="Header">
    <w:name w:val="header"/>
    <w:basedOn w:val="Normal"/>
    <w:link w:val="HeaderChar"/>
    <w:uiPriority w:val="99"/>
    <w:unhideWhenUsed/>
    <w:rsid w:val="00C5180F"/>
    <w:pPr>
      <w:tabs>
        <w:tab w:val="center" w:pos="4680"/>
        <w:tab w:val="right" w:pos="9360"/>
      </w:tabs>
    </w:pPr>
  </w:style>
  <w:style w:type="character" w:customStyle="1" w:styleId="HeaderChar">
    <w:name w:val="Header Char"/>
    <w:basedOn w:val="DefaultParagraphFont"/>
    <w:link w:val="Header"/>
    <w:uiPriority w:val="99"/>
    <w:rsid w:val="00C5180F"/>
  </w:style>
  <w:style w:type="paragraph" w:styleId="Footer">
    <w:name w:val="footer"/>
    <w:basedOn w:val="Normal"/>
    <w:link w:val="FooterChar"/>
    <w:uiPriority w:val="99"/>
    <w:unhideWhenUsed/>
    <w:rsid w:val="00C5180F"/>
    <w:pPr>
      <w:tabs>
        <w:tab w:val="center" w:pos="4680"/>
        <w:tab w:val="right" w:pos="9360"/>
      </w:tabs>
    </w:pPr>
  </w:style>
  <w:style w:type="character" w:customStyle="1" w:styleId="FooterChar">
    <w:name w:val="Footer Char"/>
    <w:basedOn w:val="DefaultParagraphFont"/>
    <w:link w:val="Footer"/>
    <w:uiPriority w:val="99"/>
    <w:rsid w:val="00C51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05391">
      <w:bodyDiv w:val="1"/>
      <w:marLeft w:val="0"/>
      <w:marRight w:val="0"/>
      <w:marTop w:val="0"/>
      <w:marBottom w:val="0"/>
      <w:divBdr>
        <w:top w:val="none" w:sz="0" w:space="0" w:color="auto"/>
        <w:left w:val="none" w:sz="0" w:space="0" w:color="auto"/>
        <w:bottom w:val="none" w:sz="0" w:space="0" w:color="auto"/>
        <w:right w:val="none" w:sz="0" w:space="0" w:color="auto"/>
      </w:divBdr>
    </w:div>
    <w:div w:id="1498963950">
      <w:bodyDiv w:val="1"/>
      <w:marLeft w:val="0"/>
      <w:marRight w:val="0"/>
      <w:marTop w:val="0"/>
      <w:marBottom w:val="0"/>
      <w:divBdr>
        <w:top w:val="none" w:sz="0" w:space="0" w:color="auto"/>
        <w:left w:val="none" w:sz="0" w:space="0" w:color="auto"/>
        <w:bottom w:val="none" w:sz="0" w:space="0" w:color="auto"/>
        <w:right w:val="none" w:sz="0" w:space="0" w:color="auto"/>
      </w:divBdr>
    </w:div>
    <w:div w:id="1631283972">
      <w:bodyDiv w:val="1"/>
      <w:marLeft w:val="0"/>
      <w:marRight w:val="0"/>
      <w:marTop w:val="0"/>
      <w:marBottom w:val="0"/>
      <w:divBdr>
        <w:top w:val="none" w:sz="0" w:space="0" w:color="auto"/>
        <w:left w:val="none" w:sz="0" w:space="0" w:color="auto"/>
        <w:bottom w:val="none" w:sz="0" w:space="0" w:color="auto"/>
        <w:right w:val="none" w:sz="0" w:space="0" w:color="auto"/>
      </w:divBdr>
    </w:div>
    <w:div w:id="1734768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8AD03-0D9A-438F-8FC4-D1E92E994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33</Pages>
  <Words>2405</Words>
  <Characters>17728</Characters>
  <Application>Microsoft Office Word</Application>
  <DocSecurity>0</DocSecurity>
  <Lines>1181</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abbas dossa</cp:lastModifiedBy>
  <cp:revision>7</cp:revision>
  <dcterms:created xsi:type="dcterms:W3CDTF">2022-05-24T21:13:00Z</dcterms:created>
  <dcterms:modified xsi:type="dcterms:W3CDTF">2023-01-10T14:55:00Z</dcterms:modified>
</cp:coreProperties>
</file>